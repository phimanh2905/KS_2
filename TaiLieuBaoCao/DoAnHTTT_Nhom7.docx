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F26" w:rsidRPr="00F86AE8" w:rsidRDefault="00B24F26" w:rsidP="00D354D1">
      <w:pPr>
        <w:rPr>
          <w:rFonts w:eastAsia="Arial"/>
          <w:lang w:eastAsia="en-US"/>
        </w:rPr>
      </w:pPr>
    </w:p>
    <w:p w:rsidR="00B24F26" w:rsidRPr="00B24F26" w:rsidRDefault="00B24F26" w:rsidP="00D354D1">
      <w:pPr>
        <w:ind w:firstLine="0"/>
        <w:jc w:val="center"/>
        <w:rPr>
          <w:rFonts w:eastAsia="Arial"/>
          <w:b/>
          <w:sz w:val="32"/>
          <w:szCs w:val="32"/>
          <w:lang w:val="nb-NO" w:eastAsia="en-US"/>
        </w:rPr>
      </w:pPr>
      <w:r w:rsidRPr="00B24F26">
        <w:rPr>
          <w:rFonts w:eastAsia="Arial"/>
          <w:b/>
          <w:sz w:val="32"/>
          <w:szCs w:val="32"/>
          <w:lang w:val="nb-NO" w:eastAsia="en-US"/>
        </w:rPr>
        <w:t>TRƯỜNG ĐẠI HỌC CÔNG NGHỆ GTVT</w:t>
      </w:r>
    </w:p>
    <w:p w:rsidR="00B24F26" w:rsidRPr="00B24F26" w:rsidRDefault="00B24F26" w:rsidP="00D354D1">
      <w:pPr>
        <w:ind w:firstLine="0"/>
        <w:jc w:val="center"/>
        <w:rPr>
          <w:rFonts w:eastAsia="Arial"/>
          <w:b/>
          <w:lang w:val="nb-NO" w:eastAsia="en-US"/>
        </w:rPr>
      </w:pPr>
      <w:r w:rsidRPr="00B24F26">
        <w:rPr>
          <w:rFonts w:eastAsia="Arial"/>
          <w:b/>
          <w:lang w:val="nb-NO" w:eastAsia="en-US"/>
        </w:rPr>
        <w:t>KHOA CÔNG NGHỆ THÔNG TIN</w:t>
      </w:r>
    </w:p>
    <w:p w:rsidR="00B24F26" w:rsidRDefault="00B24F26" w:rsidP="00D354D1">
      <w:pPr>
        <w:ind w:firstLine="0"/>
        <w:jc w:val="center"/>
        <w:rPr>
          <w:rFonts w:eastAsia="Arial"/>
          <w:b/>
          <w:lang w:val="nb-NO" w:eastAsia="en-US"/>
        </w:rPr>
      </w:pPr>
      <w:r w:rsidRPr="00B24F26">
        <w:rPr>
          <w:rFonts w:eastAsia="Arial"/>
          <w:b/>
          <w:lang w:val="nb-NO" w:eastAsia="en-US"/>
        </w:rPr>
        <w:t>-----o0o-----</w:t>
      </w:r>
    </w:p>
    <w:p w:rsidR="00B24F26" w:rsidRPr="00B24F26" w:rsidRDefault="00B24F26" w:rsidP="00D354D1">
      <w:pPr>
        <w:jc w:val="center"/>
        <w:rPr>
          <w:rFonts w:eastAsia="Arial"/>
          <w:b/>
          <w:lang w:val="nb-NO" w:eastAsia="en-US"/>
        </w:rPr>
      </w:pPr>
    </w:p>
    <w:p w:rsidR="00B24F26" w:rsidRDefault="00B24F26" w:rsidP="00D354D1">
      <w:pPr>
        <w:ind w:hanging="142"/>
        <w:jc w:val="center"/>
        <w:rPr>
          <w:rFonts w:eastAsia="Arial"/>
          <w:b/>
          <w:lang w:val="nb-NO" w:eastAsia="en-US"/>
        </w:rPr>
      </w:pPr>
      <w:r w:rsidRPr="00B24F26">
        <w:rPr>
          <w:rFonts w:eastAsia="Arial"/>
          <w:b/>
          <w:noProof/>
          <w:lang w:eastAsia="en-US"/>
        </w:rPr>
        <w:drawing>
          <wp:inline distT="0" distB="0" distL="0" distR="0" wp14:anchorId="5AAC6A66" wp14:editId="237AA5CB">
            <wp:extent cx="1472489" cy="1184225"/>
            <wp:effectExtent l="0" t="0" r="0" b="0"/>
            <wp:docPr id="1" name="Picture 1" descr="01 - Logo - en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 Logo - en -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920" cy="1188593"/>
                    </a:xfrm>
                    <a:prstGeom prst="rect">
                      <a:avLst/>
                    </a:prstGeom>
                    <a:noFill/>
                    <a:ln>
                      <a:noFill/>
                    </a:ln>
                  </pic:spPr>
                </pic:pic>
              </a:graphicData>
            </a:graphic>
          </wp:inline>
        </w:drawing>
      </w:r>
    </w:p>
    <w:p w:rsidR="00B24F26" w:rsidRPr="00B24F26" w:rsidRDefault="00B24F26" w:rsidP="00D354D1">
      <w:pPr>
        <w:jc w:val="center"/>
        <w:rPr>
          <w:rFonts w:eastAsia="Arial"/>
          <w:b/>
          <w:lang w:val="nb-NO" w:eastAsia="en-US"/>
        </w:rPr>
      </w:pPr>
    </w:p>
    <w:p w:rsidR="00B24F26" w:rsidRPr="00B24F26" w:rsidRDefault="00B24F26" w:rsidP="00D354D1">
      <w:pPr>
        <w:ind w:firstLine="0"/>
        <w:jc w:val="center"/>
        <w:rPr>
          <w:rFonts w:eastAsia="Arial"/>
          <w:b/>
          <w:sz w:val="48"/>
          <w:szCs w:val="48"/>
          <w:lang w:val="nb-NO" w:eastAsia="en-US"/>
        </w:rPr>
      </w:pPr>
      <w:r w:rsidRPr="00B24F26">
        <w:rPr>
          <w:rFonts w:eastAsia="Arial"/>
          <w:b/>
          <w:sz w:val="48"/>
          <w:szCs w:val="48"/>
          <w:lang w:val="nb-NO" w:eastAsia="en-US"/>
        </w:rPr>
        <w:t>ĐỒ ÁN</w:t>
      </w:r>
    </w:p>
    <w:p w:rsidR="00B24F26" w:rsidRDefault="00B24F26" w:rsidP="00D354D1">
      <w:pPr>
        <w:ind w:firstLine="0"/>
        <w:jc w:val="center"/>
        <w:rPr>
          <w:rFonts w:eastAsia="Arial"/>
          <w:b/>
          <w:sz w:val="36"/>
          <w:szCs w:val="36"/>
          <w:lang w:val="nb-NO" w:eastAsia="en-US"/>
        </w:rPr>
      </w:pPr>
      <w:r w:rsidRPr="00B24F26">
        <w:rPr>
          <w:rFonts w:eastAsia="Arial"/>
          <w:b/>
          <w:sz w:val="36"/>
          <w:szCs w:val="36"/>
          <w:lang w:val="nb-NO" w:eastAsia="en-US"/>
        </w:rPr>
        <w:t>PHÂN TÍCH VÀ THIẾT KẾ HỆ THỐNG THÔNG TIN</w:t>
      </w:r>
    </w:p>
    <w:p w:rsidR="00B24F26" w:rsidRPr="00B24F26" w:rsidRDefault="00B24F26" w:rsidP="00D354D1">
      <w:pPr>
        <w:jc w:val="center"/>
        <w:rPr>
          <w:rFonts w:eastAsia="Arial"/>
          <w:b/>
          <w:sz w:val="18"/>
          <w:szCs w:val="18"/>
          <w:lang w:val="nb-NO" w:eastAsia="en-US"/>
        </w:rPr>
      </w:pPr>
    </w:p>
    <w:p w:rsidR="00B24F26" w:rsidRPr="00B24F26" w:rsidRDefault="00B24F26" w:rsidP="00D354D1">
      <w:pPr>
        <w:ind w:firstLine="0"/>
        <w:jc w:val="center"/>
        <w:rPr>
          <w:rFonts w:eastAsia="Arial"/>
          <w:b/>
          <w:sz w:val="32"/>
          <w:szCs w:val="32"/>
          <w:lang w:val="nb-NO" w:eastAsia="en-US"/>
        </w:rPr>
      </w:pPr>
      <w:r w:rsidRPr="00B24F26">
        <w:rPr>
          <w:rFonts w:eastAsia="Arial"/>
          <w:b/>
          <w:sz w:val="32"/>
          <w:szCs w:val="32"/>
          <w:lang w:val="nb-NO" w:eastAsia="en-US"/>
        </w:rPr>
        <w:t>ĐỀ TÀI: QUẢN LÝ KHÁCH SẠN</w:t>
      </w:r>
    </w:p>
    <w:p w:rsidR="00B24F26" w:rsidRDefault="00B24F26" w:rsidP="00D354D1">
      <w:pPr>
        <w:rPr>
          <w:rFonts w:eastAsia="Arial"/>
          <w:b/>
          <w:lang w:val="nb-NO" w:eastAsia="en-US"/>
        </w:rPr>
      </w:pPr>
    </w:p>
    <w:p w:rsidR="00B24F26" w:rsidRDefault="00B24F26" w:rsidP="00D354D1">
      <w:pPr>
        <w:rPr>
          <w:rFonts w:eastAsia="Arial"/>
          <w:b/>
          <w:lang w:val="nb-NO" w:eastAsia="en-US"/>
        </w:rPr>
      </w:pPr>
    </w:p>
    <w:p w:rsidR="00B24F26" w:rsidRPr="00B24F26" w:rsidRDefault="00B24F26" w:rsidP="00D354D1">
      <w:pPr>
        <w:rPr>
          <w:rFonts w:eastAsia="Arial"/>
          <w:b/>
          <w:lang w:val="nb-NO" w:eastAsia="en-US"/>
        </w:rPr>
      </w:pPr>
    </w:p>
    <w:tbl>
      <w:tblPr>
        <w:tblW w:w="9348" w:type="dxa"/>
        <w:tblLook w:val="01E0" w:firstRow="1" w:lastRow="1" w:firstColumn="1" w:lastColumn="1" w:noHBand="0" w:noVBand="0"/>
      </w:tblPr>
      <w:tblGrid>
        <w:gridCol w:w="4788"/>
        <w:gridCol w:w="4560"/>
      </w:tblGrid>
      <w:tr w:rsidR="00B24F26" w:rsidRPr="00B24F26" w:rsidTr="00030401">
        <w:tc>
          <w:tcPr>
            <w:tcW w:w="4788" w:type="dxa"/>
            <w:vAlign w:val="center"/>
          </w:tcPr>
          <w:p w:rsidR="00B24F26" w:rsidRPr="00B24F26" w:rsidRDefault="00B24F26" w:rsidP="00D354D1">
            <w:pPr>
              <w:jc w:val="right"/>
              <w:rPr>
                <w:rFonts w:eastAsia="Arial"/>
                <w:b/>
                <w:lang w:val="nb-NO" w:eastAsia="en-US"/>
              </w:rPr>
            </w:pPr>
            <w:r w:rsidRPr="00B24F26">
              <w:rPr>
                <w:rFonts w:eastAsia="Arial"/>
                <w:b/>
                <w:lang w:val="nb-NO" w:eastAsia="en-US"/>
              </w:rPr>
              <w:t>GI</w:t>
            </w:r>
            <w:r w:rsidR="00E108B6">
              <w:rPr>
                <w:rFonts w:eastAsia="Arial"/>
                <w:b/>
                <w:lang w:val="nb-NO" w:eastAsia="en-US"/>
              </w:rPr>
              <w:t>ẢNG</w:t>
            </w:r>
            <w:r w:rsidRPr="00B24F26">
              <w:rPr>
                <w:rFonts w:eastAsia="Arial"/>
                <w:b/>
                <w:lang w:val="nb-NO" w:eastAsia="en-US"/>
              </w:rPr>
              <w:t xml:space="preserve"> VIÊN HƯỚNG DẪN:</w:t>
            </w:r>
          </w:p>
        </w:tc>
        <w:tc>
          <w:tcPr>
            <w:tcW w:w="4560" w:type="dxa"/>
            <w:vAlign w:val="center"/>
          </w:tcPr>
          <w:p w:rsidR="00B24F26" w:rsidRPr="00B24F26" w:rsidRDefault="00B24F26" w:rsidP="00D354D1">
            <w:pPr>
              <w:ind w:left="32" w:firstLine="0"/>
              <w:rPr>
                <w:rFonts w:eastAsia="Arial"/>
                <w:b/>
                <w:lang w:val="nb-NO" w:eastAsia="en-US"/>
              </w:rPr>
            </w:pPr>
            <w:r w:rsidRPr="00B24F26">
              <w:rPr>
                <w:rFonts w:eastAsia="Arial"/>
                <w:b/>
                <w:lang w:val="nb-NO" w:eastAsia="en-US"/>
              </w:rPr>
              <w:t>VŨ THỊ THU HÀ</w:t>
            </w:r>
          </w:p>
        </w:tc>
      </w:tr>
      <w:tr w:rsidR="00B24F26" w:rsidRPr="00B24F26" w:rsidTr="00030401">
        <w:tc>
          <w:tcPr>
            <w:tcW w:w="4788" w:type="dxa"/>
          </w:tcPr>
          <w:p w:rsidR="00B24F26" w:rsidRPr="00B24F26" w:rsidRDefault="00B24F26" w:rsidP="003716E2">
            <w:pPr>
              <w:jc w:val="right"/>
              <w:rPr>
                <w:rFonts w:eastAsia="Arial"/>
                <w:b/>
                <w:lang w:val="nb-NO" w:eastAsia="en-US"/>
              </w:rPr>
            </w:pPr>
            <w:r w:rsidRPr="00B24F26">
              <w:rPr>
                <w:rFonts w:eastAsia="Arial"/>
                <w:b/>
                <w:lang w:val="nb-NO" w:eastAsia="en-US"/>
              </w:rPr>
              <w:t xml:space="preserve">NHÓM </w:t>
            </w:r>
            <w:r w:rsidR="003716E2">
              <w:rPr>
                <w:rFonts w:eastAsia="Arial"/>
                <w:b/>
                <w:lang w:val="nb-NO" w:eastAsia="en-US"/>
              </w:rPr>
              <w:t>7</w:t>
            </w:r>
            <w:r w:rsidRPr="00B24F26">
              <w:rPr>
                <w:rFonts w:eastAsia="Arial"/>
                <w:b/>
                <w:lang w:val="nb-NO" w:eastAsia="en-US"/>
              </w:rPr>
              <w:t>:</w:t>
            </w:r>
          </w:p>
        </w:tc>
        <w:tc>
          <w:tcPr>
            <w:tcW w:w="4560" w:type="dxa"/>
            <w:vAlign w:val="center"/>
          </w:tcPr>
          <w:p w:rsidR="00B24F26" w:rsidRPr="00B24F26" w:rsidRDefault="00B24F26" w:rsidP="00D354D1">
            <w:pPr>
              <w:ind w:left="32" w:firstLine="0"/>
              <w:rPr>
                <w:rFonts w:eastAsia="Arial"/>
                <w:b/>
                <w:lang w:val="nb-NO" w:eastAsia="en-US"/>
              </w:rPr>
            </w:pPr>
            <w:r w:rsidRPr="00B24F26">
              <w:rPr>
                <w:rFonts w:eastAsia="Arial"/>
                <w:b/>
                <w:lang w:val="nb-NO" w:eastAsia="en-US"/>
              </w:rPr>
              <w:t>PHÍ HỒNG MẠNH</w:t>
            </w:r>
          </w:p>
          <w:p w:rsidR="00B24F26" w:rsidRPr="00B24F26" w:rsidRDefault="00B24F26" w:rsidP="00D354D1">
            <w:pPr>
              <w:ind w:left="32" w:firstLine="0"/>
              <w:rPr>
                <w:rFonts w:eastAsia="Arial"/>
                <w:b/>
                <w:lang w:val="nb-NO" w:eastAsia="en-US"/>
              </w:rPr>
            </w:pPr>
            <w:r w:rsidRPr="00B24F26">
              <w:rPr>
                <w:rFonts w:eastAsia="Arial"/>
                <w:b/>
                <w:lang w:val="nb-NO" w:eastAsia="en-US"/>
              </w:rPr>
              <w:t>VŨ THỊ THẢO</w:t>
            </w:r>
          </w:p>
          <w:p w:rsidR="00B24F26" w:rsidRPr="00B24F26" w:rsidRDefault="00B24F26" w:rsidP="00D354D1">
            <w:pPr>
              <w:ind w:left="32" w:firstLine="0"/>
              <w:rPr>
                <w:rFonts w:eastAsia="Arial"/>
                <w:b/>
                <w:lang w:val="nb-NO" w:eastAsia="en-US"/>
              </w:rPr>
            </w:pPr>
            <w:r w:rsidRPr="00B24F26">
              <w:rPr>
                <w:rFonts w:eastAsia="Arial"/>
                <w:b/>
                <w:lang w:val="nb-NO" w:eastAsia="en-US"/>
              </w:rPr>
              <w:t>NGUYỄN KIỀU LINH</w:t>
            </w:r>
          </w:p>
          <w:p w:rsidR="00B24F26" w:rsidRPr="00B24F26" w:rsidRDefault="00B24F26" w:rsidP="00D354D1">
            <w:pPr>
              <w:ind w:left="32" w:firstLine="0"/>
              <w:rPr>
                <w:rFonts w:eastAsia="Arial"/>
                <w:b/>
                <w:lang w:val="nb-NO" w:eastAsia="en-US"/>
              </w:rPr>
            </w:pPr>
            <w:r w:rsidRPr="00B24F26">
              <w:rPr>
                <w:rFonts w:eastAsia="Arial"/>
                <w:b/>
                <w:lang w:val="nb-NO" w:eastAsia="en-US"/>
              </w:rPr>
              <w:t>NGUYỄN VĂN VŨ</w:t>
            </w:r>
          </w:p>
          <w:p w:rsidR="00B24F26" w:rsidRPr="00B24F26" w:rsidRDefault="00B24F26" w:rsidP="00D354D1">
            <w:pPr>
              <w:ind w:left="32" w:firstLine="0"/>
              <w:rPr>
                <w:rFonts w:eastAsia="Arial"/>
                <w:b/>
                <w:lang w:val="nb-NO" w:eastAsia="en-US"/>
              </w:rPr>
            </w:pPr>
            <w:r w:rsidRPr="00B24F26">
              <w:rPr>
                <w:rFonts w:eastAsia="Arial"/>
                <w:b/>
                <w:lang w:val="nb-NO" w:eastAsia="en-US"/>
              </w:rPr>
              <w:t>PHẠM VĂN ĐỨC</w:t>
            </w:r>
          </w:p>
        </w:tc>
      </w:tr>
      <w:tr w:rsidR="00B24F26" w:rsidRPr="00B24F26" w:rsidTr="00030401">
        <w:tc>
          <w:tcPr>
            <w:tcW w:w="4788" w:type="dxa"/>
            <w:vAlign w:val="center"/>
          </w:tcPr>
          <w:p w:rsidR="00B24F26" w:rsidRPr="00B24F26" w:rsidRDefault="00B24F26" w:rsidP="00D354D1">
            <w:pPr>
              <w:jc w:val="right"/>
              <w:rPr>
                <w:rFonts w:eastAsia="Arial"/>
                <w:b/>
                <w:lang w:val="nb-NO" w:eastAsia="en-US"/>
              </w:rPr>
            </w:pPr>
            <w:r w:rsidRPr="00B24F26">
              <w:rPr>
                <w:rFonts w:eastAsia="Arial"/>
                <w:b/>
                <w:lang w:val="nb-NO" w:eastAsia="en-US"/>
              </w:rPr>
              <w:t>LỚP:</w:t>
            </w:r>
          </w:p>
        </w:tc>
        <w:tc>
          <w:tcPr>
            <w:tcW w:w="4560" w:type="dxa"/>
            <w:vAlign w:val="center"/>
          </w:tcPr>
          <w:p w:rsidR="00B24F26" w:rsidRPr="00B24F26" w:rsidRDefault="00B24F26" w:rsidP="00D354D1">
            <w:pPr>
              <w:ind w:left="32" w:firstLine="0"/>
              <w:rPr>
                <w:rFonts w:eastAsia="Arial"/>
                <w:b/>
                <w:lang w:val="nb-NO" w:eastAsia="en-US"/>
              </w:rPr>
            </w:pPr>
            <w:r w:rsidRPr="00B24F26">
              <w:rPr>
                <w:rFonts w:eastAsia="Arial"/>
                <w:b/>
                <w:lang w:val="nb-NO" w:eastAsia="en-US"/>
              </w:rPr>
              <w:t>65DCHT22</w:t>
            </w:r>
          </w:p>
        </w:tc>
      </w:tr>
    </w:tbl>
    <w:p w:rsidR="00B24F26" w:rsidRPr="00B24F26" w:rsidRDefault="00B24F26" w:rsidP="00D354D1">
      <w:pPr>
        <w:rPr>
          <w:rFonts w:eastAsia="Arial"/>
          <w:b/>
          <w:lang w:val="nb-NO" w:eastAsia="en-US"/>
        </w:rPr>
      </w:pPr>
    </w:p>
    <w:p w:rsidR="00B24F26" w:rsidRDefault="00B24F26" w:rsidP="00D354D1">
      <w:pPr>
        <w:rPr>
          <w:rFonts w:eastAsia="Arial"/>
          <w:b/>
          <w:lang w:val="nb-NO" w:eastAsia="en-US"/>
        </w:rPr>
      </w:pPr>
    </w:p>
    <w:p w:rsidR="00B24F26" w:rsidRDefault="00B24F26" w:rsidP="00D354D1">
      <w:pPr>
        <w:rPr>
          <w:rFonts w:eastAsia="Arial"/>
          <w:b/>
          <w:lang w:val="nb-NO" w:eastAsia="en-US"/>
        </w:rPr>
      </w:pPr>
    </w:p>
    <w:p w:rsidR="00B24F26" w:rsidRDefault="00B24F26" w:rsidP="00D354D1">
      <w:pPr>
        <w:rPr>
          <w:rFonts w:eastAsia="Arial"/>
          <w:b/>
          <w:lang w:val="nb-NO" w:eastAsia="en-US"/>
        </w:rPr>
      </w:pPr>
    </w:p>
    <w:p w:rsidR="00B24F26" w:rsidRDefault="00B24F26" w:rsidP="00D354D1">
      <w:pPr>
        <w:rPr>
          <w:rFonts w:eastAsia="Arial"/>
          <w:b/>
          <w:lang w:val="nb-NO" w:eastAsia="en-US"/>
        </w:rPr>
      </w:pPr>
    </w:p>
    <w:p w:rsidR="00B24F26" w:rsidRPr="00B24F26" w:rsidRDefault="00B24F26" w:rsidP="00D354D1">
      <w:pPr>
        <w:rPr>
          <w:rFonts w:eastAsia="Arial"/>
          <w:b/>
          <w:lang w:val="nb-NO" w:eastAsia="en-US"/>
        </w:rPr>
      </w:pPr>
    </w:p>
    <w:p w:rsidR="00B24F26" w:rsidRPr="00B24F26" w:rsidRDefault="00B24F26" w:rsidP="00D354D1">
      <w:pPr>
        <w:ind w:firstLine="0"/>
        <w:jc w:val="center"/>
        <w:rPr>
          <w:rFonts w:eastAsia="Arial"/>
          <w:b/>
          <w:lang w:val="vi-VN" w:eastAsia="en-US"/>
        </w:rPr>
      </w:pPr>
      <w:r w:rsidRPr="00B24F26">
        <w:rPr>
          <w:rFonts w:eastAsia="Arial"/>
          <w:b/>
          <w:lang w:val="nb-NO" w:eastAsia="en-US"/>
        </w:rPr>
        <w:t>HÀ NỘI 0</w:t>
      </w:r>
      <w:r w:rsidRPr="00B24F26">
        <w:rPr>
          <w:rFonts w:eastAsia="Arial"/>
          <w:b/>
          <w:lang w:val="vi-VN" w:eastAsia="en-US"/>
        </w:rPr>
        <w:t>8</w:t>
      </w:r>
      <w:r w:rsidRPr="00B24F26">
        <w:rPr>
          <w:rFonts w:eastAsia="Arial"/>
          <w:b/>
          <w:lang w:val="nb-NO" w:eastAsia="en-US"/>
        </w:rPr>
        <w:t>-201</w:t>
      </w:r>
      <w:r w:rsidRPr="00B24F26">
        <w:rPr>
          <w:rFonts w:eastAsia="Arial"/>
          <w:b/>
          <w:lang w:val="vi-VN" w:eastAsia="en-US"/>
        </w:rPr>
        <w:t>7</w:t>
      </w:r>
    </w:p>
    <w:sdt>
      <w:sdtPr>
        <w:rPr>
          <w:rFonts w:ascii="Times New Roman" w:eastAsiaTheme="minorEastAsia" w:hAnsi="Times New Roman" w:cs="Times New Roman"/>
          <w:b w:val="0"/>
          <w:bCs w:val="0"/>
          <w:color w:val="000000" w:themeColor="text1"/>
          <w:sz w:val="26"/>
          <w:szCs w:val="26"/>
        </w:rPr>
        <w:id w:val="1759944976"/>
        <w:docPartObj>
          <w:docPartGallery w:val="Table of Contents"/>
          <w:docPartUnique/>
        </w:docPartObj>
      </w:sdtPr>
      <w:sdtEndPr>
        <w:rPr>
          <w:noProof/>
        </w:rPr>
      </w:sdtEndPr>
      <w:sdtContent>
        <w:p w:rsidR="00E97FD1" w:rsidRPr="00E97FD1" w:rsidRDefault="00E97FD1" w:rsidP="00E97FD1">
          <w:pPr>
            <w:pStyle w:val="TOCHeading"/>
            <w:jc w:val="center"/>
            <w:rPr>
              <w:rFonts w:ascii="Times New Roman" w:hAnsi="Times New Roman" w:cs="Times New Roman"/>
              <w:color w:val="auto"/>
              <w:sz w:val="32"/>
            </w:rPr>
          </w:pPr>
          <w:r w:rsidRPr="00E97FD1">
            <w:rPr>
              <w:rFonts w:ascii="Times New Roman" w:hAnsi="Times New Roman" w:cs="Times New Roman"/>
              <w:color w:val="auto"/>
              <w:sz w:val="32"/>
            </w:rPr>
            <w:t>MỤC LỤC</w:t>
          </w:r>
        </w:p>
        <w:p w:rsidR="00E97FD1" w:rsidRDefault="00E97FD1" w:rsidP="00E97FD1">
          <w:pPr>
            <w:pStyle w:val="TOC1"/>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r>
            <w:fldChar w:fldCharType="begin"/>
          </w:r>
          <w:r>
            <w:instrText xml:space="preserve"> TOC \o "1-3" \h \z \u </w:instrText>
          </w:r>
          <w:r>
            <w:fldChar w:fldCharType="separate"/>
          </w:r>
          <w:hyperlink w:anchor="_Toc498559970" w:history="1">
            <w:r w:rsidRPr="00B16720">
              <w:rPr>
                <w:rStyle w:val="Hyperlink"/>
                <w:noProof/>
              </w:rPr>
              <w:t>LỜI NÓI ĐẦU</w:t>
            </w:r>
            <w:r>
              <w:rPr>
                <w:noProof/>
                <w:webHidden/>
              </w:rPr>
              <w:tab/>
            </w:r>
            <w:r>
              <w:rPr>
                <w:noProof/>
                <w:webHidden/>
              </w:rPr>
              <w:fldChar w:fldCharType="begin"/>
            </w:r>
            <w:r>
              <w:rPr>
                <w:noProof/>
                <w:webHidden/>
              </w:rPr>
              <w:instrText xml:space="preserve"> PAGEREF _Toc498559970 \h </w:instrText>
            </w:r>
            <w:r>
              <w:rPr>
                <w:noProof/>
                <w:webHidden/>
              </w:rPr>
            </w:r>
            <w:r>
              <w:rPr>
                <w:noProof/>
                <w:webHidden/>
              </w:rPr>
              <w:fldChar w:fldCharType="separate"/>
            </w:r>
            <w:r w:rsidR="001921C7">
              <w:rPr>
                <w:noProof/>
                <w:webHidden/>
              </w:rPr>
              <w:t>4</w:t>
            </w:r>
            <w:r>
              <w:rPr>
                <w:noProof/>
                <w:webHidden/>
              </w:rPr>
              <w:fldChar w:fldCharType="end"/>
            </w:r>
          </w:hyperlink>
        </w:p>
        <w:p w:rsidR="00E97FD1" w:rsidRDefault="006B276A" w:rsidP="00E97FD1">
          <w:pPr>
            <w:pStyle w:val="TOC1"/>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71" w:history="1">
            <w:r w:rsidR="00E97FD1" w:rsidRPr="00B16720">
              <w:rPr>
                <w:rStyle w:val="Hyperlink"/>
                <w:noProof/>
              </w:rPr>
              <w:t>CHƯƠNG 1: KHẢO SÁT HỆ THỐNG</w:t>
            </w:r>
            <w:r w:rsidR="00E97FD1">
              <w:rPr>
                <w:noProof/>
                <w:webHidden/>
              </w:rPr>
              <w:tab/>
            </w:r>
            <w:r w:rsidR="00E97FD1">
              <w:rPr>
                <w:noProof/>
                <w:webHidden/>
              </w:rPr>
              <w:fldChar w:fldCharType="begin"/>
            </w:r>
            <w:r w:rsidR="00E97FD1">
              <w:rPr>
                <w:noProof/>
                <w:webHidden/>
              </w:rPr>
              <w:instrText xml:space="preserve"> PAGEREF _Toc498559971 \h </w:instrText>
            </w:r>
            <w:r w:rsidR="00E97FD1">
              <w:rPr>
                <w:noProof/>
                <w:webHidden/>
              </w:rPr>
            </w:r>
            <w:r w:rsidR="00E97FD1">
              <w:rPr>
                <w:noProof/>
                <w:webHidden/>
              </w:rPr>
              <w:fldChar w:fldCharType="separate"/>
            </w:r>
            <w:r w:rsidR="001921C7">
              <w:rPr>
                <w:noProof/>
                <w:webHidden/>
              </w:rPr>
              <w:t>5</w:t>
            </w:r>
            <w:r w:rsidR="00E97FD1">
              <w:rPr>
                <w:noProof/>
                <w:webHidden/>
              </w:rPr>
              <w:fldChar w:fldCharType="end"/>
            </w:r>
          </w:hyperlink>
        </w:p>
        <w:p w:rsidR="00E97FD1" w:rsidRDefault="006B276A" w:rsidP="00E97FD1">
          <w:pPr>
            <w:pStyle w:val="TOC2"/>
            <w:tabs>
              <w:tab w:val="left" w:pos="426"/>
              <w:tab w:val="left" w:pos="709"/>
              <w:tab w:val="left" w:pos="993"/>
              <w:tab w:val="left" w:pos="1418"/>
              <w:tab w:val="left" w:pos="1760"/>
              <w:tab w:val="right" w:leader="dot" w:pos="9395"/>
            </w:tabs>
            <w:spacing w:after="0"/>
            <w:ind w:firstLine="0"/>
            <w:rPr>
              <w:rFonts w:asciiTheme="minorHAnsi" w:hAnsiTheme="minorHAnsi" w:cstheme="minorBidi"/>
              <w:noProof/>
              <w:color w:val="auto"/>
              <w:sz w:val="22"/>
              <w:szCs w:val="22"/>
              <w:lang w:eastAsia="en-US"/>
            </w:rPr>
          </w:pPr>
          <w:hyperlink w:anchor="_Toc498559972" w:history="1">
            <w:r w:rsidR="00E97FD1" w:rsidRPr="00BB5319">
              <w:rPr>
                <w:rStyle w:val="Hyperlink"/>
                <w:noProof/>
              </w:rPr>
              <w:t>1.1.</w:t>
            </w:r>
            <w:r w:rsidR="00E97FD1" w:rsidRPr="00BB5319">
              <w:rPr>
                <w:rFonts w:asciiTheme="minorHAnsi" w:hAnsiTheme="minorHAnsi" w:cstheme="minorBidi"/>
                <w:noProof/>
                <w:color w:val="auto"/>
                <w:sz w:val="22"/>
                <w:szCs w:val="22"/>
                <w:lang w:eastAsia="en-US"/>
              </w:rPr>
              <w:tab/>
            </w:r>
            <w:r w:rsidR="00E97FD1" w:rsidRPr="00BB5319">
              <w:rPr>
                <w:rStyle w:val="Hyperlink"/>
                <w:noProof/>
              </w:rPr>
              <w:t>GIỚI THIỆU VỀ ĐƠN VỊ KHẢO SÁT</w:t>
            </w:r>
            <w:r w:rsidR="00E97FD1">
              <w:rPr>
                <w:noProof/>
                <w:webHidden/>
              </w:rPr>
              <w:tab/>
            </w:r>
            <w:r w:rsidR="00E97FD1">
              <w:rPr>
                <w:noProof/>
                <w:webHidden/>
              </w:rPr>
              <w:fldChar w:fldCharType="begin"/>
            </w:r>
            <w:r w:rsidR="00E97FD1">
              <w:rPr>
                <w:noProof/>
                <w:webHidden/>
              </w:rPr>
              <w:instrText xml:space="preserve"> PAGEREF _Toc498559972 \h </w:instrText>
            </w:r>
            <w:r w:rsidR="00E97FD1">
              <w:rPr>
                <w:noProof/>
                <w:webHidden/>
              </w:rPr>
            </w:r>
            <w:r w:rsidR="00E97FD1">
              <w:rPr>
                <w:noProof/>
                <w:webHidden/>
              </w:rPr>
              <w:fldChar w:fldCharType="separate"/>
            </w:r>
            <w:r w:rsidR="001921C7">
              <w:rPr>
                <w:noProof/>
                <w:webHidden/>
              </w:rPr>
              <w:t>5</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73" w:history="1">
            <w:r w:rsidR="00E97FD1" w:rsidRPr="00B16720">
              <w:rPr>
                <w:rStyle w:val="Hyperlink"/>
                <w:noProof/>
              </w:rPr>
              <w:t>1.1.1.</w:t>
            </w:r>
            <w:r w:rsidR="00E97FD1">
              <w:rPr>
                <w:rFonts w:asciiTheme="minorHAnsi" w:hAnsiTheme="minorHAnsi" w:cstheme="minorBidi"/>
                <w:noProof/>
                <w:color w:val="auto"/>
                <w:sz w:val="22"/>
                <w:szCs w:val="22"/>
                <w:lang w:eastAsia="en-US"/>
              </w:rPr>
              <w:tab/>
            </w:r>
            <w:r w:rsidR="00E97FD1" w:rsidRPr="00B16720">
              <w:rPr>
                <w:rStyle w:val="Hyperlink"/>
                <w:noProof/>
              </w:rPr>
              <w:t>Giới thiệu chung</w:t>
            </w:r>
            <w:r w:rsidR="00E97FD1">
              <w:rPr>
                <w:noProof/>
                <w:webHidden/>
              </w:rPr>
              <w:tab/>
            </w:r>
            <w:r w:rsidR="00E97FD1">
              <w:rPr>
                <w:noProof/>
                <w:webHidden/>
              </w:rPr>
              <w:fldChar w:fldCharType="begin"/>
            </w:r>
            <w:r w:rsidR="00E97FD1">
              <w:rPr>
                <w:noProof/>
                <w:webHidden/>
              </w:rPr>
              <w:instrText xml:space="preserve"> PAGEREF _Toc498559973 \h </w:instrText>
            </w:r>
            <w:r w:rsidR="00E97FD1">
              <w:rPr>
                <w:noProof/>
                <w:webHidden/>
              </w:rPr>
            </w:r>
            <w:r w:rsidR="00E97FD1">
              <w:rPr>
                <w:noProof/>
                <w:webHidden/>
              </w:rPr>
              <w:fldChar w:fldCharType="separate"/>
            </w:r>
            <w:r w:rsidR="001921C7">
              <w:rPr>
                <w:noProof/>
                <w:webHidden/>
              </w:rPr>
              <w:t>5</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74" w:history="1">
            <w:r w:rsidR="00E97FD1" w:rsidRPr="00B16720">
              <w:rPr>
                <w:rStyle w:val="Hyperlink"/>
                <w:noProof/>
              </w:rPr>
              <w:t>1.1.2.</w:t>
            </w:r>
            <w:r w:rsidR="00E97FD1">
              <w:rPr>
                <w:rFonts w:asciiTheme="minorHAnsi" w:hAnsiTheme="minorHAnsi" w:cstheme="minorBidi"/>
                <w:noProof/>
                <w:color w:val="auto"/>
                <w:sz w:val="22"/>
                <w:szCs w:val="22"/>
                <w:lang w:eastAsia="en-US"/>
              </w:rPr>
              <w:tab/>
            </w:r>
            <w:r w:rsidR="00E97FD1" w:rsidRPr="00B16720">
              <w:rPr>
                <w:rStyle w:val="Hyperlink"/>
                <w:noProof/>
              </w:rPr>
              <w:t>Quy mô và các loại phòng trong khách sạn</w:t>
            </w:r>
            <w:r w:rsidR="00E97FD1">
              <w:rPr>
                <w:noProof/>
                <w:webHidden/>
              </w:rPr>
              <w:tab/>
            </w:r>
            <w:r w:rsidR="00E97FD1">
              <w:rPr>
                <w:noProof/>
                <w:webHidden/>
              </w:rPr>
              <w:fldChar w:fldCharType="begin"/>
            </w:r>
            <w:r w:rsidR="00E97FD1">
              <w:rPr>
                <w:noProof/>
                <w:webHidden/>
              </w:rPr>
              <w:instrText xml:space="preserve"> PAGEREF _Toc498559974 \h </w:instrText>
            </w:r>
            <w:r w:rsidR="00E97FD1">
              <w:rPr>
                <w:noProof/>
                <w:webHidden/>
              </w:rPr>
            </w:r>
            <w:r w:rsidR="00E97FD1">
              <w:rPr>
                <w:noProof/>
                <w:webHidden/>
              </w:rPr>
              <w:fldChar w:fldCharType="separate"/>
            </w:r>
            <w:r w:rsidR="001921C7">
              <w:rPr>
                <w:noProof/>
                <w:webHidden/>
              </w:rPr>
              <w:t>8</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75" w:history="1">
            <w:r w:rsidR="00E97FD1" w:rsidRPr="00B16720">
              <w:rPr>
                <w:rStyle w:val="Hyperlink"/>
                <w:noProof/>
              </w:rPr>
              <w:t>1.1.3.</w:t>
            </w:r>
            <w:r w:rsidR="00E97FD1">
              <w:rPr>
                <w:rFonts w:asciiTheme="minorHAnsi" w:hAnsiTheme="minorHAnsi" w:cstheme="minorBidi"/>
                <w:noProof/>
                <w:color w:val="auto"/>
                <w:sz w:val="22"/>
                <w:szCs w:val="22"/>
                <w:lang w:eastAsia="en-US"/>
              </w:rPr>
              <w:tab/>
            </w:r>
            <w:r w:rsidR="00E97FD1" w:rsidRPr="00B16720">
              <w:rPr>
                <w:rStyle w:val="Hyperlink"/>
                <w:noProof/>
              </w:rPr>
              <w:t>Sơ đồ bộ máy tổ chức</w:t>
            </w:r>
            <w:r w:rsidR="00E97FD1">
              <w:rPr>
                <w:noProof/>
                <w:webHidden/>
              </w:rPr>
              <w:tab/>
            </w:r>
            <w:r w:rsidR="00E97FD1">
              <w:rPr>
                <w:noProof/>
                <w:webHidden/>
              </w:rPr>
              <w:fldChar w:fldCharType="begin"/>
            </w:r>
            <w:r w:rsidR="00E97FD1">
              <w:rPr>
                <w:noProof/>
                <w:webHidden/>
              </w:rPr>
              <w:instrText xml:space="preserve"> PAGEREF _Toc498559975 \h </w:instrText>
            </w:r>
            <w:r w:rsidR="00E97FD1">
              <w:rPr>
                <w:noProof/>
                <w:webHidden/>
              </w:rPr>
            </w:r>
            <w:r w:rsidR="00E97FD1">
              <w:rPr>
                <w:noProof/>
                <w:webHidden/>
              </w:rPr>
              <w:fldChar w:fldCharType="separate"/>
            </w:r>
            <w:r w:rsidR="001921C7">
              <w:rPr>
                <w:noProof/>
                <w:webHidden/>
              </w:rPr>
              <w:t>9</w:t>
            </w:r>
            <w:r w:rsidR="00E97FD1">
              <w:rPr>
                <w:noProof/>
                <w:webHidden/>
              </w:rPr>
              <w:fldChar w:fldCharType="end"/>
            </w:r>
          </w:hyperlink>
        </w:p>
        <w:p w:rsidR="00E97FD1" w:rsidRDefault="006B276A" w:rsidP="00E97FD1">
          <w:pPr>
            <w:pStyle w:val="TOC2"/>
            <w:tabs>
              <w:tab w:val="left" w:pos="426"/>
              <w:tab w:val="left" w:pos="709"/>
              <w:tab w:val="left" w:pos="993"/>
              <w:tab w:val="left" w:pos="1418"/>
              <w:tab w:val="left" w:pos="1760"/>
              <w:tab w:val="right" w:leader="dot" w:pos="9395"/>
            </w:tabs>
            <w:spacing w:after="0"/>
            <w:ind w:firstLine="0"/>
            <w:rPr>
              <w:rFonts w:asciiTheme="minorHAnsi" w:hAnsiTheme="minorHAnsi" w:cstheme="minorBidi"/>
              <w:noProof/>
              <w:color w:val="auto"/>
              <w:sz w:val="22"/>
              <w:szCs w:val="22"/>
              <w:lang w:eastAsia="en-US"/>
            </w:rPr>
          </w:pPr>
          <w:hyperlink w:anchor="_Toc498559976" w:history="1">
            <w:r w:rsidR="00E97FD1" w:rsidRPr="00B16720">
              <w:rPr>
                <w:rStyle w:val="Hyperlink"/>
                <w:noProof/>
              </w:rPr>
              <w:t>1.2.</w:t>
            </w:r>
            <w:r w:rsidR="00E97FD1">
              <w:rPr>
                <w:rFonts w:asciiTheme="minorHAnsi" w:hAnsiTheme="minorHAnsi" w:cstheme="minorBidi"/>
                <w:noProof/>
                <w:color w:val="auto"/>
                <w:sz w:val="22"/>
                <w:szCs w:val="22"/>
                <w:lang w:eastAsia="en-US"/>
              </w:rPr>
              <w:tab/>
            </w:r>
            <w:r w:rsidR="00E97FD1" w:rsidRPr="00B16720">
              <w:rPr>
                <w:rStyle w:val="Hyperlink"/>
                <w:noProof/>
              </w:rPr>
              <w:t>KHẢO SÁT</w:t>
            </w:r>
            <w:r w:rsidR="00E97FD1">
              <w:rPr>
                <w:noProof/>
                <w:webHidden/>
              </w:rPr>
              <w:tab/>
            </w:r>
            <w:r w:rsidR="00E97FD1">
              <w:rPr>
                <w:noProof/>
                <w:webHidden/>
              </w:rPr>
              <w:fldChar w:fldCharType="begin"/>
            </w:r>
            <w:r w:rsidR="00E97FD1">
              <w:rPr>
                <w:noProof/>
                <w:webHidden/>
              </w:rPr>
              <w:instrText xml:space="preserve"> PAGEREF _Toc498559976 \h </w:instrText>
            </w:r>
            <w:r w:rsidR="00E97FD1">
              <w:rPr>
                <w:noProof/>
                <w:webHidden/>
              </w:rPr>
            </w:r>
            <w:r w:rsidR="00E97FD1">
              <w:rPr>
                <w:noProof/>
                <w:webHidden/>
              </w:rPr>
              <w:fldChar w:fldCharType="separate"/>
            </w:r>
            <w:r w:rsidR="001921C7">
              <w:rPr>
                <w:noProof/>
                <w:webHidden/>
              </w:rPr>
              <w:t>9</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77" w:history="1">
            <w:r w:rsidR="00E97FD1" w:rsidRPr="00B16720">
              <w:rPr>
                <w:rStyle w:val="Hyperlink"/>
                <w:noProof/>
              </w:rPr>
              <w:t>1.2.1.</w:t>
            </w:r>
            <w:r w:rsidR="00E97FD1">
              <w:rPr>
                <w:rFonts w:asciiTheme="minorHAnsi" w:hAnsiTheme="minorHAnsi" w:cstheme="minorBidi"/>
                <w:noProof/>
                <w:color w:val="auto"/>
                <w:sz w:val="22"/>
                <w:szCs w:val="22"/>
                <w:lang w:eastAsia="en-US"/>
              </w:rPr>
              <w:tab/>
            </w:r>
            <w:r w:rsidR="00E97FD1" w:rsidRPr="00B16720">
              <w:rPr>
                <w:rStyle w:val="Hyperlink"/>
                <w:noProof/>
              </w:rPr>
              <w:t>Thu thập thông tin</w:t>
            </w:r>
            <w:r w:rsidR="00E97FD1">
              <w:rPr>
                <w:noProof/>
                <w:webHidden/>
              </w:rPr>
              <w:tab/>
            </w:r>
            <w:r w:rsidR="00E97FD1">
              <w:rPr>
                <w:noProof/>
                <w:webHidden/>
              </w:rPr>
              <w:fldChar w:fldCharType="begin"/>
            </w:r>
            <w:r w:rsidR="00E97FD1">
              <w:rPr>
                <w:noProof/>
                <w:webHidden/>
              </w:rPr>
              <w:instrText xml:space="preserve"> PAGEREF _Toc498559977 \h </w:instrText>
            </w:r>
            <w:r w:rsidR="00E97FD1">
              <w:rPr>
                <w:noProof/>
                <w:webHidden/>
              </w:rPr>
            </w:r>
            <w:r w:rsidR="00E97FD1">
              <w:rPr>
                <w:noProof/>
                <w:webHidden/>
              </w:rPr>
              <w:fldChar w:fldCharType="separate"/>
            </w:r>
            <w:r w:rsidR="001921C7">
              <w:rPr>
                <w:noProof/>
                <w:webHidden/>
              </w:rPr>
              <w:t>9</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78" w:history="1">
            <w:r w:rsidR="00E97FD1" w:rsidRPr="00B16720">
              <w:rPr>
                <w:rStyle w:val="Hyperlink"/>
                <w:noProof/>
              </w:rPr>
              <w:t>1.2.2.</w:t>
            </w:r>
            <w:r w:rsidR="00E97FD1">
              <w:rPr>
                <w:rFonts w:asciiTheme="minorHAnsi" w:hAnsiTheme="minorHAnsi" w:cstheme="minorBidi"/>
                <w:noProof/>
                <w:color w:val="auto"/>
                <w:sz w:val="22"/>
                <w:szCs w:val="22"/>
                <w:lang w:eastAsia="en-US"/>
              </w:rPr>
              <w:tab/>
            </w:r>
            <w:r w:rsidR="00E97FD1" w:rsidRPr="00B16720">
              <w:rPr>
                <w:rStyle w:val="Hyperlink"/>
                <w:noProof/>
              </w:rPr>
              <w:t>Quy trình nghiệp vụ</w:t>
            </w:r>
            <w:r w:rsidR="00E97FD1">
              <w:rPr>
                <w:noProof/>
                <w:webHidden/>
              </w:rPr>
              <w:tab/>
            </w:r>
            <w:r w:rsidR="00E97FD1">
              <w:rPr>
                <w:noProof/>
                <w:webHidden/>
              </w:rPr>
              <w:fldChar w:fldCharType="begin"/>
            </w:r>
            <w:r w:rsidR="00E97FD1">
              <w:rPr>
                <w:noProof/>
                <w:webHidden/>
              </w:rPr>
              <w:instrText xml:space="preserve"> PAGEREF _Toc498559978 \h </w:instrText>
            </w:r>
            <w:r w:rsidR="00E97FD1">
              <w:rPr>
                <w:noProof/>
                <w:webHidden/>
              </w:rPr>
            </w:r>
            <w:r w:rsidR="00E97FD1">
              <w:rPr>
                <w:noProof/>
                <w:webHidden/>
              </w:rPr>
              <w:fldChar w:fldCharType="separate"/>
            </w:r>
            <w:r w:rsidR="001921C7">
              <w:rPr>
                <w:noProof/>
                <w:webHidden/>
              </w:rPr>
              <w:t>12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79" w:history="1">
            <w:r w:rsidR="00E97FD1" w:rsidRPr="00B16720">
              <w:rPr>
                <w:rStyle w:val="Hyperlink"/>
                <w:noProof/>
              </w:rPr>
              <w:t>1.2.3.</w:t>
            </w:r>
            <w:r w:rsidR="00E97FD1">
              <w:rPr>
                <w:rFonts w:asciiTheme="minorHAnsi" w:hAnsiTheme="minorHAnsi" w:cstheme="minorBidi"/>
                <w:noProof/>
                <w:color w:val="auto"/>
                <w:sz w:val="22"/>
                <w:szCs w:val="22"/>
                <w:lang w:eastAsia="en-US"/>
              </w:rPr>
              <w:tab/>
            </w:r>
            <w:r w:rsidR="00E97FD1" w:rsidRPr="00B16720">
              <w:rPr>
                <w:rStyle w:val="Hyperlink"/>
                <w:noProof/>
              </w:rPr>
              <w:t>Quy tắc quản lý</w:t>
            </w:r>
            <w:r w:rsidR="00E97FD1">
              <w:rPr>
                <w:noProof/>
                <w:webHidden/>
              </w:rPr>
              <w:tab/>
            </w:r>
            <w:r w:rsidR="00E97FD1">
              <w:rPr>
                <w:noProof/>
                <w:webHidden/>
              </w:rPr>
              <w:fldChar w:fldCharType="begin"/>
            </w:r>
            <w:r w:rsidR="00E97FD1">
              <w:rPr>
                <w:noProof/>
                <w:webHidden/>
              </w:rPr>
              <w:instrText xml:space="preserve"> PAGEREF _Toc498559979 \h </w:instrText>
            </w:r>
            <w:r w:rsidR="00E97FD1">
              <w:rPr>
                <w:noProof/>
                <w:webHidden/>
              </w:rPr>
            </w:r>
            <w:r w:rsidR="00E97FD1">
              <w:rPr>
                <w:noProof/>
                <w:webHidden/>
              </w:rPr>
              <w:fldChar w:fldCharType="separate"/>
            </w:r>
            <w:r w:rsidR="001921C7">
              <w:rPr>
                <w:noProof/>
                <w:webHidden/>
              </w:rPr>
              <w:t>20</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80" w:history="1">
            <w:r w:rsidR="00E97FD1" w:rsidRPr="00B16720">
              <w:rPr>
                <w:rStyle w:val="Hyperlink"/>
                <w:noProof/>
              </w:rPr>
              <w:t>1.2.4.</w:t>
            </w:r>
            <w:r w:rsidR="00E97FD1">
              <w:rPr>
                <w:rFonts w:asciiTheme="minorHAnsi" w:hAnsiTheme="minorHAnsi" w:cstheme="minorBidi"/>
                <w:noProof/>
                <w:color w:val="auto"/>
                <w:sz w:val="22"/>
                <w:szCs w:val="22"/>
                <w:lang w:eastAsia="en-US"/>
              </w:rPr>
              <w:tab/>
            </w:r>
            <w:r w:rsidR="00E97FD1" w:rsidRPr="00B16720">
              <w:rPr>
                <w:rStyle w:val="Hyperlink"/>
                <w:noProof/>
              </w:rPr>
              <w:t>Một số hệ thống khác</w:t>
            </w:r>
            <w:r w:rsidR="00E97FD1">
              <w:rPr>
                <w:noProof/>
                <w:webHidden/>
              </w:rPr>
              <w:tab/>
            </w:r>
            <w:r w:rsidR="00E97FD1">
              <w:rPr>
                <w:noProof/>
                <w:webHidden/>
              </w:rPr>
              <w:fldChar w:fldCharType="begin"/>
            </w:r>
            <w:r w:rsidR="00E97FD1">
              <w:rPr>
                <w:noProof/>
                <w:webHidden/>
              </w:rPr>
              <w:instrText xml:space="preserve"> PAGEREF _Toc498559980 \h </w:instrText>
            </w:r>
            <w:r w:rsidR="00E97FD1">
              <w:rPr>
                <w:noProof/>
                <w:webHidden/>
              </w:rPr>
            </w:r>
            <w:r w:rsidR="00E97FD1">
              <w:rPr>
                <w:noProof/>
                <w:webHidden/>
              </w:rPr>
              <w:fldChar w:fldCharType="separate"/>
            </w:r>
            <w:r w:rsidR="001921C7">
              <w:rPr>
                <w:noProof/>
                <w:webHidden/>
              </w:rPr>
              <w:t>22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81" w:history="1">
            <w:r w:rsidR="00E97FD1" w:rsidRPr="00B16720">
              <w:rPr>
                <w:rStyle w:val="Hyperlink"/>
                <w:noProof/>
              </w:rPr>
              <w:t>1.2.5.</w:t>
            </w:r>
            <w:r w:rsidR="00E97FD1">
              <w:rPr>
                <w:rFonts w:asciiTheme="minorHAnsi" w:hAnsiTheme="minorHAnsi" w:cstheme="minorBidi"/>
                <w:noProof/>
                <w:color w:val="auto"/>
                <w:sz w:val="22"/>
                <w:szCs w:val="22"/>
                <w:lang w:eastAsia="en-US"/>
              </w:rPr>
              <w:tab/>
            </w:r>
            <w:r w:rsidR="00E97FD1" w:rsidRPr="00B16720">
              <w:rPr>
                <w:rStyle w:val="Hyperlink"/>
                <w:noProof/>
              </w:rPr>
              <w:t>Kết luận</w:t>
            </w:r>
            <w:r w:rsidR="00E97FD1">
              <w:rPr>
                <w:noProof/>
                <w:webHidden/>
              </w:rPr>
              <w:tab/>
            </w:r>
            <w:r w:rsidR="00E97FD1">
              <w:rPr>
                <w:noProof/>
                <w:webHidden/>
              </w:rPr>
              <w:fldChar w:fldCharType="begin"/>
            </w:r>
            <w:r w:rsidR="00E97FD1">
              <w:rPr>
                <w:noProof/>
                <w:webHidden/>
              </w:rPr>
              <w:instrText xml:space="preserve"> PAGEREF _Toc498559981 \h </w:instrText>
            </w:r>
            <w:r w:rsidR="00E97FD1">
              <w:rPr>
                <w:noProof/>
                <w:webHidden/>
              </w:rPr>
            </w:r>
            <w:r w:rsidR="00E97FD1">
              <w:rPr>
                <w:noProof/>
                <w:webHidden/>
              </w:rPr>
              <w:fldChar w:fldCharType="separate"/>
            </w:r>
            <w:r w:rsidR="001921C7">
              <w:rPr>
                <w:noProof/>
                <w:webHidden/>
              </w:rPr>
              <w:t>22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82" w:history="1">
            <w:r w:rsidR="00E97FD1" w:rsidRPr="00B16720">
              <w:rPr>
                <w:rStyle w:val="Hyperlink"/>
                <w:noProof/>
              </w:rPr>
              <w:t>1.2.6.</w:t>
            </w:r>
            <w:r w:rsidR="00E97FD1">
              <w:rPr>
                <w:rFonts w:asciiTheme="minorHAnsi" w:hAnsiTheme="minorHAnsi" w:cstheme="minorBidi"/>
                <w:noProof/>
                <w:color w:val="auto"/>
                <w:sz w:val="22"/>
                <w:szCs w:val="22"/>
                <w:lang w:eastAsia="en-US"/>
              </w:rPr>
              <w:tab/>
            </w:r>
            <w:r w:rsidR="00E97FD1" w:rsidRPr="00B16720">
              <w:rPr>
                <w:rStyle w:val="Hyperlink"/>
                <w:noProof/>
              </w:rPr>
              <w:t>Yêu cầu đặt ra cho hệ thống mới</w:t>
            </w:r>
            <w:r w:rsidR="00E97FD1">
              <w:rPr>
                <w:noProof/>
                <w:webHidden/>
              </w:rPr>
              <w:tab/>
            </w:r>
            <w:r w:rsidR="00E97FD1">
              <w:rPr>
                <w:noProof/>
                <w:webHidden/>
              </w:rPr>
              <w:fldChar w:fldCharType="begin"/>
            </w:r>
            <w:r w:rsidR="00E97FD1">
              <w:rPr>
                <w:noProof/>
                <w:webHidden/>
              </w:rPr>
              <w:instrText xml:space="preserve"> PAGEREF _Toc498559982 \h </w:instrText>
            </w:r>
            <w:r w:rsidR="00E97FD1">
              <w:rPr>
                <w:noProof/>
                <w:webHidden/>
              </w:rPr>
            </w:r>
            <w:r w:rsidR="00E97FD1">
              <w:rPr>
                <w:noProof/>
                <w:webHidden/>
              </w:rPr>
              <w:fldChar w:fldCharType="separate"/>
            </w:r>
            <w:r w:rsidR="001921C7">
              <w:rPr>
                <w:noProof/>
                <w:webHidden/>
              </w:rPr>
              <w:t>22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83" w:history="1">
            <w:r w:rsidR="00E97FD1" w:rsidRPr="00B16720">
              <w:rPr>
                <w:rStyle w:val="Hyperlink"/>
                <w:noProof/>
              </w:rPr>
              <w:t>1.2.7.</w:t>
            </w:r>
            <w:r w:rsidR="00E97FD1">
              <w:rPr>
                <w:rFonts w:asciiTheme="minorHAnsi" w:hAnsiTheme="minorHAnsi" w:cstheme="minorBidi"/>
                <w:noProof/>
                <w:color w:val="auto"/>
                <w:sz w:val="22"/>
                <w:szCs w:val="22"/>
                <w:lang w:eastAsia="en-US"/>
              </w:rPr>
              <w:tab/>
            </w:r>
            <w:r w:rsidR="00E97FD1" w:rsidRPr="00B16720">
              <w:rPr>
                <w:rStyle w:val="Hyperlink"/>
                <w:noProof/>
              </w:rPr>
              <w:t>Phạm vi dự án</w:t>
            </w:r>
            <w:r w:rsidR="00E97FD1">
              <w:rPr>
                <w:noProof/>
                <w:webHidden/>
              </w:rPr>
              <w:tab/>
            </w:r>
            <w:r w:rsidR="00E97FD1">
              <w:rPr>
                <w:noProof/>
                <w:webHidden/>
              </w:rPr>
              <w:fldChar w:fldCharType="begin"/>
            </w:r>
            <w:r w:rsidR="00E97FD1">
              <w:rPr>
                <w:noProof/>
                <w:webHidden/>
              </w:rPr>
              <w:instrText xml:space="preserve"> PAGEREF _Toc498559983 \h </w:instrText>
            </w:r>
            <w:r w:rsidR="00E97FD1">
              <w:rPr>
                <w:noProof/>
                <w:webHidden/>
              </w:rPr>
            </w:r>
            <w:r w:rsidR="00E97FD1">
              <w:rPr>
                <w:noProof/>
                <w:webHidden/>
              </w:rPr>
              <w:fldChar w:fldCharType="separate"/>
            </w:r>
            <w:r w:rsidR="001921C7">
              <w:rPr>
                <w:noProof/>
                <w:webHidden/>
              </w:rPr>
              <w:t>23</w:t>
            </w:r>
            <w:r w:rsidR="00E97FD1">
              <w:rPr>
                <w:noProof/>
                <w:webHidden/>
              </w:rPr>
              <w:fldChar w:fldCharType="end"/>
            </w:r>
          </w:hyperlink>
        </w:p>
        <w:p w:rsidR="00E97FD1" w:rsidRDefault="006B276A" w:rsidP="00E97FD1">
          <w:pPr>
            <w:pStyle w:val="TOC2"/>
            <w:tabs>
              <w:tab w:val="left" w:pos="426"/>
              <w:tab w:val="left" w:pos="709"/>
              <w:tab w:val="left" w:pos="993"/>
              <w:tab w:val="left" w:pos="1418"/>
              <w:tab w:val="left" w:pos="1760"/>
              <w:tab w:val="right" w:leader="dot" w:pos="9395"/>
            </w:tabs>
            <w:spacing w:after="0"/>
            <w:ind w:firstLine="0"/>
            <w:rPr>
              <w:rFonts w:asciiTheme="minorHAnsi" w:hAnsiTheme="minorHAnsi" w:cstheme="minorBidi"/>
              <w:noProof/>
              <w:color w:val="auto"/>
              <w:sz w:val="22"/>
              <w:szCs w:val="22"/>
              <w:lang w:eastAsia="en-US"/>
            </w:rPr>
          </w:pPr>
          <w:hyperlink w:anchor="_Toc498559984" w:history="1">
            <w:r w:rsidR="00E97FD1" w:rsidRPr="00B16720">
              <w:rPr>
                <w:rStyle w:val="Hyperlink"/>
                <w:noProof/>
              </w:rPr>
              <w:t>1.3.</w:t>
            </w:r>
            <w:r w:rsidR="00E97FD1">
              <w:rPr>
                <w:rFonts w:asciiTheme="minorHAnsi" w:hAnsiTheme="minorHAnsi" w:cstheme="minorBidi"/>
                <w:noProof/>
                <w:color w:val="auto"/>
                <w:sz w:val="22"/>
                <w:szCs w:val="22"/>
                <w:lang w:eastAsia="en-US"/>
              </w:rPr>
              <w:tab/>
            </w:r>
            <w:r w:rsidR="00E97FD1" w:rsidRPr="00B16720">
              <w:rPr>
                <w:rStyle w:val="Hyperlink"/>
                <w:noProof/>
              </w:rPr>
              <w:t>LẬP KẾ HOẠCH</w:t>
            </w:r>
            <w:r w:rsidR="00E97FD1">
              <w:rPr>
                <w:noProof/>
                <w:webHidden/>
              </w:rPr>
              <w:tab/>
            </w:r>
            <w:r w:rsidR="00E97FD1">
              <w:rPr>
                <w:noProof/>
                <w:webHidden/>
              </w:rPr>
              <w:fldChar w:fldCharType="begin"/>
            </w:r>
            <w:r w:rsidR="00E97FD1">
              <w:rPr>
                <w:noProof/>
                <w:webHidden/>
              </w:rPr>
              <w:instrText xml:space="preserve"> PAGEREF _Toc498559984 \h </w:instrText>
            </w:r>
            <w:r w:rsidR="00E97FD1">
              <w:rPr>
                <w:noProof/>
                <w:webHidden/>
              </w:rPr>
            </w:r>
            <w:r w:rsidR="00E97FD1">
              <w:rPr>
                <w:noProof/>
                <w:webHidden/>
              </w:rPr>
              <w:fldChar w:fldCharType="separate"/>
            </w:r>
            <w:r w:rsidR="001921C7">
              <w:rPr>
                <w:noProof/>
                <w:webHidden/>
              </w:rPr>
              <w:t>23</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85" w:history="1">
            <w:r w:rsidR="00E97FD1" w:rsidRPr="00B16720">
              <w:rPr>
                <w:rStyle w:val="Hyperlink"/>
                <w:noProof/>
              </w:rPr>
              <w:t>1.3.1.</w:t>
            </w:r>
            <w:r w:rsidR="00E97FD1">
              <w:rPr>
                <w:rFonts w:asciiTheme="minorHAnsi" w:hAnsiTheme="minorHAnsi" w:cstheme="minorBidi"/>
                <w:noProof/>
                <w:color w:val="auto"/>
                <w:sz w:val="22"/>
                <w:szCs w:val="22"/>
                <w:lang w:eastAsia="en-US"/>
              </w:rPr>
              <w:tab/>
            </w:r>
            <w:r w:rsidR="00E97FD1" w:rsidRPr="00B16720">
              <w:rPr>
                <w:rStyle w:val="Hyperlink"/>
                <w:noProof/>
              </w:rPr>
              <w:t>Quy trình phát triển</w:t>
            </w:r>
            <w:r w:rsidR="00E97FD1">
              <w:rPr>
                <w:noProof/>
                <w:webHidden/>
              </w:rPr>
              <w:tab/>
            </w:r>
            <w:r w:rsidR="00E97FD1">
              <w:rPr>
                <w:noProof/>
                <w:webHidden/>
              </w:rPr>
              <w:fldChar w:fldCharType="begin"/>
            </w:r>
            <w:r w:rsidR="00E97FD1">
              <w:rPr>
                <w:noProof/>
                <w:webHidden/>
              </w:rPr>
              <w:instrText xml:space="preserve"> PAGEREF _Toc498559985 \h </w:instrText>
            </w:r>
            <w:r w:rsidR="00E97FD1">
              <w:rPr>
                <w:noProof/>
                <w:webHidden/>
              </w:rPr>
            </w:r>
            <w:r w:rsidR="00E97FD1">
              <w:rPr>
                <w:noProof/>
                <w:webHidden/>
              </w:rPr>
              <w:fldChar w:fldCharType="separate"/>
            </w:r>
            <w:r w:rsidR="001921C7">
              <w:rPr>
                <w:noProof/>
                <w:webHidden/>
              </w:rPr>
              <w:t>23</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86" w:history="1">
            <w:r w:rsidR="00E97FD1" w:rsidRPr="00B16720">
              <w:rPr>
                <w:rStyle w:val="Hyperlink"/>
                <w:noProof/>
              </w:rPr>
              <w:t>1.3.2.</w:t>
            </w:r>
            <w:r w:rsidR="00E97FD1">
              <w:rPr>
                <w:rFonts w:asciiTheme="minorHAnsi" w:hAnsiTheme="minorHAnsi" w:cstheme="minorBidi"/>
                <w:noProof/>
                <w:color w:val="auto"/>
                <w:sz w:val="22"/>
                <w:szCs w:val="22"/>
                <w:lang w:eastAsia="en-US"/>
              </w:rPr>
              <w:tab/>
            </w:r>
            <w:r w:rsidR="00E97FD1" w:rsidRPr="00B16720">
              <w:rPr>
                <w:rStyle w:val="Hyperlink"/>
                <w:noProof/>
              </w:rPr>
              <w:t>Thông tin dự án và các ràng buộc</w:t>
            </w:r>
            <w:r w:rsidR="00E97FD1">
              <w:rPr>
                <w:noProof/>
                <w:webHidden/>
              </w:rPr>
              <w:tab/>
            </w:r>
            <w:r w:rsidR="00E97FD1">
              <w:rPr>
                <w:noProof/>
                <w:webHidden/>
              </w:rPr>
              <w:fldChar w:fldCharType="begin"/>
            </w:r>
            <w:r w:rsidR="00E97FD1">
              <w:rPr>
                <w:noProof/>
                <w:webHidden/>
              </w:rPr>
              <w:instrText xml:space="preserve"> PAGEREF _Toc498559986 \h </w:instrText>
            </w:r>
            <w:r w:rsidR="00E97FD1">
              <w:rPr>
                <w:noProof/>
                <w:webHidden/>
              </w:rPr>
            </w:r>
            <w:r w:rsidR="00E97FD1">
              <w:rPr>
                <w:noProof/>
                <w:webHidden/>
              </w:rPr>
              <w:fldChar w:fldCharType="separate"/>
            </w:r>
            <w:r w:rsidR="001921C7">
              <w:rPr>
                <w:noProof/>
                <w:webHidden/>
              </w:rPr>
              <w:t>24</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87" w:history="1">
            <w:r w:rsidR="00E97FD1" w:rsidRPr="00B16720">
              <w:rPr>
                <w:rStyle w:val="Hyperlink"/>
                <w:noProof/>
              </w:rPr>
              <w:t>1.3.3.</w:t>
            </w:r>
            <w:r w:rsidR="00E97FD1">
              <w:rPr>
                <w:rFonts w:asciiTheme="minorHAnsi" w:hAnsiTheme="minorHAnsi" w:cstheme="minorBidi"/>
                <w:noProof/>
                <w:color w:val="auto"/>
                <w:sz w:val="22"/>
                <w:szCs w:val="22"/>
                <w:lang w:eastAsia="en-US"/>
              </w:rPr>
              <w:tab/>
            </w:r>
            <w:r w:rsidR="00E97FD1" w:rsidRPr="00B16720">
              <w:rPr>
                <w:rStyle w:val="Hyperlink"/>
                <w:noProof/>
              </w:rPr>
              <w:t>Lựa chọn công cụ</w:t>
            </w:r>
            <w:r w:rsidR="00E97FD1">
              <w:rPr>
                <w:noProof/>
                <w:webHidden/>
              </w:rPr>
              <w:tab/>
            </w:r>
            <w:r w:rsidR="00E97FD1">
              <w:rPr>
                <w:noProof/>
                <w:webHidden/>
              </w:rPr>
              <w:fldChar w:fldCharType="begin"/>
            </w:r>
            <w:r w:rsidR="00E97FD1">
              <w:rPr>
                <w:noProof/>
                <w:webHidden/>
              </w:rPr>
              <w:instrText xml:space="preserve"> PAGEREF _Toc498559987 \h </w:instrText>
            </w:r>
            <w:r w:rsidR="00E97FD1">
              <w:rPr>
                <w:noProof/>
                <w:webHidden/>
              </w:rPr>
            </w:r>
            <w:r w:rsidR="00E97FD1">
              <w:rPr>
                <w:noProof/>
                <w:webHidden/>
              </w:rPr>
              <w:fldChar w:fldCharType="separate"/>
            </w:r>
            <w:r w:rsidR="001921C7">
              <w:rPr>
                <w:noProof/>
                <w:webHidden/>
              </w:rPr>
              <w:t>25</w:t>
            </w:r>
            <w:r w:rsidR="00E97FD1">
              <w:rPr>
                <w:noProof/>
                <w:webHidden/>
              </w:rPr>
              <w:fldChar w:fldCharType="end"/>
            </w:r>
          </w:hyperlink>
        </w:p>
        <w:p w:rsidR="00E97FD1" w:rsidRDefault="006B276A" w:rsidP="00E97FD1">
          <w:pPr>
            <w:pStyle w:val="TOC1"/>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88" w:history="1">
            <w:r w:rsidR="00E97FD1" w:rsidRPr="00B16720">
              <w:rPr>
                <w:rStyle w:val="Hyperlink"/>
                <w:noProof/>
              </w:rPr>
              <w:t>CHƯƠNG 2: PHÂN TÍCH HỆ THỐNG</w:t>
            </w:r>
            <w:r w:rsidR="00E97FD1">
              <w:rPr>
                <w:noProof/>
                <w:webHidden/>
              </w:rPr>
              <w:tab/>
            </w:r>
            <w:r w:rsidR="00E97FD1">
              <w:rPr>
                <w:noProof/>
                <w:webHidden/>
              </w:rPr>
              <w:fldChar w:fldCharType="begin"/>
            </w:r>
            <w:r w:rsidR="00E97FD1">
              <w:rPr>
                <w:noProof/>
                <w:webHidden/>
              </w:rPr>
              <w:instrText xml:space="preserve"> PAGEREF _Toc498559988 \h </w:instrText>
            </w:r>
            <w:r w:rsidR="00E97FD1">
              <w:rPr>
                <w:noProof/>
                <w:webHidden/>
              </w:rPr>
            </w:r>
            <w:r w:rsidR="00E97FD1">
              <w:rPr>
                <w:noProof/>
                <w:webHidden/>
              </w:rPr>
              <w:fldChar w:fldCharType="separate"/>
            </w:r>
            <w:r w:rsidR="001921C7">
              <w:rPr>
                <w:noProof/>
                <w:webHidden/>
              </w:rPr>
              <w:t>26</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89" w:history="1">
            <w:r w:rsidR="00E97FD1" w:rsidRPr="00B16720">
              <w:rPr>
                <w:rStyle w:val="Hyperlink"/>
                <w:noProof/>
              </w:rPr>
              <w:t>2.1.  NGÔN NGỮ MÔ HÌNH HÓA UML</w:t>
            </w:r>
            <w:r w:rsidR="00E97FD1">
              <w:rPr>
                <w:noProof/>
                <w:webHidden/>
              </w:rPr>
              <w:tab/>
            </w:r>
            <w:r w:rsidR="00E97FD1">
              <w:rPr>
                <w:noProof/>
                <w:webHidden/>
              </w:rPr>
              <w:fldChar w:fldCharType="begin"/>
            </w:r>
            <w:r w:rsidR="00E97FD1">
              <w:rPr>
                <w:noProof/>
                <w:webHidden/>
              </w:rPr>
              <w:instrText xml:space="preserve"> PAGEREF _Toc498559989 \h </w:instrText>
            </w:r>
            <w:r w:rsidR="00E97FD1">
              <w:rPr>
                <w:noProof/>
                <w:webHidden/>
              </w:rPr>
            </w:r>
            <w:r w:rsidR="00E97FD1">
              <w:rPr>
                <w:noProof/>
                <w:webHidden/>
              </w:rPr>
              <w:fldChar w:fldCharType="separate"/>
            </w:r>
            <w:r w:rsidR="001921C7">
              <w:rPr>
                <w:noProof/>
                <w:webHidden/>
              </w:rPr>
              <w:t>26</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0" w:history="1">
            <w:r w:rsidR="00E97FD1" w:rsidRPr="00B16720">
              <w:rPr>
                <w:rStyle w:val="Hyperlink"/>
                <w:noProof/>
              </w:rPr>
              <w:t>2.2.  PHÂN TÍCH</w:t>
            </w:r>
            <w:r w:rsidR="00E97FD1">
              <w:rPr>
                <w:noProof/>
                <w:webHidden/>
              </w:rPr>
              <w:tab/>
            </w:r>
            <w:r w:rsidR="00E97FD1">
              <w:rPr>
                <w:noProof/>
                <w:webHidden/>
              </w:rPr>
              <w:fldChar w:fldCharType="begin"/>
            </w:r>
            <w:r w:rsidR="00E97FD1">
              <w:rPr>
                <w:noProof/>
                <w:webHidden/>
              </w:rPr>
              <w:instrText xml:space="preserve"> PAGEREF _Toc498559990 \h </w:instrText>
            </w:r>
            <w:r w:rsidR="00E97FD1">
              <w:rPr>
                <w:noProof/>
                <w:webHidden/>
              </w:rPr>
            </w:r>
            <w:r w:rsidR="00E97FD1">
              <w:rPr>
                <w:noProof/>
                <w:webHidden/>
              </w:rPr>
              <w:fldChar w:fldCharType="separate"/>
            </w:r>
            <w:r w:rsidR="001921C7">
              <w:rPr>
                <w:noProof/>
                <w:webHidden/>
              </w:rPr>
              <w:t>26</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1" w:history="1">
            <w:r w:rsidR="00E97FD1" w:rsidRPr="00B16720">
              <w:rPr>
                <w:rStyle w:val="Hyperlink"/>
                <w:noProof/>
              </w:rPr>
              <w:t>2.2.1. Xác định các Actor</w:t>
            </w:r>
            <w:r w:rsidR="00E97FD1">
              <w:rPr>
                <w:noProof/>
                <w:webHidden/>
              </w:rPr>
              <w:tab/>
            </w:r>
            <w:r w:rsidR="00E97FD1">
              <w:rPr>
                <w:noProof/>
                <w:webHidden/>
              </w:rPr>
              <w:fldChar w:fldCharType="begin"/>
            </w:r>
            <w:r w:rsidR="00E97FD1">
              <w:rPr>
                <w:noProof/>
                <w:webHidden/>
              </w:rPr>
              <w:instrText xml:space="preserve"> PAGEREF _Toc498559991 \h </w:instrText>
            </w:r>
            <w:r w:rsidR="00E97FD1">
              <w:rPr>
                <w:noProof/>
                <w:webHidden/>
              </w:rPr>
            </w:r>
            <w:r w:rsidR="00E97FD1">
              <w:rPr>
                <w:noProof/>
                <w:webHidden/>
              </w:rPr>
              <w:fldChar w:fldCharType="separate"/>
            </w:r>
            <w:r w:rsidR="001921C7">
              <w:rPr>
                <w:noProof/>
                <w:webHidden/>
              </w:rPr>
              <w:t>26</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2" w:history="1">
            <w:r w:rsidR="00E97FD1" w:rsidRPr="00B16720">
              <w:rPr>
                <w:rStyle w:val="Hyperlink"/>
                <w:noProof/>
              </w:rPr>
              <w:t>2.2.2. Xác định các Use case</w:t>
            </w:r>
            <w:r w:rsidR="00E97FD1">
              <w:rPr>
                <w:noProof/>
                <w:webHidden/>
              </w:rPr>
              <w:tab/>
            </w:r>
            <w:r w:rsidR="00E97FD1">
              <w:rPr>
                <w:noProof/>
                <w:webHidden/>
              </w:rPr>
              <w:fldChar w:fldCharType="begin"/>
            </w:r>
            <w:r w:rsidR="00E97FD1">
              <w:rPr>
                <w:noProof/>
                <w:webHidden/>
              </w:rPr>
              <w:instrText xml:space="preserve"> PAGEREF _Toc498559992 \h </w:instrText>
            </w:r>
            <w:r w:rsidR="00E97FD1">
              <w:rPr>
                <w:noProof/>
                <w:webHidden/>
              </w:rPr>
            </w:r>
            <w:r w:rsidR="00E97FD1">
              <w:rPr>
                <w:noProof/>
                <w:webHidden/>
              </w:rPr>
              <w:fldChar w:fldCharType="separate"/>
            </w:r>
            <w:r w:rsidR="001921C7">
              <w:rPr>
                <w:noProof/>
                <w:webHidden/>
              </w:rPr>
              <w:t>27</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3" w:history="1">
            <w:r w:rsidR="00E97FD1" w:rsidRPr="00B16720">
              <w:rPr>
                <w:rStyle w:val="Hyperlink"/>
                <w:noProof/>
              </w:rPr>
              <w:t>2.2.3. Biểu đồ UC</w:t>
            </w:r>
            <w:r w:rsidR="00E97FD1">
              <w:rPr>
                <w:noProof/>
                <w:webHidden/>
              </w:rPr>
              <w:tab/>
            </w:r>
            <w:r w:rsidR="00E97FD1">
              <w:rPr>
                <w:noProof/>
                <w:webHidden/>
              </w:rPr>
              <w:fldChar w:fldCharType="begin"/>
            </w:r>
            <w:r w:rsidR="00E97FD1">
              <w:rPr>
                <w:noProof/>
                <w:webHidden/>
              </w:rPr>
              <w:instrText xml:space="preserve"> PAGEREF _Toc498559993 \h </w:instrText>
            </w:r>
            <w:r w:rsidR="00E97FD1">
              <w:rPr>
                <w:noProof/>
                <w:webHidden/>
              </w:rPr>
            </w:r>
            <w:r w:rsidR="00E97FD1">
              <w:rPr>
                <w:noProof/>
                <w:webHidden/>
              </w:rPr>
              <w:fldChar w:fldCharType="separate"/>
            </w:r>
            <w:r w:rsidR="001921C7">
              <w:rPr>
                <w:noProof/>
                <w:webHidden/>
              </w:rPr>
              <w:t>29</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4" w:history="1">
            <w:r w:rsidR="00E97FD1" w:rsidRPr="00B16720">
              <w:rPr>
                <w:rStyle w:val="Hyperlink"/>
                <w:noProof/>
              </w:rPr>
              <w:t>2.2.4. Biểu đồ tuần tự</w:t>
            </w:r>
            <w:r w:rsidR="00E97FD1">
              <w:rPr>
                <w:noProof/>
                <w:webHidden/>
              </w:rPr>
              <w:tab/>
            </w:r>
            <w:r w:rsidR="00E97FD1">
              <w:rPr>
                <w:noProof/>
                <w:webHidden/>
              </w:rPr>
              <w:fldChar w:fldCharType="begin"/>
            </w:r>
            <w:r w:rsidR="00E97FD1">
              <w:rPr>
                <w:noProof/>
                <w:webHidden/>
              </w:rPr>
              <w:instrText xml:space="preserve"> PAGEREF _Toc498559994 \h </w:instrText>
            </w:r>
            <w:r w:rsidR="00E97FD1">
              <w:rPr>
                <w:noProof/>
                <w:webHidden/>
              </w:rPr>
            </w:r>
            <w:r w:rsidR="00E97FD1">
              <w:rPr>
                <w:noProof/>
                <w:webHidden/>
              </w:rPr>
              <w:fldChar w:fldCharType="separate"/>
            </w:r>
            <w:r w:rsidR="001921C7">
              <w:rPr>
                <w:noProof/>
                <w:webHidden/>
              </w:rPr>
              <w:t>46</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5" w:history="1">
            <w:r w:rsidR="00E97FD1" w:rsidRPr="00B16720">
              <w:rPr>
                <w:rStyle w:val="Hyperlink"/>
                <w:noProof/>
              </w:rPr>
              <w:t>2.2.5. Biểu đồ hoạt động</w:t>
            </w:r>
            <w:r w:rsidR="00E97FD1">
              <w:rPr>
                <w:noProof/>
                <w:webHidden/>
              </w:rPr>
              <w:tab/>
            </w:r>
            <w:r w:rsidR="00E97FD1">
              <w:rPr>
                <w:noProof/>
                <w:webHidden/>
              </w:rPr>
              <w:fldChar w:fldCharType="begin"/>
            </w:r>
            <w:r w:rsidR="00E97FD1">
              <w:rPr>
                <w:noProof/>
                <w:webHidden/>
              </w:rPr>
              <w:instrText xml:space="preserve"> PAGEREF _Toc498559995 \h </w:instrText>
            </w:r>
            <w:r w:rsidR="00E97FD1">
              <w:rPr>
                <w:noProof/>
                <w:webHidden/>
              </w:rPr>
            </w:r>
            <w:r w:rsidR="00E97FD1">
              <w:rPr>
                <w:noProof/>
                <w:webHidden/>
              </w:rPr>
              <w:fldChar w:fldCharType="separate"/>
            </w:r>
            <w:r w:rsidR="001921C7">
              <w:rPr>
                <w:noProof/>
                <w:webHidden/>
              </w:rPr>
              <w:t>74</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6" w:history="1">
            <w:r w:rsidR="00E97FD1" w:rsidRPr="00B16720">
              <w:rPr>
                <w:rStyle w:val="Hyperlink"/>
                <w:noProof/>
              </w:rPr>
              <w:t>2.2.6. Biểu đồ lớp</w:t>
            </w:r>
            <w:r w:rsidR="00E97FD1">
              <w:rPr>
                <w:noProof/>
                <w:webHidden/>
              </w:rPr>
              <w:tab/>
            </w:r>
            <w:r w:rsidR="00E97FD1">
              <w:rPr>
                <w:noProof/>
                <w:webHidden/>
              </w:rPr>
              <w:fldChar w:fldCharType="begin"/>
            </w:r>
            <w:r w:rsidR="00E97FD1">
              <w:rPr>
                <w:noProof/>
                <w:webHidden/>
              </w:rPr>
              <w:instrText xml:space="preserve"> PAGEREF _Toc498559996 \h </w:instrText>
            </w:r>
            <w:r w:rsidR="00E97FD1">
              <w:rPr>
                <w:noProof/>
                <w:webHidden/>
              </w:rPr>
            </w:r>
            <w:r w:rsidR="00E97FD1">
              <w:rPr>
                <w:noProof/>
                <w:webHidden/>
              </w:rPr>
              <w:fldChar w:fldCharType="separate"/>
            </w:r>
            <w:r w:rsidR="001921C7">
              <w:rPr>
                <w:noProof/>
                <w:webHidden/>
              </w:rPr>
              <w:t>99</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59997" w:history="1">
            <w:r w:rsidR="00E97FD1" w:rsidRPr="00B16720">
              <w:rPr>
                <w:rStyle w:val="Hyperlink"/>
                <w:noProof/>
              </w:rPr>
              <w:t>2.3.  XÂY DỰNG CƠ SỞ DỮ LIỆU</w:t>
            </w:r>
            <w:r w:rsidR="00E97FD1">
              <w:rPr>
                <w:noProof/>
                <w:webHidden/>
              </w:rPr>
              <w:tab/>
            </w:r>
            <w:r w:rsidR="00E97FD1">
              <w:rPr>
                <w:noProof/>
                <w:webHidden/>
              </w:rPr>
              <w:fldChar w:fldCharType="begin"/>
            </w:r>
            <w:r w:rsidR="00E97FD1">
              <w:rPr>
                <w:noProof/>
                <w:webHidden/>
              </w:rPr>
              <w:instrText xml:space="preserve"> PAGEREF _Toc498559997 \h </w:instrText>
            </w:r>
            <w:r w:rsidR="00E97FD1">
              <w:rPr>
                <w:noProof/>
                <w:webHidden/>
              </w:rPr>
            </w:r>
            <w:r w:rsidR="00E97FD1">
              <w:rPr>
                <w:noProof/>
                <w:webHidden/>
              </w:rPr>
              <w:fldChar w:fldCharType="separate"/>
            </w:r>
            <w:r w:rsidR="001921C7">
              <w:rPr>
                <w:noProof/>
                <w:webHidden/>
              </w:rPr>
              <w:t>99</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98" w:history="1">
            <w:r w:rsidR="00E97FD1" w:rsidRPr="00B16720">
              <w:rPr>
                <w:rStyle w:val="Hyperlink"/>
                <w:noProof/>
              </w:rPr>
              <w:t>2.3.1.</w:t>
            </w:r>
            <w:r w:rsidR="00E97FD1">
              <w:rPr>
                <w:rFonts w:asciiTheme="minorHAnsi" w:hAnsiTheme="minorHAnsi" w:cstheme="minorBidi"/>
                <w:noProof/>
                <w:color w:val="auto"/>
                <w:sz w:val="22"/>
                <w:szCs w:val="22"/>
                <w:lang w:eastAsia="en-US"/>
              </w:rPr>
              <w:tab/>
            </w:r>
            <w:r w:rsidR="00E97FD1" w:rsidRPr="00B16720">
              <w:rPr>
                <w:rStyle w:val="Hyperlink"/>
                <w:noProof/>
              </w:rPr>
              <w:t>Phòng</w:t>
            </w:r>
            <w:r w:rsidR="00E97FD1">
              <w:rPr>
                <w:noProof/>
                <w:webHidden/>
              </w:rPr>
              <w:tab/>
            </w:r>
            <w:r w:rsidR="00E97FD1">
              <w:rPr>
                <w:noProof/>
                <w:webHidden/>
              </w:rPr>
              <w:fldChar w:fldCharType="begin"/>
            </w:r>
            <w:r w:rsidR="00E97FD1">
              <w:rPr>
                <w:noProof/>
                <w:webHidden/>
              </w:rPr>
              <w:instrText xml:space="preserve"> PAGEREF _Toc498559998 \h </w:instrText>
            </w:r>
            <w:r w:rsidR="00E97FD1">
              <w:rPr>
                <w:noProof/>
                <w:webHidden/>
              </w:rPr>
            </w:r>
            <w:r w:rsidR="00E97FD1">
              <w:rPr>
                <w:noProof/>
                <w:webHidden/>
              </w:rPr>
              <w:fldChar w:fldCharType="separate"/>
            </w:r>
            <w:r w:rsidR="001921C7">
              <w:rPr>
                <w:noProof/>
                <w:webHidden/>
              </w:rPr>
              <w:t>99</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59999" w:history="1">
            <w:r w:rsidR="00E97FD1" w:rsidRPr="00B16720">
              <w:rPr>
                <w:rStyle w:val="Hyperlink"/>
                <w:noProof/>
              </w:rPr>
              <w:t>2.3.2.</w:t>
            </w:r>
            <w:r w:rsidR="00E97FD1">
              <w:rPr>
                <w:rFonts w:asciiTheme="minorHAnsi" w:hAnsiTheme="minorHAnsi" w:cstheme="minorBidi"/>
                <w:noProof/>
                <w:color w:val="auto"/>
                <w:sz w:val="22"/>
                <w:szCs w:val="22"/>
                <w:lang w:eastAsia="en-US"/>
              </w:rPr>
              <w:tab/>
            </w:r>
            <w:r w:rsidR="00E97FD1" w:rsidRPr="00B16720">
              <w:rPr>
                <w:rStyle w:val="Hyperlink"/>
                <w:noProof/>
              </w:rPr>
              <w:t>Loại phòng</w:t>
            </w:r>
            <w:r w:rsidR="00E97FD1">
              <w:rPr>
                <w:noProof/>
                <w:webHidden/>
              </w:rPr>
              <w:tab/>
            </w:r>
            <w:r w:rsidR="00E97FD1">
              <w:rPr>
                <w:noProof/>
                <w:webHidden/>
              </w:rPr>
              <w:fldChar w:fldCharType="begin"/>
            </w:r>
            <w:r w:rsidR="00E97FD1">
              <w:rPr>
                <w:noProof/>
                <w:webHidden/>
              </w:rPr>
              <w:instrText xml:space="preserve"> PAGEREF _Toc498559999 \h </w:instrText>
            </w:r>
            <w:r w:rsidR="00E97FD1">
              <w:rPr>
                <w:noProof/>
                <w:webHidden/>
              </w:rPr>
            </w:r>
            <w:r w:rsidR="00E97FD1">
              <w:rPr>
                <w:noProof/>
                <w:webHidden/>
              </w:rPr>
              <w:fldChar w:fldCharType="separate"/>
            </w:r>
            <w:r w:rsidR="001921C7">
              <w:rPr>
                <w:noProof/>
                <w:webHidden/>
              </w:rPr>
              <w:t>99</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60000" w:history="1">
            <w:r w:rsidR="00E97FD1" w:rsidRPr="00B16720">
              <w:rPr>
                <w:rStyle w:val="Hyperlink"/>
                <w:noProof/>
              </w:rPr>
              <w:t>2.3.3.</w:t>
            </w:r>
            <w:r w:rsidR="00E97FD1">
              <w:rPr>
                <w:rFonts w:asciiTheme="minorHAnsi" w:hAnsiTheme="minorHAnsi" w:cstheme="minorBidi"/>
                <w:noProof/>
                <w:color w:val="auto"/>
                <w:sz w:val="22"/>
                <w:szCs w:val="22"/>
                <w:lang w:eastAsia="en-US"/>
              </w:rPr>
              <w:tab/>
            </w:r>
            <w:r w:rsidR="00E97FD1" w:rsidRPr="00B16720">
              <w:rPr>
                <w:rStyle w:val="Hyperlink"/>
                <w:noProof/>
              </w:rPr>
              <w:t>Loại tình trạng</w:t>
            </w:r>
            <w:r w:rsidR="00E97FD1">
              <w:rPr>
                <w:noProof/>
                <w:webHidden/>
              </w:rPr>
              <w:tab/>
            </w:r>
            <w:r w:rsidR="00E97FD1">
              <w:rPr>
                <w:noProof/>
                <w:webHidden/>
              </w:rPr>
              <w:fldChar w:fldCharType="begin"/>
            </w:r>
            <w:r w:rsidR="00E97FD1">
              <w:rPr>
                <w:noProof/>
                <w:webHidden/>
              </w:rPr>
              <w:instrText xml:space="preserve"> PAGEREF _Toc498560000 \h </w:instrText>
            </w:r>
            <w:r w:rsidR="00E97FD1">
              <w:rPr>
                <w:noProof/>
                <w:webHidden/>
              </w:rPr>
            </w:r>
            <w:r w:rsidR="00E97FD1">
              <w:rPr>
                <w:noProof/>
                <w:webHidden/>
              </w:rPr>
              <w:fldChar w:fldCharType="separate"/>
            </w:r>
            <w:r w:rsidR="001921C7">
              <w:rPr>
                <w:noProof/>
                <w:webHidden/>
              </w:rPr>
              <w:t>100</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60001" w:history="1">
            <w:r w:rsidR="00E97FD1" w:rsidRPr="00B16720">
              <w:rPr>
                <w:rStyle w:val="Hyperlink"/>
                <w:noProof/>
              </w:rPr>
              <w:t>2.3.4.</w:t>
            </w:r>
            <w:r w:rsidR="00E97FD1">
              <w:rPr>
                <w:rFonts w:asciiTheme="minorHAnsi" w:hAnsiTheme="minorHAnsi" w:cstheme="minorBidi"/>
                <w:noProof/>
                <w:color w:val="auto"/>
                <w:sz w:val="22"/>
                <w:szCs w:val="22"/>
                <w:lang w:eastAsia="en-US"/>
              </w:rPr>
              <w:tab/>
            </w:r>
            <w:r w:rsidR="00E97FD1" w:rsidRPr="00B16720">
              <w:rPr>
                <w:rStyle w:val="Hyperlink"/>
                <w:noProof/>
              </w:rPr>
              <w:t>Phiếu nhận phòng</w:t>
            </w:r>
            <w:r w:rsidR="00E97FD1">
              <w:rPr>
                <w:noProof/>
                <w:webHidden/>
              </w:rPr>
              <w:tab/>
            </w:r>
            <w:r w:rsidR="00E97FD1">
              <w:rPr>
                <w:noProof/>
                <w:webHidden/>
              </w:rPr>
              <w:fldChar w:fldCharType="begin"/>
            </w:r>
            <w:r w:rsidR="00E97FD1">
              <w:rPr>
                <w:noProof/>
                <w:webHidden/>
              </w:rPr>
              <w:instrText xml:space="preserve"> PAGEREF _Toc498560001 \h </w:instrText>
            </w:r>
            <w:r w:rsidR="00E97FD1">
              <w:rPr>
                <w:noProof/>
                <w:webHidden/>
              </w:rPr>
            </w:r>
            <w:r w:rsidR="00E97FD1">
              <w:rPr>
                <w:noProof/>
                <w:webHidden/>
              </w:rPr>
              <w:fldChar w:fldCharType="separate"/>
            </w:r>
            <w:r w:rsidR="001921C7">
              <w:rPr>
                <w:noProof/>
                <w:webHidden/>
              </w:rPr>
              <w:t>100</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60002" w:history="1">
            <w:r w:rsidR="00E97FD1" w:rsidRPr="00B16720">
              <w:rPr>
                <w:rStyle w:val="Hyperlink"/>
                <w:noProof/>
              </w:rPr>
              <w:t>2.3.5.</w:t>
            </w:r>
            <w:r w:rsidR="00E97FD1">
              <w:rPr>
                <w:rFonts w:asciiTheme="minorHAnsi" w:hAnsiTheme="minorHAnsi" w:cstheme="minorBidi"/>
                <w:noProof/>
                <w:color w:val="auto"/>
                <w:sz w:val="22"/>
                <w:szCs w:val="22"/>
                <w:lang w:eastAsia="en-US"/>
              </w:rPr>
              <w:tab/>
            </w:r>
            <w:r w:rsidR="00E97FD1" w:rsidRPr="00B16720">
              <w:rPr>
                <w:rStyle w:val="Hyperlink"/>
                <w:noProof/>
              </w:rPr>
              <w:t>Chi tiết phiếu nhận phòng</w:t>
            </w:r>
            <w:r w:rsidR="00E97FD1">
              <w:rPr>
                <w:noProof/>
                <w:webHidden/>
              </w:rPr>
              <w:tab/>
            </w:r>
            <w:r w:rsidR="00E97FD1">
              <w:rPr>
                <w:noProof/>
                <w:webHidden/>
              </w:rPr>
              <w:fldChar w:fldCharType="begin"/>
            </w:r>
            <w:r w:rsidR="00E97FD1">
              <w:rPr>
                <w:noProof/>
                <w:webHidden/>
              </w:rPr>
              <w:instrText xml:space="preserve"> PAGEREF _Toc498560002 \h </w:instrText>
            </w:r>
            <w:r w:rsidR="00E97FD1">
              <w:rPr>
                <w:noProof/>
                <w:webHidden/>
              </w:rPr>
            </w:r>
            <w:r w:rsidR="00E97FD1">
              <w:rPr>
                <w:noProof/>
                <w:webHidden/>
              </w:rPr>
              <w:fldChar w:fldCharType="separate"/>
            </w:r>
            <w:r w:rsidR="001921C7">
              <w:rPr>
                <w:noProof/>
                <w:webHidden/>
              </w:rPr>
              <w:t>100</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60003" w:history="1">
            <w:r w:rsidR="00E97FD1" w:rsidRPr="00B16720">
              <w:rPr>
                <w:rStyle w:val="Hyperlink"/>
                <w:noProof/>
              </w:rPr>
              <w:t>2.3.6.</w:t>
            </w:r>
            <w:r w:rsidR="00E97FD1">
              <w:rPr>
                <w:rFonts w:asciiTheme="minorHAnsi" w:hAnsiTheme="minorHAnsi" w:cstheme="minorBidi"/>
                <w:noProof/>
                <w:color w:val="auto"/>
                <w:sz w:val="22"/>
                <w:szCs w:val="22"/>
                <w:lang w:eastAsia="en-US"/>
              </w:rPr>
              <w:tab/>
            </w:r>
            <w:r w:rsidR="00E97FD1" w:rsidRPr="00B16720">
              <w:rPr>
                <w:rStyle w:val="Hyperlink"/>
                <w:noProof/>
              </w:rPr>
              <w:t>Phiếu thuê phòng</w:t>
            </w:r>
            <w:r w:rsidR="00E97FD1">
              <w:rPr>
                <w:noProof/>
                <w:webHidden/>
              </w:rPr>
              <w:tab/>
            </w:r>
            <w:r w:rsidR="00E97FD1">
              <w:rPr>
                <w:noProof/>
                <w:webHidden/>
              </w:rPr>
              <w:fldChar w:fldCharType="begin"/>
            </w:r>
            <w:r w:rsidR="00E97FD1">
              <w:rPr>
                <w:noProof/>
                <w:webHidden/>
              </w:rPr>
              <w:instrText xml:space="preserve"> PAGEREF _Toc498560003 \h </w:instrText>
            </w:r>
            <w:r w:rsidR="00E97FD1">
              <w:rPr>
                <w:noProof/>
                <w:webHidden/>
              </w:rPr>
            </w:r>
            <w:r w:rsidR="00E97FD1">
              <w:rPr>
                <w:noProof/>
                <w:webHidden/>
              </w:rPr>
              <w:fldChar w:fldCharType="separate"/>
            </w:r>
            <w:r w:rsidR="001921C7">
              <w:rPr>
                <w:noProof/>
                <w:webHidden/>
              </w:rPr>
              <w:t>100</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60004" w:history="1">
            <w:r w:rsidR="00E97FD1" w:rsidRPr="00B16720">
              <w:rPr>
                <w:rStyle w:val="Hyperlink"/>
                <w:noProof/>
              </w:rPr>
              <w:t>2.3.7.</w:t>
            </w:r>
            <w:r w:rsidR="00E97FD1">
              <w:rPr>
                <w:rFonts w:asciiTheme="minorHAnsi" w:hAnsiTheme="minorHAnsi" w:cstheme="minorBidi"/>
                <w:noProof/>
                <w:color w:val="auto"/>
                <w:sz w:val="22"/>
                <w:szCs w:val="22"/>
                <w:lang w:eastAsia="en-US"/>
              </w:rPr>
              <w:tab/>
            </w:r>
            <w:r w:rsidR="00E97FD1" w:rsidRPr="00B16720">
              <w:rPr>
                <w:rStyle w:val="Hyperlink"/>
                <w:noProof/>
              </w:rPr>
              <w:t>Chi tiết phiếu thuê phòng</w:t>
            </w:r>
            <w:r w:rsidR="00E97FD1">
              <w:rPr>
                <w:noProof/>
                <w:webHidden/>
              </w:rPr>
              <w:tab/>
            </w:r>
            <w:r w:rsidR="00E97FD1">
              <w:rPr>
                <w:noProof/>
                <w:webHidden/>
              </w:rPr>
              <w:fldChar w:fldCharType="begin"/>
            </w:r>
            <w:r w:rsidR="00E97FD1">
              <w:rPr>
                <w:noProof/>
                <w:webHidden/>
              </w:rPr>
              <w:instrText xml:space="preserve"> PAGEREF _Toc498560004 \h </w:instrText>
            </w:r>
            <w:r w:rsidR="00E97FD1">
              <w:rPr>
                <w:noProof/>
                <w:webHidden/>
              </w:rPr>
            </w:r>
            <w:r w:rsidR="00E97FD1">
              <w:rPr>
                <w:noProof/>
                <w:webHidden/>
              </w:rPr>
              <w:fldChar w:fldCharType="separate"/>
            </w:r>
            <w:r w:rsidR="001921C7">
              <w:rPr>
                <w:noProof/>
                <w:webHidden/>
              </w:rPr>
              <w:t>100</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60005" w:history="1">
            <w:r w:rsidR="00E97FD1" w:rsidRPr="00B16720">
              <w:rPr>
                <w:rStyle w:val="Hyperlink"/>
                <w:noProof/>
              </w:rPr>
              <w:t>2.3.8.</w:t>
            </w:r>
            <w:r w:rsidR="00E97FD1">
              <w:rPr>
                <w:rFonts w:asciiTheme="minorHAnsi" w:hAnsiTheme="minorHAnsi" w:cstheme="minorBidi"/>
                <w:noProof/>
                <w:color w:val="auto"/>
                <w:sz w:val="22"/>
                <w:szCs w:val="22"/>
                <w:lang w:eastAsia="en-US"/>
              </w:rPr>
              <w:tab/>
            </w:r>
            <w:r w:rsidR="00E97FD1" w:rsidRPr="00B16720">
              <w:rPr>
                <w:rStyle w:val="Hyperlink"/>
                <w:noProof/>
              </w:rPr>
              <w:t>Chính sách trả phòng</w:t>
            </w:r>
            <w:r w:rsidR="00E97FD1">
              <w:rPr>
                <w:noProof/>
                <w:webHidden/>
              </w:rPr>
              <w:tab/>
            </w:r>
            <w:r w:rsidR="00E97FD1">
              <w:rPr>
                <w:noProof/>
                <w:webHidden/>
              </w:rPr>
              <w:fldChar w:fldCharType="begin"/>
            </w:r>
            <w:r w:rsidR="00E97FD1">
              <w:rPr>
                <w:noProof/>
                <w:webHidden/>
              </w:rPr>
              <w:instrText xml:space="preserve"> PAGEREF _Toc498560005 \h </w:instrText>
            </w:r>
            <w:r w:rsidR="00E97FD1">
              <w:rPr>
                <w:noProof/>
                <w:webHidden/>
              </w:rPr>
            </w:r>
            <w:r w:rsidR="00E97FD1">
              <w:rPr>
                <w:noProof/>
                <w:webHidden/>
              </w:rPr>
              <w:fldChar w:fldCharType="separate"/>
            </w:r>
            <w:r w:rsidR="001921C7">
              <w:rPr>
                <w:noProof/>
                <w:webHidden/>
              </w:rPr>
              <w:t>101</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045"/>
              <w:tab w:val="right" w:leader="dot" w:pos="9395"/>
            </w:tabs>
            <w:spacing w:after="0"/>
            <w:ind w:firstLine="0"/>
            <w:rPr>
              <w:rFonts w:asciiTheme="minorHAnsi" w:hAnsiTheme="minorHAnsi" w:cstheme="minorBidi"/>
              <w:noProof/>
              <w:color w:val="auto"/>
              <w:sz w:val="22"/>
              <w:szCs w:val="22"/>
              <w:lang w:eastAsia="en-US"/>
            </w:rPr>
          </w:pPr>
          <w:hyperlink w:anchor="_Toc498560006" w:history="1">
            <w:r w:rsidR="00E97FD1" w:rsidRPr="00B16720">
              <w:rPr>
                <w:rStyle w:val="Hyperlink"/>
                <w:noProof/>
              </w:rPr>
              <w:t>2.3.9.</w:t>
            </w:r>
            <w:r w:rsidR="00E97FD1">
              <w:rPr>
                <w:rFonts w:asciiTheme="minorHAnsi" w:hAnsiTheme="minorHAnsi" w:cstheme="minorBidi"/>
                <w:noProof/>
                <w:color w:val="auto"/>
                <w:sz w:val="22"/>
                <w:szCs w:val="22"/>
                <w:lang w:eastAsia="en-US"/>
              </w:rPr>
              <w:tab/>
            </w:r>
            <w:r w:rsidR="00E97FD1" w:rsidRPr="00B16720">
              <w:rPr>
                <w:rStyle w:val="Hyperlink"/>
                <w:noProof/>
              </w:rPr>
              <w:t>Khách hàng</w:t>
            </w:r>
            <w:r w:rsidR="00E97FD1">
              <w:rPr>
                <w:noProof/>
                <w:webHidden/>
              </w:rPr>
              <w:tab/>
            </w:r>
            <w:r w:rsidR="00E97FD1">
              <w:rPr>
                <w:noProof/>
                <w:webHidden/>
              </w:rPr>
              <w:fldChar w:fldCharType="begin"/>
            </w:r>
            <w:r w:rsidR="00E97FD1">
              <w:rPr>
                <w:noProof/>
                <w:webHidden/>
              </w:rPr>
              <w:instrText xml:space="preserve"> PAGEREF _Toc498560006 \h </w:instrText>
            </w:r>
            <w:r w:rsidR="00E97FD1">
              <w:rPr>
                <w:noProof/>
                <w:webHidden/>
              </w:rPr>
            </w:r>
            <w:r w:rsidR="00E97FD1">
              <w:rPr>
                <w:noProof/>
                <w:webHidden/>
              </w:rPr>
              <w:fldChar w:fldCharType="separate"/>
            </w:r>
            <w:r w:rsidR="001921C7">
              <w:rPr>
                <w:noProof/>
                <w:webHidden/>
              </w:rPr>
              <w:t>101</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07" w:history="1">
            <w:r w:rsidR="00E97FD1" w:rsidRPr="00B16720">
              <w:rPr>
                <w:rStyle w:val="Hyperlink"/>
                <w:noProof/>
              </w:rPr>
              <w:t>2.3.10.</w:t>
            </w:r>
            <w:r w:rsidR="00E97FD1">
              <w:rPr>
                <w:rFonts w:asciiTheme="minorHAnsi" w:hAnsiTheme="minorHAnsi" w:cstheme="minorBidi"/>
                <w:noProof/>
                <w:color w:val="auto"/>
                <w:sz w:val="22"/>
                <w:szCs w:val="22"/>
                <w:lang w:eastAsia="en-US"/>
              </w:rPr>
              <w:tab/>
            </w:r>
            <w:r w:rsidR="00E97FD1" w:rsidRPr="00B16720">
              <w:rPr>
                <w:rStyle w:val="Hyperlink"/>
                <w:noProof/>
              </w:rPr>
              <w:t>Dịch vụ</w:t>
            </w:r>
            <w:r w:rsidR="00E97FD1">
              <w:rPr>
                <w:noProof/>
                <w:webHidden/>
              </w:rPr>
              <w:tab/>
            </w:r>
            <w:r w:rsidR="00E97FD1">
              <w:rPr>
                <w:noProof/>
                <w:webHidden/>
              </w:rPr>
              <w:fldChar w:fldCharType="begin"/>
            </w:r>
            <w:r w:rsidR="00E97FD1">
              <w:rPr>
                <w:noProof/>
                <w:webHidden/>
              </w:rPr>
              <w:instrText xml:space="preserve"> PAGEREF _Toc498560007 \h </w:instrText>
            </w:r>
            <w:r w:rsidR="00E97FD1">
              <w:rPr>
                <w:noProof/>
                <w:webHidden/>
              </w:rPr>
            </w:r>
            <w:r w:rsidR="00E97FD1">
              <w:rPr>
                <w:noProof/>
                <w:webHidden/>
              </w:rPr>
              <w:fldChar w:fldCharType="separate"/>
            </w:r>
            <w:r w:rsidR="001921C7">
              <w:rPr>
                <w:noProof/>
                <w:webHidden/>
              </w:rPr>
              <w:t>101</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08" w:history="1">
            <w:r w:rsidR="00E97FD1" w:rsidRPr="00B16720">
              <w:rPr>
                <w:rStyle w:val="Hyperlink"/>
                <w:noProof/>
              </w:rPr>
              <w:t>2.3.11.</w:t>
            </w:r>
            <w:r w:rsidR="00E97FD1">
              <w:rPr>
                <w:rFonts w:asciiTheme="minorHAnsi" w:hAnsiTheme="minorHAnsi" w:cstheme="minorBidi"/>
                <w:noProof/>
                <w:color w:val="auto"/>
                <w:sz w:val="22"/>
                <w:szCs w:val="22"/>
                <w:lang w:eastAsia="en-US"/>
              </w:rPr>
              <w:tab/>
            </w:r>
            <w:r w:rsidR="00E97FD1" w:rsidRPr="00B16720">
              <w:rPr>
                <w:rStyle w:val="Hyperlink"/>
                <w:noProof/>
              </w:rPr>
              <w:t>Danh sách sử dụng dịch vụ</w:t>
            </w:r>
            <w:r w:rsidR="00E97FD1">
              <w:rPr>
                <w:noProof/>
                <w:webHidden/>
              </w:rPr>
              <w:tab/>
            </w:r>
            <w:r w:rsidR="00E97FD1">
              <w:rPr>
                <w:noProof/>
                <w:webHidden/>
              </w:rPr>
              <w:fldChar w:fldCharType="begin"/>
            </w:r>
            <w:r w:rsidR="00E97FD1">
              <w:rPr>
                <w:noProof/>
                <w:webHidden/>
              </w:rPr>
              <w:instrText xml:space="preserve"> PAGEREF _Toc498560008 \h </w:instrText>
            </w:r>
            <w:r w:rsidR="00E97FD1">
              <w:rPr>
                <w:noProof/>
                <w:webHidden/>
              </w:rPr>
            </w:r>
            <w:r w:rsidR="00E97FD1">
              <w:rPr>
                <w:noProof/>
                <w:webHidden/>
              </w:rPr>
              <w:fldChar w:fldCharType="separate"/>
            </w:r>
            <w:r w:rsidR="001921C7">
              <w:rPr>
                <w:noProof/>
                <w:webHidden/>
              </w:rPr>
              <w:t>101</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09" w:history="1">
            <w:r w:rsidR="00E97FD1" w:rsidRPr="00B16720">
              <w:rPr>
                <w:rStyle w:val="Hyperlink"/>
                <w:noProof/>
              </w:rPr>
              <w:t>2.3.12.</w:t>
            </w:r>
            <w:r w:rsidR="00E97FD1">
              <w:rPr>
                <w:rFonts w:asciiTheme="minorHAnsi" w:hAnsiTheme="minorHAnsi" w:cstheme="minorBidi"/>
                <w:noProof/>
                <w:color w:val="auto"/>
                <w:sz w:val="22"/>
                <w:szCs w:val="22"/>
                <w:lang w:eastAsia="en-US"/>
              </w:rPr>
              <w:tab/>
            </w:r>
            <w:r w:rsidR="00E97FD1" w:rsidRPr="00B16720">
              <w:rPr>
                <w:rStyle w:val="Hyperlink"/>
                <w:noProof/>
              </w:rPr>
              <w:t>Loại dịch vụ</w:t>
            </w:r>
            <w:r w:rsidR="00E97FD1">
              <w:rPr>
                <w:noProof/>
                <w:webHidden/>
              </w:rPr>
              <w:tab/>
            </w:r>
            <w:r w:rsidR="00E97FD1">
              <w:rPr>
                <w:noProof/>
                <w:webHidden/>
              </w:rPr>
              <w:fldChar w:fldCharType="begin"/>
            </w:r>
            <w:r w:rsidR="00E97FD1">
              <w:rPr>
                <w:noProof/>
                <w:webHidden/>
              </w:rPr>
              <w:instrText xml:space="preserve"> PAGEREF _Toc498560009 \h </w:instrText>
            </w:r>
            <w:r w:rsidR="00E97FD1">
              <w:rPr>
                <w:noProof/>
                <w:webHidden/>
              </w:rPr>
            </w:r>
            <w:r w:rsidR="00E97FD1">
              <w:rPr>
                <w:noProof/>
                <w:webHidden/>
              </w:rPr>
              <w:fldChar w:fldCharType="separate"/>
            </w:r>
            <w:r w:rsidR="001921C7">
              <w:rPr>
                <w:noProof/>
                <w:webHidden/>
              </w:rPr>
              <w:t>101</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10" w:history="1">
            <w:r w:rsidR="00E97FD1" w:rsidRPr="00B16720">
              <w:rPr>
                <w:rStyle w:val="Hyperlink"/>
                <w:noProof/>
              </w:rPr>
              <w:t>2.3.13.</w:t>
            </w:r>
            <w:r w:rsidR="00E97FD1">
              <w:rPr>
                <w:rFonts w:asciiTheme="minorHAnsi" w:hAnsiTheme="minorHAnsi" w:cstheme="minorBidi"/>
                <w:noProof/>
                <w:color w:val="auto"/>
                <w:sz w:val="22"/>
                <w:szCs w:val="22"/>
                <w:lang w:eastAsia="en-US"/>
              </w:rPr>
              <w:tab/>
            </w:r>
            <w:r w:rsidR="00E97FD1" w:rsidRPr="00B16720">
              <w:rPr>
                <w:rStyle w:val="Hyperlink"/>
                <w:noProof/>
              </w:rPr>
              <w:t>Hóa đơn</w:t>
            </w:r>
            <w:r w:rsidR="00E97FD1">
              <w:rPr>
                <w:noProof/>
                <w:webHidden/>
              </w:rPr>
              <w:tab/>
            </w:r>
            <w:r w:rsidR="00E97FD1">
              <w:rPr>
                <w:noProof/>
                <w:webHidden/>
              </w:rPr>
              <w:fldChar w:fldCharType="begin"/>
            </w:r>
            <w:r w:rsidR="00E97FD1">
              <w:rPr>
                <w:noProof/>
                <w:webHidden/>
              </w:rPr>
              <w:instrText xml:space="preserve"> PAGEREF _Toc498560010 \h </w:instrText>
            </w:r>
            <w:r w:rsidR="00E97FD1">
              <w:rPr>
                <w:noProof/>
                <w:webHidden/>
              </w:rPr>
            </w:r>
            <w:r w:rsidR="00E97FD1">
              <w:rPr>
                <w:noProof/>
                <w:webHidden/>
              </w:rPr>
              <w:fldChar w:fldCharType="separate"/>
            </w:r>
            <w:r w:rsidR="001921C7">
              <w:rPr>
                <w:noProof/>
                <w:webHidden/>
              </w:rPr>
              <w:t>102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11" w:history="1">
            <w:r w:rsidR="00E97FD1" w:rsidRPr="00B16720">
              <w:rPr>
                <w:rStyle w:val="Hyperlink"/>
                <w:noProof/>
              </w:rPr>
              <w:t>2.3.14.</w:t>
            </w:r>
            <w:r w:rsidR="00E97FD1">
              <w:rPr>
                <w:rFonts w:asciiTheme="minorHAnsi" w:hAnsiTheme="minorHAnsi" w:cstheme="minorBidi"/>
                <w:noProof/>
                <w:color w:val="auto"/>
                <w:sz w:val="22"/>
                <w:szCs w:val="22"/>
                <w:lang w:eastAsia="en-US"/>
              </w:rPr>
              <w:tab/>
            </w:r>
            <w:r w:rsidR="00E97FD1" w:rsidRPr="00B16720">
              <w:rPr>
                <w:rStyle w:val="Hyperlink"/>
                <w:noProof/>
              </w:rPr>
              <w:t>Chi tiết hóa đơn</w:t>
            </w:r>
            <w:r w:rsidR="00E97FD1">
              <w:rPr>
                <w:noProof/>
                <w:webHidden/>
              </w:rPr>
              <w:tab/>
            </w:r>
            <w:r w:rsidR="00E97FD1">
              <w:rPr>
                <w:noProof/>
                <w:webHidden/>
              </w:rPr>
              <w:fldChar w:fldCharType="begin"/>
            </w:r>
            <w:r w:rsidR="00E97FD1">
              <w:rPr>
                <w:noProof/>
                <w:webHidden/>
              </w:rPr>
              <w:instrText xml:space="preserve"> PAGEREF _Toc498560011 \h </w:instrText>
            </w:r>
            <w:r w:rsidR="00E97FD1">
              <w:rPr>
                <w:noProof/>
                <w:webHidden/>
              </w:rPr>
            </w:r>
            <w:r w:rsidR="00E97FD1">
              <w:rPr>
                <w:noProof/>
                <w:webHidden/>
              </w:rPr>
              <w:fldChar w:fldCharType="separate"/>
            </w:r>
            <w:r w:rsidR="001921C7">
              <w:rPr>
                <w:noProof/>
                <w:webHidden/>
              </w:rPr>
              <w:t>102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12" w:history="1">
            <w:r w:rsidR="00E97FD1" w:rsidRPr="00B16720">
              <w:rPr>
                <w:rStyle w:val="Hyperlink"/>
                <w:noProof/>
              </w:rPr>
              <w:t>2.3.15.</w:t>
            </w:r>
            <w:r w:rsidR="00E97FD1">
              <w:rPr>
                <w:rFonts w:asciiTheme="minorHAnsi" w:hAnsiTheme="minorHAnsi" w:cstheme="minorBidi"/>
                <w:noProof/>
                <w:color w:val="auto"/>
                <w:sz w:val="22"/>
                <w:szCs w:val="22"/>
                <w:lang w:eastAsia="en-US"/>
              </w:rPr>
              <w:tab/>
            </w:r>
            <w:r w:rsidR="00E97FD1" w:rsidRPr="00B16720">
              <w:rPr>
                <w:rStyle w:val="Hyperlink"/>
                <w:noProof/>
              </w:rPr>
              <w:t>Người dùng</w:t>
            </w:r>
            <w:r w:rsidR="00E97FD1">
              <w:rPr>
                <w:noProof/>
                <w:webHidden/>
              </w:rPr>
              <w:tab/>
            </w:r>
            <w:r w:rsidR="00E97FD1">
              <w:rPr>
                <w:noProof/>
                <w:webHidden/>
              </w:rPr>
              <w:fldChar w:fldCharType="begin"/>
            </w:r>
            <w:r w:rsidR="00E97FD1">
              <w:rPr>
                <w:noProof/>
                <w:webHidden/>
              </w:rPr>
              <w:instrText xml:space="preserve"> PAGEREF _Toc498560012 \h </w:instrText>
            </w:r>
            <w:r w:rsidR="00E97FD1">
              <w:rPr>
                <w:noProof/>
                <w:webHidden/>
              </w:rPr>
            </w:r>
            <w:r w:rsidR="00E97FD1">
              <w:rPr>
                <w:noProof/>
                <w:webHidden/>
              </w:rPr>
              <w:fldChar w:fldCharType="separate"/>
            </w:r>
            <w:r w:rsidR="001921C7">
              <w:rPr>
                <w:noProof/>
                <w:webHidden/>
              </w:rPr>
              <w:t>102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13" w:history="1">
            <w:r w:rsidR="00E97FD1" w:rsidRPr="00B16720">
              <w:rPr>
                <w:rStyle w:val="Hyperlink"/>
                <w:noProof/>
              </w:rPr>
              <w:t>2.3.16.</w:t>
            </w:r>
            <w:r w:rsidR="00E97FD1">
              <w:rPr>
                <w:rFonts w:asciiTheme="minorHAnsi" w:hAnsiTheme="minorHAnsi" w:cstheme="minorBidi"/>
                <w:noProof/>
                <w:color w:val="auto"/>
                <w:sz w:val="22"/>
                <w:szCs w:val="22"/>
                <w:lang w:eastAsia="en-US"/>
              </w:rPr>
              <w:tab/>
            </w:r>
            <w:r w:rsidR="00E97FD1" w:rsidRPr="00B16720">
              <w:rPr>
                <w:rStyle w:val="Hyperlink"/>
                <w:noProof/>
              </w:rPr>
              <w:t>Loại người dùng</w:t>
            </w:r>
            <w:r w:rsidR="00E97FD1">
              <w:rPr>
                <w:noProof/>
                <w:webHidden/>
              </w:rPr>
              <w:tab/>
            </w:r>
            <w:r w:rsidR="00E97FD1">
              <w:rPr>
                <w:noProof/>
                <w:webHidden/>
              </w:rPr>
              <w:fldChar w:fldCharType="begin"/>
            </w:r>
            <w:r w:rsidR="00E97FD1">
              <w:rPr>
                <w:noProof/>
                <w:webHidden/>
              </w:rPr>
              <w:instrText xml:space="preserve"> PAGEREF _Toc498560013 \h </w:instrText>
            </w:r>
            <w:r w:rsidR="00E97FD1">
              <w:rPr>
                <w:noProof/>
                <w:webHidden/>
              </w:rPr>
            </w:r>
            <w:r w:rsidR="00E97FD1">
              <w:rPr>
                <w:noProof/>
                <w:webHidden/>
              </w:rPr>
              <w:fldChar w:fldCharType="separate"/>
            </w:r>
            <w:r w:rsidR="001921C7">
              <w:rPr>
                <w:noProof/>
                <w:webHidden/>
              </w:rPr>
              <w:t>102</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14" w:history="1">
            <w:r w:rsidR="00E97FD1" w:rsidRPr="00B16720">
              <w:rPr>
                <w:rStyle w:val="Hyperlink"/>
                <w:noProof/>
              </w:rPr>
              <w:t>2.3.17.</w:t>
            </w:r>
            <w:r w:rsidR="00E97FD1">
              <w:rPr>
                <w:rFonts w:asciiTheme="minorHAnsi" w:hAnsiTheme="minorHAnsi" w:cstheme="minorBidi"/>
                <w:noProof/>
                <w:color w:val="auto"/>
                <w:sz w:val="22"/>
                <w:szCs w:val="22"/>
                <w:lang w:eastAsia="en-US"/>
              </w:rPr>
              <w:tab/>
            </w:r>
            <w:r w:rsidR="00E97FD1" w:rsidRPr="00B16720">
              <w:rPr>
                <w:rStyle w:val="Hyperlink"/>
                <w:noProof/>
              </w:rPr>
              <w:t>Đơn vị</w:t>
            </w:r>
            <w:r w:rsidR="00E97FD1">
              <w:rPr>
                <w:rStyle w:val="Hyperlink"/>
                <w:noProof/>
              </w:rPr>
              <w:t>.</w:t>
            </w:r>
            <w:r w:rsidR="00E97FD1">
              <w:rPr>
                <w:noProof/>
                <w:webHidden/>
              </w:rPr>
              <w:tab/>
            </w:r>
            <w:r w:rsidR="00E97FD1">
              <w:rPr>
                <w:noProof/>
                <w:webHidden/>
              </w:rPr>
              <w:fldChar w:fldCharType="begin"/>
            </w:r>
            <w:r w:rsidR="00E97FD1">
              <w:rPr>
                <w:noProof/>
                <w:webHidden/>
              </w:rPr>
              <w:instrText xml:space="preserve"> PAGEREF _Toc498560014 \h </w:instrText>
            </w:r>
            <w:r w:rsidR="00E97FD1">
              <w:rPr>
                <w:noProof/>
                <w:webHidden/>
              </w:rPr>
            </w:r>
            <w:r w:rsidR="00E97FD1">
              <w:rPr>
                <w:noProof/>
                <w:webHidden/>
              </w:rPr>
              <w:fldChar w:fldCharType="separate"/>
            </w:r>
            <w:r w:rsidR="001921C7">
              <w:rPr>
                <w:noProof/>
                <w:webHidden/>
              </w:rPr>
              <w:t>103</w:t>
            </w:r>
            <w:r w:rsidR="00E97FD1">
              <w:rPr>
                <w:noProof/>
                <w:webHidden/>
              </w:rPr>
              <w:fldChar w:fldCharType="end"/>
            </w:r>
          </w:hyperlink>
        </w:p>
        <w:p w:rsidR="00E97FD1" w:rsidRDefault="006B276A" w:rsidP="00E97FD1">
          <w:pPr>
            <w:pStyle w:val="TOC3"/>
            <w:tabs>
              <w:tab w:val="left" w:pos="426"/>
              <w:tab w:val="left" w:pos="709"/>
              <w:tab w:val="left" w:pos="993"/>
              <w:tab w:val="left" w:pos="1418"/>
              <w:tab w:val="left" w:pos="2175"/>
              <w:tab w:val="right" w:leader="dot" w:pos="9395"/>
            </w:tabs>
            <w:spacing w:after="0"/>
            <w:ind w:firstLine="0"/>
            <w:rPr>
              <w:rFonts w:asciiTheme="minorHAnsi" w:hAnsiTheme="minorHAnsi" w:cstheme="minorBidi"/>
              <w:noProof/>
              <w:color w:val="auto"/>
              <w:sz w:val="22"/>
              <w:szCs w:val="22"/>
              <w:lang w:eastAsia="en-US"/>
            </w:rPr>
          </w:pPr>
          <w:hyperlink w:anchor="_Toc498560015" w:history="1">
            <w:r w:rsidR="00E97FD1" w:rsidRPr="00B16720">
              <w:rPr>
                <w:rStyle w:val="Hyperlink"/>
                <w:noProof/>
              </w:rPr>
              <w:t>2.3.18.</w:t>
            </w:r>
            <w:r w:rsidR="00E97FD1">
              <w:rPr>
                <w:rFonts w:asciiTheme="minorHAnsi" w:hAnsiTheme="minorHAnsi" w:cstheme="minorBidi"/>
                <w:noProof/>
                <w:color w:val="auto"/>
                <w:sz w:val="22"/>
                <w:szCs w:val="22"/>
                <w:lang w:eastAsia="en-US"/>
              </w:rPr>
              <w:tab/>
            </w:r>
            <w:r w:rsidR="00E97FD1" w:rsidRPr="00B16720">
              <w:rPr>
                <w:rStyle w:val="Hyperlink"/>
                <w:noProof/>
              </w:rPr>
              <w:t>Thiết bị</w:t>
            </w:r>
            <w:r w:rsidR="00E97FD1">
              <w:rPr>
                <w:noProof/>
                <w:webHidden/>
              </w:rPr>
              <w:tab/>
            </w:r>
            <w:r w:rsidR="00E97FD1">
              <w:rPr>
                <w:noProof/>
                <w:webHidden/>
              </w:rPr>
              <w:fldChar w:fldCharType="begin"/>
            </w:r>
            <w:r w:rsidR="00E97FD1">
              <w:rPr>
                <w:noProof/>
                <w:webHidden/>
              </w:rPr>
              <w:instrText xml:space="preserve"> PAGEREF _Toc498560015 \h </w:instrText>
            </w:r>
            <w:r w:rsidR="00E97FD1">
              <w:rPr>
                <w:noProof/>
                <w:webHidden/>
              </w:rPr>
            </w:r>
            <w:r w:rsidR="00E97FD1">
              <w:rPr>
                <w:noProof/>
                <w:webHidden/>
              </w:rPr>
              <w:fldChar w:fldCharType="separate"/>
            </w:r>
            <w:r w:rsidR="001921C7">
              <w:rPr>
                <w:noProof/>
                <w:webHidden/>
              </w:rPr>
              <w:t>103</w:t>
            </w:r>
            <w:r w:rsidR="00E97FD1">
              <w:rPr>
                <w:noProof/>
                <w:webHidden/>
              </w:rPr>
              <w:fldChar w:fldCharType="end"/>
            </w:r>
          </w:hyperlink>
        </w:p>
        <w:p w:rsidR="00E97FD1" w:rsidRDefault="006B276A" w:rsidP="00E97FD1">
          <w:pPr>
            <w:pStyle w:val="TOC1"/>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16" w:history="1">
            <w:r w:rsidR="00E97FD1" w:rsidRPr="00B16720">
              <w:rPr>
                <w:rStyle w:val="Hyperlink"/>
                <w:noProof/>
              </w:rPr>
              <w:t>CHƯƠNG 3: THIẾT KẾ</w:t>
            </w:r>
            <w:r w:rsidR="00E97FD1">
              <w:rPr>
                <w:noProof/>
                <w:webHidden/>
              </w:rPr>
              <w:tab/>
            </w:r>
            <w:r w:rsidR="00E97FD1">
              <w:rPr>
                <w:noProof/>
                <w:webHidden/>
              </w:rPr>
              <w:fldChar w:fldCharType="begin"/>
            </w:r>
            <w:r w:rsidR="00E97FD1">
              <w:rPr>
                <w:noProof/>
                <w:webHidden/>
              </w:rPr>
              <w:instrText xml:space="preserve"> PAGEREF _Toc498560016 \h </w:instrText>
            </w:r>
            <w:r w:rsidR="00E97FD1">
              <w:rPr>
                <w:noProof/>
                <w:webHidden/>
              </w:rPr>
            </w:r>
            <w:r w:rsidR="00E97FD1">
              <w:rPr>
                <w:noProof/>
                <w:webHidden/>
              </w:rPr>
              <w:fldChar w:fldCharType="separate"/>
            </w:r>
            <w:r w:rsidR="001921C7">
              <w:rPr>
                <w:noProof/>
                <w:webHidden/>
              </w:rPr>
              <w:t>104</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17" w:history="1">
            <w:r w:rsidR="00E97FD1" w:rsidRPr="00B16720">
              <w:rPr>
                <w:rStyle w:val="Hyperlink"/>
                <w:noProof/>
              </w:rPr>
              <w:t>3.1. THIẾT KẾ BIỂU ĐỒ THÀNH PHẦN</w:t>
            </w:r>
            <w:r w:rsidR="00E97FD1">
              <w:rPr>
                <w:noProof/>
                <w:webHidden/>
              </w:rPr>
              <w:tab/>
            </w:r>
            <w:r w:rsidR="00E97FD1">
              <w:rPr>
                <w:noProof/>
                <w:webHidden/>
              </w:rPr>
              <w:fldChar w:fldCharType="begin"/>
            </w:r>
            <w:r w:rsidR="00E97FD1">
              <w:rPr>
                <w:noProof/>
                <w:webHidden/>
              </w:rPr>
              <w:instrText xml:space="preserve"> PAGEREF _Toc498560017 \h </w:instrText>
            </w:r>
            <w:r w:rsidR="00E97FD1">
              <w:rPr>
                <w:noProof/>
                <w:webHidden/>
              </w:rPr>
            </w:r>
            <w:r w:rsidR="00E97FD1">
              <w:rPr>
                <w:noProof/>
                <w:webHidden/>
              </w:rPr>
              <w:fldChar w:fldCharType="separate"/>
            </w:r>
            <w:r w:rsidR="001921C7">
              <w:rPr>
                <w:noProof/>
                <w:webHidden/>
              </w:rPr>
              <w:t>104</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18" w:history="1">
            <w:r w:rsidR="00E97FD1" w:rsidRPr="00B16720">
              <w:rPr>
                <w:rStyle w:val="Hyperlink"/>
                <w:noProof/>
              </w:rPr>
              <w:t>3.2. THIẾT KẾ CHI TIẾT</w:t>
            </w:r>
            <w:r w:rsidR="00E97FD1">
              <w:rPr>
                <w:noProof/>
                <w:webHidden/>
              </w:rPr>
              <w:tab/>
            </w:r>
            <w:r w:rsidR="00E97FD1">
              <w:rPr>
                <w:noProof/>
                <w:webHidden/>
              </w:rPr>
              <w:fldChar w:fldCharType="begin"/>
            </w:r>
            <w:r w:rsidR="00E97FD1">
              <w:rPr>
                <w:noProof/>
                <w:webHidden/>
              </w:rPr>
              <w:instrText xml:space="preserve"> PAGEREF _Toc498560018 \h </w:instrText>
            </w:r>
            <w:r w:rsidR="00E97FD1">
              <w:rPr>
                <w:noProof/>
                <w:webHidden/>
              </w:rPr>
            </w:r>
            <w:r w:rsidR="00E97FD1">
              <w:rPr>
                <w:noProof/>
                <w:webHidden/>
              </w:rPr>
              <w:fldChar w:fldCharType="separate"/>
            </w:r>
            <w:r w:rsidR="001921C7">
              <w:rPr>
                <w:noProof/>
                <w:webHidden/>
              </w:rPr>
              <w:t>104</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19" w:history="1">
            <w:r w:rsidR="00E97FD1" w:rsidRPr="00B16720">
              <w:rPr>
                <w:rStyle w:val="Hyperlink"/>
                <w:noProof/>
              </w:rPr>
              <w:t>3.2.1. Thiết kế cơ sở dữ liệu vật lý</w:t>
            </w:r>
            <w:r w:rsidR="00E97FD1">
              <w:rPr>
                <w:noProof/>
                <w:webHidden/>
              </w:rPr>
              <w:tab/>
            </w:r>
            <w:r w:rsidR="00E97FD1">
              <w:rPr>
                <w:noProof/>
                <w:webHidden/>
              </w:rPr>
              <w:fldChar w:fldCharType="begin"/>
            </w:r>
            <w:r w:rsidR="00E97FD1">
              <w:rPr>
                <w:noProof/>
                <w:webHidden/>
              </w:rPr>
              <w:instrText xml:space="preserve"> PAGEREF _Toc498560019 \h </w:instrText>
            </w:r>
            <w:r w:rsidR="00E97FD1">
              <w:rPr>
                <w:noProof/>
                <w:webHidden/>
              </w:rPr>
            </w:r>
            <w:r w:rsidR="00E97FD1">
              <w:rPr>
                <w:noProof/>
                <w:webHidden/>
              </w:rPr>
              <w:fldChar w:fldCharType="separate"/>
            </w:r>
            <w:r w:rsidR="001921C7">
              <w:rPr>
                <w:noProof/>
                <w:webHidden/>
              </w:rPr>
              <w:t>104</w:t>
            </w:r>
            <w:r w:rsidR="00E97FD1">
              <w:rPr>
                <w:noProof/>
                <w:webHidden/>
              </w:rPr>
              <w:fldChar w:fldCharType="end"/>
            </w:r>
          </w:hyperlink>
        </w:p>
        <w:p w:rsidR="00E97FD1" w:rsidRDefault="006B276A" w:rsidP="00E97FD1">
          <w:pPr>
            <w:pStyle w:val="TOC3"/>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20" w:history="1">
            <w:r w:rsidR="00E97FD1" w:rsidRPr="00B16720">
              <w:rPr>
                <w:rStyle w:val="Hyperlink"/>
                <w:noProof/>
              </w:rPr>
              <w:t>3.2.2. Thiết kế kiểm soát</w:t>
            </w:r>
            <w:r w:rsidR="00E97FD1">
              <w:rPr>
                <w:noProof/>
                <w:webHidden/>
              </w:rPr>
              <w:tab/>
            </w:r>
            <w:r w:rsidR="00E97FD1">
              <w:rPr>
                <w:noProof/>
                <w:webHidden/>
              </w:rPr>
              <w:fldChar w:fldCharType="begin"/>
            </w:r>
            <w:r w:rsidR="00E97FD1">
              <w:rPr>
                <w:noProof/>
                <w:webHidden/>
              </w:rPr>
              <w:instrText xml:space="preserve"> PAGEREF _Toc498560020 \h </w:instrText>
            </w:r>
            <w:r w:rsidR="00E97FD1">
              <w:rPr>
                <w:noProof/>
                <w:webHidden/>
              </w:rPr>
            </w:r>
            <w:r w:rsidR="00E97FD1">
              <w:rPr>
                <w:noProof/>
                <w:webHidden/>
              </w:rPr>
              <w:fldChar w:fldCharType="separate"/>
            </w:r>
            <w:r w:rsidR="001921C7">
              <w:rPr>
                <w:noProof/>
                <w:webHidden/>
              </w:rPr>
              <w:t>109</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21" w:history="1">
            <w:r w:rsidR="00E97FD1" w:rsidRPr="00B16720">
              <w:rPr>
                <w:rStyle w:val="Hyperlink"/>
                <w:noProof/>
              </w:rPr>
              <w:t>3.3. THIẾT KẾ GIAO DIỆN</w:t>
            </w:r>
            <w:r w:rsidR="00E97FD1">
              <w:rPr>
                <w:noProof/>
                <w:webHidden/>
              </w:rPr>
              <w:tab/>
            </w:r>
            <w:r w:rsidR="00E97FD1">
              <w:rPr>
                <w:noProof/>
                <w:webHidden/>
              </w:rPr>
              <w:fldChar w:fldCharType="begin"/>
            </w:r>
            <w:r w:rsidR="00E97FD1">
              <w:rPr>
                <w:noProof/>
                <w:webHidden/>
              </w:rPr>
              <w:instrText xml:space="preserve"> PAGEREF _Toc498560021 \h </w:instrText>
            </w:r>
            <w:r w:rsidR="00E97FD1">
              <w:rPr>
                <w:noProof/>
                <w:webHidden/>
              </w:rPr>
            </w:r>
            <w:r w:rsidR="00E97FD1">
              <w:rPr>
                <w:noProof/>
                <w:webHidden/>
              </w:rPr>
              <w:fldChar w:fldCharType="separate"/>
            </w:r>
            <w:r w:rsidR="001921C7">
              <w:rPr>
                <w:noProof/>
                <w:webHidden/>
              </w:rPr>
              <w:t>111</w:t>
            </w:r>
            <w:r w:rsidR="00E97FD1">
              <w:rPr>
                <w:noProof/>
                <w:webHidden/>
              </w:rPr>
              <w:fldChar w:fldCharType="end"/>
            </w:r>
          </w:hyperlink>
        </w:p>
        <w:p w:rsidR="00E97FD1" w:rsidRDefault="006B276A" w:rsidP="00E97FD1">
          <w:pPr>
            <w:pStyle w:val="TOC1"/>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22" w:history="1">
            <w:r w:rsidR="00E97FD1" w:rsidRPr="00B16720">
              <w:rPr>
                <w:rStyle w:val="Hyperlink"/>
                <w:noProof/>
              </w:rPr>
              <w:t>CHƯƠNG 4: KẾT LUẬN VÀ HƯỚNG PHÁT TRIỂN</w:t>
            </w:r>
            <w:r w:rsidR="00E97FD1">
              <w:rPr>
                <w:noProof/>
                <w:webHidden/>
              </w:rPr>
              <w:tab/>
            </w:r>
            <w:r w:rsidR="00E97FD1">
              <w:rPr>
                <w:noProof/>
                <w:webHidden/>
              </w:rPr>
              <w:fldChar w:fldCharType="begin"/>
            </w:r>
            <w:r w:rsidR="00E97FD1">
              <w:rPr>
                <w:noProof/>
                <w:webHidden/>
              </w:rPr>
              <w:instrText xml:space="preserve"> PAGEREF _Toc498560022 \h </w:instrText>
            </w:r>
            <w:r w:rsidR="00E97FD1">
              <w:rPr>
                <w:noProof/>
                <w:webHidden/>
              </w:rPr>
            </w:r>
            <w:r w:rsidR="00E97FD1">
              <w:rPr>
                <w:noProof/>
                <w:webHidden/>
              </w:rPr>
              <w:fldChar w:fldCharType="separate"/>
            </w:r>
            <w:r w:rsidR="001921C7">
              <w:rPr>
                <w:noProof/>
                <w:webHidden/>
              </w:rPr>
              <w:t>119</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23" w:history="1">
            <w:r w:rsidR="00E97FD1" w:rsidRPr="00B16720">
              <w:rPr>
                <w:rStyle w:val="Hyperlink"/>
                <w:noProof/>
              </w:rPr>
              <w:t>4.1. KẾT LUẬN</w:t>
            </w:r>
            <w:r w:rsidR="00E97FD1">
              <w:rPr>
                <w:noProof/>
                <w:webHidden/>
              </w:rPr>
              <w:tab/>
            </w:r>
            <w:r w:rsidR="00E97FD1">
              <w:rPr>
                <w:noProof/>
                <w:webHidden/>
              </w:rPr>
              <w:fldChar w:fldCharType="begin"/>
            </w:r>
            <w:r w:rsidR="00E97FD1">
              <w:rPr>
                <w:noProof/>
                <w:webHidden/>
              </w:rPr>
              <w:instrText xml:space="preserve"> PAGEREF _Toc498560023 \h </w:instrText>
            </w:r>
            <w:r w:rsidR="00E97FD1">
              <w:rPr>
                <w:noProof/>
                <w:webHidden/>
              </w:rPr>
            </w:r>
            <w:r w:rsidR="00E97FD1">
              <w:rPr>
                <w:noProof/>
                <w:webHidden/>
              </w:rPr>
              <w:fldChar w:fldCharType="separate"/>
            </w:r>
            <w:r w:rsidR="001921C7">
              <w:rPr>
                <w:noProof/>
                <w:webHidden/>
              </w:rPr>
              <w:t>119</w:t>
            </w:r>
            <w:r w:rsidR="00E97FD1">
              <w:rPr>
                <w:noProof/>
                <w:webHidden/>
              </w:rPr>
              <w:fldChar w:fldCharType="end"/>
            </w:r>
          </w:hyperlink>
        </w:p>
        <w:p w:rsidR="00E97FD1" w:rsidRDefault="006B276A" w:rsidP="00E97FD1">
          <w:pPr>
            <w:pStyle w:val="TOC2"/>
            <w:tabs>
              <w:tab w:val="left" w:pos="426"/>
              <w:tab w:val="left" w:pos="709"/>
              <w:tab w:val="left" w:pos="993"/>
              <w:tab w:val="left" w:pos="1418"/>
              <w:tab w:val="right" w:leader="dot" w:pos="9395"/>
            </w:tabs>
            <w:spacing w:after="0"/>
            <w:ind w:firstLine="0"/>
            <w:rPr>
              <w:rFonts w:asciiTheme="minorHAnsi" w:hAnsiTheme="minorHAnsi" w:cstheme="minorBidi"/>
              <w:noProof/>
              <w:color w:val="auto"/>
              <w:sz w:val="22"/>
              <w:szCs w:val="22"/>
              <w:lang w:eastAsia="en-US"/>
            </w:rPr>
          </w:pPr>
          <w:hyperlink w:anchor="_Toc498560024" w:history="1">
            <w:r w:rsidR="00E97FD1" w:rsidRPr="00B16720">
              <w:rPr>
                <w:rStyle w:val="Hyperlink"/>
                <w:noProof/>
              </w:rPr>
              <w:t>4.2. HƯỚNG PHÁT TRIỂN</w:t>
            </w:r>
            <w:r w:rsidR="00E97FD1">
              <w:rPr>
                <w:noProof/>
                <w:webHidden/>
              </w:rPr>
              <w:tab/>
            </w:r>
            <w:r w:rsidR="00E97FD1">
              <w:rPr>
                <w:noProof/>
                <w:webHidden/>
              </w:rPr>
              <w:fldChar w:fldCharType="begin"/>
            </w:r>
            <w:r w:rsidR="00E97FD1">
              <w:rPr>
                <w:noProof/>
                <w:webHidden/>
              </w:rPr>
              <w:instrText xml:space="preserve"> PAGEREF _Toc498560024 \h </w:instrText>
            </w:r>
            <w:r w:rsidR="00E97FD1">
              <w:rPr>
                <w:noProof/>
                <w:webHidden/>
              </w:rPr>
            </w:r>
            <w:r w:rsidR="00E97FD1">
              <w:rPr>
                <w:noProof/>
                <w:webHidden/>
              </w:rPr>
              <w:fldChar w:fldCharType="separate"/>
            </w:r>
            <w:r w:rsidR="001921C7">
              <w:rPr>
                <w:noProof/>
                <w:webHidden/>
              </w:rPr>
              <w:t>119</w:t>
            </w:r>
            <w:r w:rsidR="00E97FD1">
              <w:rPr>
                <w:noProof/>
                <w:webHidden/>
              </w:rPr>
              <w:fldChar w:fldCharType="end"/>
            </w:r>
          </w:hyperlink>
        </w:p>
        <w:p w:rsidR="00E97FD1" w:rsidRDefault="006B276A" w:rsidP="00E97FD1">
          <w:pPr>
            <w:pStyle w:val="TOC1"/>
            <w:tabs>
              <w:tab w:val="left" w:pos="426"/>
              <w:tab w:val="left" w:pos="709"/>
              <w:tab w:val="left" w:pos="993"/>
              <w:tab w:val="left" w:pos="1418"/>
              <w:tab w:val="right" w:leader="dot" w:pos="9395"/>
            </w:tabs>
            <w:spacing w:after="0"/>
            <w:ind w:firstLine="0"/>
          </w:pPr>
          <w:hyperlink w:anchor="_Toc498560025" w:history="1">
            <w:r w:rsidR="00E97FD1" w:rsidRPr="00B16720">
              <w:rPr>
                <w:rStyle w:val="Hyperlink"/>
                <w:noProof/>
              </w:rPr>
              <w:t>TÀI LIỆU THAM KHẢO</w:t>
            </w:r>
            <w:r w:rsidR="00E97FD1">
              <w:rPr>
                <w:noProof/>
                <w:webHidden/>
              </w:rPr>
              <w:tab/>
            </w:r>
            <w:r w:rsidR="00E97FD1">
              <w:rPr>
                <w:noProof/>
                <w:webHidden/>
              </w:rPr>
              <w:fldChar w:fldCharType="begin"/>
            </w:r>
            <w:r w:rsidR="00E97FD1">
              <w:rPr>
                <w:noProof/>
                <w:webHidden/>
              </w:rPr>
              <w:instrText xml:space="preserve"> PAGEREF _Toc498560025 \h </w:instrText>
            </w:r>
            <w:r w:rsidR="00E97FD1">
              <w:rPr>
                <w:noProof/>
                <w:webHidden/>
              </w:rPr>
            </w:r>
            <w:r w:rsidR="00E97FD1">
              <w:rPr>
                <w:noProof/>
                <w:webHidden/>
              </w:rPr>
              <w:fldChar w:fldCharType="separate"/>
            </w:r>
            <w:r w:rsidR="001921C7">
              <w:rPr>
                <w:noProof/>
                <w:webHidden/>
              </w:rPr>
              <w:t>120</w:t>
            </w:r>
            <w:r w:rsidR="00E97FD1">
              <w:rPr>
                <w:noProof/>
                <w:webHidden/>
              </w:rPr>
              <w:fldChar w:fldCharType="end"/>
            </w:r>
          </w:hyperlink>
          <w:r w:rsidR="00E97FD1">
            <w:rPr>
              <w:b/>
              <w:bCs/>
              <w:noProof/>
            </w:rPr>
            <w:fldChar w:fldCharType="end"/>
          </w:r>
        </w:p>
      </w:sdtContent>
    </w:sdt>
    <w:p w:rsidR="00E97FD1" w:rsidRPr="00E97FD1" w:rsidRDefault="00E97FD1">
      <w:pPr>
        <w:spacing w:after="200" w:line="276" w:lineRule="auto"/>
        <w:ind w:firstLine="0"/>
        <w:jc w:val="left"/>
        <w:rPr>
          <w:rFonts w:eastAsia="Arial" w:cstheme="majorBidi"/>
          <w:b/>
          <w:bCs/>
          <w:caps/>
          <w:color w:val="auto"/>
          <w:szCs w:val="28"/>
          <w:lang w:eastAsia="en-US"/>
        </w:rPr>
      </w:pPr>
    </w:p>
    <w:p w:rsidR="00E97FD1" w:rsidRDefault="00E97FD1">
      <w:pPr>
        <w:spacing w:after="200" w:line="276" w:lineRule="auto"/>
        <w:ind w:firstLine="0"/>
        <w:jc w:val="left"/>
        <w:rPr>
          <w:rFonts w:eastAsiaTheme="majorEastAsia" w:cstheme="majorBidi"/>
          <w:b/>
          <w:bCs/>
          <w:caps/>
          <w:color w:val="auto"/>
          <w:sz w:val="28"/>
          <w:szCs w:val="28"/>
        </w:rPr>
      </w:pPr>
      <w:r>
        <w:br w:type="page"/>
      </w:r>
    </w:p>
    <w:p w:rsidR="00B24F26" w:rsidRPr="00F86AE8" w:rsidRDefault="00B24F26" w:rsidP="00D354D1">
      <w:pPr>
        <w:pStyle w:val="Heading1"/>
        <w:ind w:left="432"/>
      </w:pPr>
      <w:bookmarkStart w:id="0" w:name="_Toc498559970"/>
      <w:r>
        <w:lastRenderedPageBreak/>
        <w:t>LỜI NÓI ĐẦU</w:t>
      </w:r>
      <w:bookmarkEnd w:id="0"/>
    </w:p>
    <w:p w:rsidR="00B24F26" w:rsidRPr="00F86AE8" w:rsidRDefault="00B24F26" w:rsidP="00D354D1"/>
    <w:p w:rsidR="00B24F26" w:rsidRPr="00F86AE8" w:rsidRDefault="00B24F26" w:rsidP="00D354D1">
      <w:r w:rsidRPr="00F86AE8">
        <w:t>Ngày nay, nhu cầu đi lại, công tác dài ngày, nhu cầu du lịch của con người cũng như nhu cầu về nơi ăn chốn ở, nghỉ ngơi thư giãn và yêu cầu chất lượng của các dịch vụ này ngày càng tăng. Bắt kịp những đòi hỏi đó các khách sạn ngày càng nâng cao chất lượng quản lý và phục vụ để đạt được những mục tiêu kinh doanh cũng như để có thể tồn tại ở môi trường kinh doanh khách sạn đầy cạnh tranh. Song song đó, các khách sạn này cần phải có hệ thống quản lý và phục vụ khách hàng một cách tốt nhất. Để giải quyết vấn đề này khách sạn đều trang bị cho mình những mô hình quản lý phù hợp với quy mô của từng khách sạn. Sau đây, nhóm em xin giới thiệu mô hình quản lý khách sạn Công Đoàn Hà Nội với 130 phòng sang trọng. Tiện nghi và hệ thống ở đây đáp ứng cả hai nhu cầu giải trí và kinh doanh.</w:t>
      </w:r>
    </w:p>
    <w:p w:rsidR="00B24F26" w:rsidRPr="00B24F26" w:rsidRDefault="00B24F26" w:rsidP="00D354D1">
      <w:r w:rsidRPr="00F86AE8">
        <w:t xml:space="preserve">Với một quy mô như trên thì việc xây dựng mô hình chặt chẽ là rất quan trọng. Nắm bắt nhu cầu đó, nhóm </w:t>
      </w:r>
      <w:r w:rsidR="003716E2">
        <w:t>7</w:t>
      </w:r>
      <w:r w:rsidRPr="00F86AE8">
        <w:t xml:space="preserve"> chúng em đưa ra một số giải pháp để hoàn thiện hơn cho mô hình quản lý khách sạn thông qua việc “Xây dựng đồ án hệ thống thông tin” cho đề tài </w:t>
      </w:r>
      <w:r w:rsidRPr="00F86AE8">
        <w:rPr>
          <w:i/>
        </w:rPr>
        <w:t>Quản lý khách sạn</w:t>
      </w:r>
      <w:r w:rsidRPr="00F86AE8">
        <w:t>.</w:t>
      </w:r>
    </w:p>
    <w:p w:rsidR="00B24F26" w:rsidRPr="00F86AE8" w:rsidRDefault="00B24F26" w:rsidP="00D354D1">
      <w:r w:rsidRPr="00F86AE8">
        <w:t>Bài báo cáo còn gì thiếu xót mong được mọi người góp ý để bài làm được hoàn thiện hơn!</w:t>
      </w:r>
    </w:p>
    <w:p w:rsidR="00B24F26" w:rsidRPr="00B24F26" w:rsidRDefault="00B24F26" w:rsidP="00D354D1">
      <w:pPr>
        <w:rPr>
          <w:rFonts w:eastAsia="Arial"/>
          <w:b/>
          <w:lang w:eastAsia="en-US"/>
        </w:rPr>
      </w:pPr>
      <w:r>
        <w:rPr>
          <w:rFonts w:eastAsia="Arial"/>
          <w:b/>
          <w:lang w:eastAsia="en-US"/>
        </w:rPr>
        <w:t xml:space="preserve">Thực hiện: Nhóm </w:t>
      </w:r>
      <w:r w:rsidR="003716E2">
        <w:rPr>
          <w:rFonts w:eastAsia="Arial"/>
          <w:b/>
          <w:lang w:eastAsia="en-US"/>
        </w:rPr>
        <w:t>7</w:t>
      </w:r>
      <w:r>
        <w:rPr>
          <w:rFonts w:eastAsia="Arial"/>
          <w:b/>
          <w:lang w:eastAsia="en-US"/>
        </w:rPr>
        <w:t xml:space="preserve"> – 65DCHT22.</w:t>
      </w:r>
    </w:p>
    <w:p w:rsidR="00B24F26" w:rsidRDefault="00B24F26" w:rsidP="00D354D1">
      <w:pPr>
        <w:ind w:firstLine="0"/>
        <w:jc w:val="left"/>
      </w:pPr>
      <w:r>
        <w:br w:type="page"/>
      </w:r>
    </w:p>
    <w:p w:rsidR="00B24F26" w:rsidRPr="00424251" w:rsidRDefault="00B24F26" w:rsidP="00D354D1">
      <w:pPr>
        <w:pStyle w:val="Heading1"/>
        <w:ind w:left="432"/>
      </w:pPr>
      <w:bookmarkStart w:id="1" w:name="_Toc498559971"/>
      <w:r w:rsidRPr="00424251">
        <w:lastRenderedPageBreak/>
        <w:t>CHƯƠNG 1: KHẢO SÁT HỆ THỐNG</w:t>
      </w:r>
      <w:bookmarkEnd w:id="1"/>
    </w:p>
    <w:p w:rsidR="00B24F26" w:rsidRDefault="00B572FE" w:rsidP="00D354D1">
      <w:pPr>
        <w:pStyle w:val="ListParagraph"/>
        <w:numPr>
          <w:ilvl w:val="1"/>
          <w:numId w:val="2"/>
        </w:numPr>
        <w:spacing w:after="0" w:line="312" w:lineRule="auto"/>
        <w:ind w:left="567" w:hanging="567"/>
        <w:jc w:val="both"/>
        <w:outlineLvl w:val="1"/>
        <w:rPr>
          <w:rFonts w:cs="Times New Roman"/>
          <w:b/>
          <w:color w:val="000000" w:themeColor="text1"/>
          <w:sz w:val="26"/>
          <w:szCs w:val="26"/>
        </w:rPr>
      </w:pPr>
      <w:bookmarkStart w:id="2" w:name="_Toc498559972"/>
      <w:r>
        <w:rPr>
          <w:rFonts w:cs="Times New Roman"/>
          <w:b/>
          <w:color w:val="000000" w:themeColor="text1"/>
          <w:sz w:val="26"/>
          <w:szCs w:val="26"/>
        </w:rPr>
        <w:t>GIỚI THIỆU</w:t>
      </w:r>
      <w:r w:rsidR="00424251">
        <w:rPr>
          <w:rFonts w:cs="Times New Roman"/>
          <w:b/>
          <w:color w:val="000000" w:themeColor="text1"/>
          <w:sz w:val="26"/>
          <w:szCs w:val="26"/>
        </w:rPr>
        <w:t xml:space="preserve"> VỀ ĐƠN VỊ KHẢO SÁT</w:t>
      </w:r>
      <w:bookmarkEnd w:id="2"/>
    </w:p>
    <w:p w:rsidR="00A07BF4" w:rsidRPr="00EF2619" w:rsidRDefault="00A07BF4" w:rsidP="00D354D1">
      <w:pPr>
        <w:pStyle w:val="Heading3"/>
        <w:numPr>
          <w:ilvl w:val="2"/>
          <w:numId w:val="2"/>
        </w:numPr>
        <w:ind w:left="900"/>
      </w:pPr>
      <w:bookmarkStart w:id="3" w:name="_Toc498559973"/>
      <w:r w:rsidRPr="00EF2619">
        <w:t>Giới thiệu chung</w:t>
      </w:r>
      <w:bookmarkEnd w:id="3"/>
    </w:p>
    <w:p w:rsidR="00B24F26" w:rsidRPr="00F86AE8" w:rsidRDefault="00B24F26" w:rsidP="00D354D1">
      <w:pPr>
        <w:pStyle w:val="ListParagraph"/>
        <w:spacing w:after="0" w:line="312" w:lineRule="auto"/>
        <w:ind w:left="567"/>
        <w:jc w:val="center"/>
        <w:rPr>
          <w:rFonts w:cs="Times New Roman"/>
          <w:color w:val="000000" w:themeColor="text1"/>
          <w:sz w:val="26"/>
          <w:szCs w:val="26"/>
        </w:rPr>
      </w:pPr>
      <w:r w:rsidRPr="00F86AE8">
        <w:rPr>
          <w:rFonts w:cs="Times New Roman"/>
          <w:noProof/>
          <w:color w:val="000000" w:themeColor="text1"/>
          <w:sz w:val="26"/>
          <w:szCs w:val="26"/>
          <w:lang w:eastAsia="en-US"/>
        </w:rPr>
        <w:drawing>
          <wp:inline distT="0" distB="0" distL="0" distR="0" wp14:anchorId="1EE5BDEE" wp14:editId="6EB411CC">
            <wp:extent cx="5459104" cy="3705368"/>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congdan.jpg"/>
                    <pic:cNvPicPr/>
                  </pic:nvPicPr>
                  <pic:blipFill>
                    <a:blip r:embed="rId10">
                      <a:extLst>
                        <a:ext uri="{28A0092B-C50C-407E-A947-70E740481C1C}">
                          <a14:useLocalDpi xmlns:a14="http://schemas.microsoft.com/office/drawing/2010/main" val="0"/>
                        </a:ext>
                      </a:extLst>
                    </a:blip>
                    <a:stretch>
                      <a:fillRect/>
                    </a:stretch>
                  </pic:blipFill>
                  <pic:spPr>
                    <a:xfrm>
                      <a:off x="0" y="0"/>
                      <a:ext cx="5461193" cy="3706786"/>
                    </a:xfrm>
                    <a:prstGeom prst="rect">
                      <a:avLst/>
                    </a:prstGeom>
                  </pic:spPr>
                </pic:pic>
              </a:graphicData>
            </a:graphic>
          </wp:inline>
        </w:drawing>
      </w:r>
    </w:p>
    <w:p w:rsidR="00B24F26" w:rsidRPr="00F86AE8" w:rsidRDefault="00B24F26" w:rsidP="00D354D1">
      <w:pPr>
        <w:jc w:val="center"/>
        <w:rPr>
          <w:i/>
        </w:rPr>
      </w:pPr>
      <w:r w:rsidRPr="00F86AE8">
        <w:rPr>
          <w:i/>
        </w:rPr>
        <w:t>Hình 1.1. Khách sạn Công Đoàn VN</w:t>
      </w:r>
    </w:p>
    <w:p w:rsidR="00B24F26" w:rsidRPr="00F86AE8" w:rsidRDefault="00B24F26" w:rsidP="00D354D1">
      <w:pPr>
        <w:ind w:left="709" w:firstLine="0"/>
      </w:pPr>
      <w:r w:rsidRPr="00F86AE8">
        <w:rPr>
          <w:noProof/>
          <w:lang w:eastAsia="en-US"/>
        </w:rPr>
        <w:drawing>
          <wp:inline distT="0" distB="0" distL="0" distR="0" wp14:anchorId="0D1BC41C" wp14:editId="7D3F2987">
            <wp:extent cx="543877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 congdoan2.png"/>
                    <pic:cNvPicPr/>
                  </pic:nvPicPr>
                  <pic:blipFill>
                    <a:blip r:embed="rId11">
                      <a:extLst>
                        <a:ext uri="{28A0092B-C50C-407E-A947-70E740481C1C}">
                          <a14:useLocalDpi xmlns:a14="http://schemas.microsoft.com/office/drawing/2010/main" val="0"/>
                        </a:ext>
                      </a:extLst>
                    </a:blip>
                    <a:stretch>
                      <a:fillRect/>
                    </a:stretch>
                  </pic:blipFill>
                  <pic:spPr>
                    <a:xfrm>
                      <a:off x="0" y="0"/>
                      <a:ext cx="5442539" cy="2306645"/>
                    </a:xfrm>
                    <a:prstGeom prst="rect">
                      <a:avLst/>
                    </a:prstGeom>
                  </pic:spPr>
                </pic:pic>
              </a:graphicData>
            </a:graphic>
          </wp:inline>
        </w:drawing>
      </w:r>
    </w:p>
    <w:p w:rsidR="00B24F26" w:rsidRPr="00424251" w:rsidRDefault="00B24F26" w:rsidP="00D354D1">
      <w:pPr>
        <w:ind w:firstLine="0"/>
        <w:jc w:val="center"/>
        <w:rPr>
          <w:i/>
        </w:rPr>
      </w:pPr>
      <w:r w:rsidRPr="00F86AE8">
        <w:rPr>
          <w:i/>
        </w:rPr>
        <w:t>Hình 1.2. Vị trí khách sạn Công Đoàn</w:t>
      </w:r>
    </w:p>
    <w:p w:rsidR="00B24F26" w:rsidRPr="00F86AE8" w:rsidRDefault="00B24F26" w:rsidP="00D354D1">
      <w:pPr>
        <w:pStyle w:val="ListParagraph"/>
        <w:numPr>
          <w:ilvl w:val="0"/>
          <w:numId w:val="1"/>
        </w:numPr>
        <w:spacing w:after="0" w:line="312" w:lineRule="auto"/>
        <w:ind w:left="540" w:hanging="180"/>
        <w:jc w:val="both"/>
        <w:rPr>
          <w:rFonts w:cs="Times New Roman"/>
          <w:color w:val="000000" w:themeColor="text1"/>
          <w:sz w:val="26"/>
          <w:szCs w:val="26"/>
        </w:rPr>
      </w:pPr>
      <w:r w:rsidRPr="00F86AE8">
        <w:rPr>
          <w:rFonts w:cs="Times New Roman"/>
          <w:color w:val="000000" w:themeColor="text1"/>
          <w:sz w:val="26"/>
          <w:szCs w:val="26"/>
        </w:rPr>
        <w:t>Tên đơn vị khảo sát: Khách sạn Công Đoàn Hà Nội</w:t>
      </w:r>
    </w:p>
    <w:p w:rsidR="00B24F26" w:rsidRPr="00F86AE8" w:rsidRDefault="00B24F26" w:rsidP="00D354D1">
      <w:pPr>
        <w:pStyle w:val="ListParagraph"/>
        <w:numPr>
          <w:ilvl w:val="0"/>
          <w:numId w:val="1"/>
        </w:numPr>
        <w:spacing w:after="0" w:line="312" w:lineRule="auto"/>
        <w:ind w:left="540" w:hanging="180"/>
        <w:jc w:val="both"/>
        <w:rPr>
          <w:rFonts w:cs="Times New Roman"/>
          <w:color w:val="000000" w:themeColor="text1"/>
          <w:sz w:val="26"/>
          <w:szCs w:val="26"/>
        </w:rPr>
      </w:pPr>
      <w:r w:rsidRPr="00F86AE8">
        <w:rPr>
          <w:rFonts w:cs="Times New Roman"/>
          <w:color w:val="000000" w:themeColor="text1"/>
          <w:sz w:val="26"/>
          <w:szCs w:val="26"/>
        </w:rPr>
        <w:t>Địa chỉ: 14 Trần Bình Trọng, Q. Hoàn Kiếm, Hà Nội, Việt Nam</w:t>
      </w:r>
    </w:p>
    <w:p w:rsidR="00B24F26" w:rsidRPr="00F86AE8" w:rsidRDefault="00B24F26" w:rsidP="00D354D1">
      <w:pPr>
        <w:pStyle w:val="ListParagraph"/>
        <w:numPr>
          <w:ilvl w:val="0"/>
          <w:numId w:val="1"/>
        </w:numPr>
        <w:spacing w:after="0" w:line="312" w:lineRule="auto"/>
        <w:ind w:left="540" w:hanging="180"/>
        <w:jc w:val="both"/>
        <w:rPr>
          <w:rFonts w:cs="Times New Roman"/>
          <w:color w:val="000000" w:themeColor="text1"/>
          <w:sz w:val="26"/>
          <w:szCs w:val="26"/>
        </w:rPr>
      </w:pPr>
      <w:r w:rsidRPr="00F86AE8">
        <w:rPr>
          <w:rFonts w:cs="Times New Roman"/>
          <w:color w:val="000000" w:themeColor="text1"/>
          <w:sz w:val="26"/>
          <w:szCs w:val="26"/>
        </w:rPr>
        <w:t>Thành lập: tháng 8 năm 1993</w:t>
      </w:r>
    </w:p>
    <w:p w:rsidR="00B24F26" w:rsidRPr="00F86AE8" w:rsidRDefault="00B24F26" w:rsidP="00D354D1">
      <w:pPr>
        <w:ind w:left="360" w:hanging="27"/>
        <w:rPr>
          <w:shd w:val="clear" w:color="auto" w:fill="FFFFFF"/>
        </w:rPr>
      </w:pPr>
      <w:r w:rsidRPr="00F86AE8">
        <w:lastRenderedPageBreak/>
        <w:t xml:space="preserve"> </w:t>
      </w:r>
      <w:r w:rsidR="00424251">
        <w:tab/>
      </w:r>
      <w:r w:rsidRPr="00F86AE8">
        <w:t>K</w:t>
      </w:r>
      <w:r w:rsidRPr="00F86AE8">
        <w:rPr>
          <w:shd w:val="clear" w:color="auto" w:fill="FFFFFF"/>
        </w:rPr>
        <w:t>hách sạn Công Đoàn Hà Nội là tên gọi tắt của khách sạn Cộng Đoàn Việt Nam tại Hà Nội. Khách sạn có một vị trí rất thuận lợi cho khách lưu trú di chuyển đến và đi, hơn nữa lại nằm ở trung tâm thủ đô Hà Nội nên hầu hết mọi người đều thích bởi họ có thể đi tham quan những địa danh khác ở Hà Nội mà không mất quá nhiều thời gian. Khách sạn Cộng Đoàn Hà Nội nằm ở ngay quận Hoàn Kiếm, một trong những quận trọng điểm của thành phố Hà Nội. Từ nơi ở của mình, du khách chỉ cần mất ít phút di chuyển là có thể dạo quanh hồ Hoàn Kiếm, bước trên cầu Thê Húc và vào đền Ngọc Sơn, Lăng Bác, 36 phố phường Hà Nội, chùa Một Cột .</w:t>
      </w:r>
    </w:p>
    <w:p w:rsidR="00B24F26" w:rsidRPr="00F86AE8" w:rsidRDefault="00B24F26" w:rsidP="00D354D1">
      <w:pPr>
        <w:ind w:hanging="27"/>
        <w:jc w:val="center"/>
      </w:pPr>
      <w:r w:rsidRPr="00F86AE8">
        <w:rPr>
          <w:noProof/>
          <w:lang w:eastAsia="en-US"/>
        </w:rPr>
        <w:drawing>
          <wp:inline distT="0" distB="0" distL="0" distR="0" wp14:anchorId="7B292B8E" wp14:editId="7578EF07">
            <wp:extent cx="5476873" cy="2771775"/>
            <wp:effectExtent l="0" t="0" r="0" b="0"/>
            <wp:docPr id="4" name="Picture 4" descr="Khách sạn Công đoà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ch sạn Công đoàn Hà Nộ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746" cy="2773735"/>
                    </a:xfrm>
                    <a:prstGeom prst="rect">
                      <a:avLst/>
                    </a:prstGeom>
                    <a:noFill/>
                    <a:ln>
                      <a:noFill/>
                    </a:ln>
                  </pic:spPr>
                </pic:pic>
              </a:graphicData>
            </a:graphic>
          </wp:inline>
        </w:drawing>
      </w:r>
    </w:p>
    <w:p w:rsidR="00B24F26" w:rsidRPr="00F86AE8" w:rsidRDefault="00B24F26" w:rsidP="00D354D1">
      <w:pPr>
        <w:ind w:firstLine="0"/>
        <w:jc w:val="center"/>
        <w:rPr>
          <w:i/>
        </w:rPr>
      </w:pPr>
      <w:r w:rsidRPr="00F86AE8">
        <w:rPr>
          <w:i/>
        </w:rPr>
        <w:t>Hình 1.3. Phòng họp, hội thảo</w:t>
      </w:r>
    </w:p>
    <w:p w:rsidR="00B24F26" w:rsidRPr="00F86AE8" w:rsidRDefault="00B24F26" w:rsidP="00D354D1">
      <w:pPr>
        <w:pStyle w:val="NormalWeb"/>
        <w:shd w:val="clear" w:color="auto" w:fill="FFFFFF"/>
        <w:spacing w:before="0" w:beforeAutospacing="0" w:after="0" w:afterAutospacing="0" w:line="312" w:lineRule="auto"/>
        <w:ind w:left="360"/>
        <w:jc w:val="both"/>
        <w:rPr>
          <w:color w:val="000000" w:themeColor="text1"/>
          <w:sz w:val="26"/>
          <w:szCs w:val="26"/>
        </w:rPr>
      </w:pPr>
      <w:r w:rsidRPr="00F86AE8">
        <w:rPr>
          <w:color w:val="000000" w:themeColor="text1"/>
          <w:sz w:val="26"/>
          <w:szCs w:val="26"/>
        </w:rPr>
        <w:t>Bên cạnh phòng ngủ yên tĩnh, khách sạn Cộng Đoàn Hà Nội còn cung cấp cho khách hàng những căn phòng họp, hội thảo sang trọng với hệ thống chiếu sáng cao cấp, máy chiếu hiện đại. Các phòng này có sức chứa từ 50 đến 500 người. Song hành cũng một phòng họp theo đúng chuẩn quốc tế, khách sạn còn có những nhân viên tổ chức sự kiện chuyên nghiệp mà bạn có thể tin tưởng bởi họ không chỉ được đào tạo bài bản mà còn có kinh nghiệm dày dặn.</w:t>
      </w:r>
    </w:p>
    <w:p w:rsidR="00B24F26" w:rsidRPr="00F86AE8" w:rsidRDefault="00B24F26" w:rsidP="00D354D1">
      <w:pPr>
        <w:pStyle w:val="NormalWeb"/>
        <w:shd w:val="clear" w:color="auto" w:fill="FFFFFF"/>
        <w:spacing w:before="0" w:beforeAutospacing="0" w:after="0" w:afterAutospacing="0" w:line="312" w:lineRule="auto"/>
        <w:jc w:val="center"/>
        <w:rPr>
          <w:color w:val="000000" w:themeColor="text1"/>
          <w:sz w:val="26"/>
          <w:szCs w:val="26"/>
        </w:rPr>
      </w:pPr>
      <w:r w:rsidRPr="00F86AE8">
        <w:rPr>
          <w:noProof/>
          <w:color w:val="000000" w:themeColor="text1"/>
          <w:sz w:val="26"/>
          <w:szCs w:val="26"/>
          <w:lang w:eastAsia="en-US"/>
        </w:rPr>
        <w:lastRenderedPageBreak/>
        <w:drawing>
          <wp:inline distT="0" distB="0" distL="0" distR="0" wp14:anchorId="3B76D6E8" wp14:editId="591F4365">
            <wp:extent cx="5398706" cy="2676525"/>
            <wp:effectExtent l="0" t="0" r="0" b="0"/>
            <wp:docPr id="5" name="Picture 5" descr="Khách sạn Công đoà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ách sạn Công đoàn Hà Nộ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66" cy="2675960"/>
                    </a:xfrm>
                    <a:prstGeom prst="rect">
                      <a:avLst/>
                    </a:prstGeom>
                    <a:noFill/>
                    <a:ln>
                      <a:noFill/>
                    </a:ln>
                  </pic:spPr>
                </pic:pic>
              </a:graphicData>
            </a:graphic>
          </wp:inline>
        </w:drawing>
      </w:r>
    </w:p>
    <w:p w:rsidR="00B24F26" w:rsidRPr="00F86AE8" w:rsidRDefault="00B24F26" w:rsidP="00D354D1">
      <w:pPr>
        <w:jc w:val="center"/>
        <w:rPr>
          <w:i/>
        </w:rPr>
      </w:pPr>
      <w:r w:rsidRPr="00F86AE8">
        <w:rPr>
          <w:i/>
        </w:rPr>
        <w:t>Hình 1.4. Phòng khách sạn Công đoàn Hà Nội</w:t>
      </w:r>
    </w:p>
    <w:p w:rsidR="00B24F26" w:rsidRPr="00F86AE8" w:rsidRDefault="00B24F26" w:rsidP="00D354D1">
      <w:pPr>
        <w:pStyle w:val="NormalWeb"/>
        <w:shd w:val="clear" w:color="auto" w:fill="FFFFFF"/>
        <w:spacing w:before="0" w:beforeAutospacing="0" w:after="0" w:afterAutospacing="0" w:line="312" w:lineRule="auto"/>
        <w:ind w:left="360" w:firstLine="284"/>
        <w:jc w:val="both"/>
        <w:rPr>
          <w:color w:val="000000" w:themeColor="text1"/>
          <w:sz w:val="26"/>
          <w:szCs w:val="26"/>
        </w:rPr>
      </w:pPr>
      <w:r w:rsidRPr="00F86AE8">
        <w:rPr>
          <w:color w:val="000000" w:themeColor="text1"/>
          <w:sz w:val="26"/>
          <w:szCs w:val="26"/>
        </w:rPr>
        <w:t>Ngoài ra, khách sạn có có nhiều tiện nghi và dịch vụ khác như nhà hàng, quán bar, café, hồ bơi, phòng massage …cung cấp cho nhu cầu cao cấp của khách hàng. Cùng với đó là những món ăn đặc sản của nhiều vùng miền trên đất nước Việt Nam, nước ngoài mà bạn có thể thưởng thức ngay tại nhà hàng của khách sạn hoặc trong phòng mình. Khách sạn rất vui khi có thể phục vụ bữa ăn cũng như các hoạt động vui chơi giải trí của khách hàng vì vậy bạn sẽ thấy rất vui khi trở thành “thượng đế” ở nơi đây.</w:t>
      </w:r>
    </w:p>
    <w:p w:rsidR="00B24F26" w:rsidRPr="00F86AE8" w:rsidRDefault="00B24F26" w:rsidP="00D354D1">
      <w:pPr>
        <w:pStyle w:val="NormalWeb"/>
        <w:shd w:val="clear" w:color="auto" w:fill="FFFFFF"/>
        <w:spacing w:before="0" w:beforeAutospacing="0" w:after="0" w:afterAutospacing="0" w:line="312" w:lineRule="auto"/>
        <w:ind w:left="360" w:firstLine="284"/>
        <w:jc w:val="both"/>
        <w:rPr>
          <w:color w:val="000000" w:themeColor="text1"/>
          <w:sz w:val="26"/>
          <w:szCs w:val="26"/>
        </w:rPr>
      </w:pPr>
      <w:r w:rsidRPr="00F86AE8">
        <w:rPr>
          <w:color w:val="000000" w:themeColor="text1"/>
          <w:sz w:val="26"/>
          <w:szCs w:val="26"/>
        </w:rPr>
        <w:t>Khách sạn Cộng Đoàn Hà Nội là một điểm dừng chân lý tưởng của khách hàng bởi với những dịch vụ cùng phong cách phục vụ chuyên nghiệp ở đây sẽ làm cho bạn có những giây phút vui tươi nhất của cuộc sống.</w:t>
      </w:r>
    </w:p>
    <w:p w:rsidR="00B24F26" w:rsidRPr="00F86AE8" w:rsidRDefault="00B24F26" w:rsidP="00D354D1">
      <w:pPr>
        <w:pStyle w:val="NormalWeb"/>
        <w:shd w:val="clear" w:color="auto" w:fill="FFFFFF"/>
        <w:spacing w:before="0" w:beforeAutospacing="0" w:after="0" w:afterAutospacing="0" w:line="312" w:lineRule="auto"/>
        <w:ind w:left="360"/>
        <w:jc w:val="both"/>
        <w:rPr>
          <w:color w:val="000000" w:themeColor="text1"/>
          <w:sz w:val="26"/>
          <w:szCs w:val="26"/>
        </w:rPr>
      </w:pPr>
      <w:r w:rsidRPr="00F86AE8">
        <w:rPr>
          <w:color w:val="000000" w:themeColor="text1"/>
          <w:sz w:val="26"/>
          <w:szCs w:val="26"/>
        </w:rPr>
        <w:t>Thông tin liên lạc khách sạn Cộng Đoàn Hà Nội</w:t>
      </w:r>
    </w:p>
    <w:p w:rsidR="00B24F26" w:rsidRPr="00F86AE8" w:rsidRDefault="00B24F26" w:rsidP="00D354D1">
      <w:pPr>
        <w:pStyle w:val="NormalWeb"/>
        <w:shd w:val="clear" w:color="auto" w:fill="FFFFFF"/>
        <w:spacing w:before="0" w:beforeAutospacing="0" w:after="0" w:afterAutospacing="0" w:line="312" w:lineRule="auto"/>
        <w:ind w:left="360"/>
        <w:jc w:val="both"/>
        <w:rPr>
          <w:color w:val="000000" w:themeColor="text1"/>
          <w:sz w:val="26"/>
          <w:szCs w:val="26"/>
        </w:rPr>
      </w:pPr>
      <w:r w:rsidRPr="00F86AE8">
        <w:rPr>
          <w:color w:val="000000" w:themeColor="text1"/>
          <w:sz w:val="26"/>
          <w:szCs w:val="26"/>
        </w:rPr>
        <w:t>Địa chỉ: số14 Trần Bình Trọng, Hoàn Kiếm, Hà Nội</w:t>
      </w:r>
    </w:p>
    <w:p w:rsidR="00B24F26" w:rsidRPr="00F86AE8" w:rsidRDefault="00B24F26" w:rsidP="00D354D1">
      <w:pPr>
        <w:pStyle w:val="NormalWeb"/>
        <w:shd w:val="clear" w:color="auto" w:fill="FFFFFF"/>
        <w:spacing w:before="0" w:beforeAutospacing="0" w:after="0" w:afterAutospacing="0" w:line="312" w:lineRule="auto"/>
        <w:ind w:left="360"/>
        <w:jc w:val="both"/>
        <w:rPr>
          <w:color w:val="000000" w:themeColor="text1"/>
          <w:sz w:val="26"/>
          <w:szCs w:val="26"/>
        </w:rPr>
      </w:pPr>
      <w:r w:rsidRPr="00F86AE8">
        <w:rPr>
          <w:color w:val="000000" w:themeColor="text1"/>
          <w:sz w:val="26"/>
          <w:szCs w:val="26"/>
        </w:rPr>
        <w:t>Điện thoại: (844) 39421776</w:t>
      </w:r>
    </w:p>
    <w:p w:rsidR="00B24F26" w:rsidRPr="00F86AE8" w:rsidRDefault="00B24F26" w:rsidP="00D354D1">
      <w:pPr>
        <w:pStyle w:val="NormalWeb"/>
        <w:shd w:val="clear" w:color="auto" w:fill="FFFFFF"/>
        <w:spacing w:before="0" w:beforeAutospacing="0" w:after="0" w:afterAutospacing="0" w:line="312" w:lineRule="auto"/>
        <w:ind w:left="360"/>
        <w:jc w:val="both"/>
        <w:rPr>
          <w:color w:val="000000" w:themeColor="text1"/>
          <w:sz w:val="26"/>
          <w:szCs w:val="26"/>
        </w:rPr>
      </w:pPr>
      <w:r w:rsidRPr="00F86AE8">
        <w:rPr>
          <w:color w:val="000000" w:themeColor="text1"/>
          <w:sz w:val="26"/>
          <w:szCs w:val="26"/>
        </w:rPr>
        <w:t>Fax: (844) 39420762</w:t>
      </w:r>
    </w:p>
    <w:p w:rsidR="00424251" w:rsidRDefault="00B24F26" w:rsidP="00D354D1">
      <w:pPr>
        <w:pStyle w:val="NormalWeb"/>
        <w:shd w:val="clear" w:color="auto" w:fill="FFFFFF"/>
        <w:spacing w:before="0" w:beforeAutospacing="0" w:after="0" w:afterAutospacing="0" w:line="312" w:lineRule="auto"/>
        <w:ind w:left="360"/>
        <w:jc w:val="both"/>
        <w:rPr>
          <w:rStyle w:val="Hyperlink"/>
          <w:color w:val="000000" w:themeColor="text1"/>
          <w:sz w:val="26"/>
          <w:szCs w:val="26"/>
        </w:rPr>
      </w:pPr>
      <w:r w:rsidRPr="00F86AE8">
        <w:rPr>
          <w:color w:val="000000" w:themeColor="text1"/>
          <w:sz w:val="26"/>
          <w:szCs w:val="26"/>
        </w:rPr>
        <w:t>Email:</w:t>
      </w:r>
      <w:r w:rsidRPr="00F86AE8">
        <w:rPr>
          <w:rStyle w:val="apple-converted-space"/>
          <w:color w:val="000000" w:themeColor="text1"/>
          <w:sz w:val="26"/>
          <w:szCs w:val="26"/>
        </w:rPr>
        <w:t> </w:t>
      </w:r>
      <w:hyperlink r:id="rId14" w:history="1">
        <w:r w:rsidRPr="00F86AE8">
          <w:rPr>
            <w:rStyle w:val="Hyperlink"/>
            <w:color w:val="000000" w:themeColor="text1"/>
            <w:sz w:val="26"/>
            <w:szCs w:val="26"/>
          </w:rPr>
          <w:t>plan.tic@fpt.vn/plan.tics@yahoo.com</w:t>
        </w:r>
      </w:hyperlink>
    </w:p>
    <w:p w:rsidR="00424251" w:rsidRDefault="00424251" w:rsidP="00D354D1">
      <w:pPr>
        <w:ind w:firstLine="0"/>
        <w:jc w:val="left"/>
        <w:rPr>
          <w:rStyle w:val="Hyperlink"/>
          <w:rFonts w:eastAsia="Times New Roman"/>
          <w:color w:val="000000" w:themeColor="text1"/>
        </w:rPr>
      </w:pPr>
      <w:r>
        <w:rPr>
          <w:rStyle w:val="Hyperlink"/>
          <w:color w:val="000000" w:themeColor="text1"/>
        </w:rPr>
        <w:br w:type="page"/>
      </w:r>
    </w:p>
    <w:p w:rsidR="00B24F26" w:rsidRPr="00424251" w:rsidRDefault="00B24F26" w:rsidP="00D354D1">
      <w:pPr>
        <w:pStyle w:val="Heading3"/>
        <w:numPr>
          <w:ilvl w:val="2"/>
          <w:numId w:val="2"/>
        </w:numPr>
        <w:ind w:left="900"/>
        <w:rPr>
          <w:rStyle w:val="Hyperlink"/>
          <w:b w:val="0"/>
          <w:color w:val="000000" w:themeColor="text1"/>
          <w:u w:val="none"/>
        </w:rPr>
      </w:pPr>
      <w:bookmarkStart w:id="4" w:name="_Toc498559974"/>
      <w:r w:rsidRPr="00424251">
        <w:rPr>
          <w:rStyle w:val="Hyperlink"/>
          <w:color w:val="000000" w:themeColor="text1"/>
          <w:u w:val="none"/>
        </w:rPr>
        <w:lastRenderedPageBreak/>
        <w:t>Quy mô và các loại phòng trong khách sạn</w:t>
      </w:r>
      <w:bookmarkEnd w:id="4"/>
    </w:p>
    <w:p w:rsidR="00B24F26" w:rsidRPr="00B572FE" w:rsidRDefault="00B24F26" w:rsidP="00D354D1">
      <w:pPr>
        <w:pStyle w:val="NormalWeb"/>
        <w:numPr>
          <w:ilvl w:val="0"/>
          <w:numId w:val="3"/>
        </w:numPr>
        <w:shd w:val="clear" w:color="auto" w:fill="FFFFFF"/>
        <w:spacing w:before="0" w:beforeAutospacing="0" w:after="0" w:afterAutospacing="0" w:line="312" w:lineRule="auto"/>
        <w:ind w:left="720"/>
        <w:jc w:val="both"/>
        <w:rPr>
          <w:rStyle w:val="Hyperlink"/>
          <w:i/>
          <w:color w:val="000000" w:themeColor="text1"/>
          <w:sz w:val="26"/>
          <w:szCs w:val="26"/>
          <w:u w:val="none"/>
        </w:rPr>
      </w:pPr>
      <w:r w:rsidRPr="00B572FE">
        <w:rPr>
          <w:rStyle w:val="Hyperlink"/>
          <w:i/>
          <w:color w:val="000000" w:themeColor="text1"/>
          <w:sz w:val="26"/>
          <w:szCs w:val="26"/>
          <w:u w:val="none"/>
        </w:rPr>
        <w:t>Quy mô khách sạn</w:t>
      </w:r>
    </w:p>
    <w:p w:rsidR="00B24F26" w:rsidRPr="00F86AE8" w:rsidRDefault="00B24F26" w:rsidP="00D354D1">
      <w:pPr>
        <w:pStyle w:val="ListParagraph"/>
        <w:numPr>
          <w:ilvl w:val="0"/>
          <w:numId w:val="1"/>
        </w:numPr>
        <w:spacing w:after="0" w:line="312" w:lineRule="auto"/>
        <w:ind w:left="72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Khách sạn Công Đoàn Hà Nội có 130 phòng phục vụ khách hàng từ nghỉ ngơi đến ăn uống, giải trí. Đây là khách sạn mang tiêu chuẩn 3 sao.</w:t>
      </w:r>
    </w:p>
    <w:p w:rsidR="00B24F26" w:rsidRPr="00F86AE8" w:rsidRDefault="00B24F26" w:rsidP="00D354D1">
      <w:pPr>
        <w:pStyle w:val="ListParagraph"/>
        <w:numPr>
          <w:ilvl w:val="0"/>
          <w:numId w:val="1"/>
        </w:numPr>
        <w:spacing w:after="0" w:line="312" w:lineRule="auto"/>
        <w:ind w:left="72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Khuôn viên rộng 8500m</w:t>
      </w:r>
      <w:r w:rsidRPr="00F86AE8">
        <w:rPr>
          <w:rFonts w:cs="Times New Roman"/>
          <w:color w:val="000000" w:themeColor="text1"/>
          <w:sz w:val="26"/>
          <w:szCs w:val="26"/>
          <w:shd w:val="clear" w:color="auto" w:fill="FFFFFF"/>
          <w:vertAlign w:val="superscript"/>
        </w:rPr>
        <w:t>2</w:t>
      </w:r>
      <w:r w:rsidRPr="00F86AE8">
        <w:rPr>
          <w:rFonts w:cs="Times New Roman"/>
          <w:color w:val="000000" w:themeColor="text1"/>
          <w:sz w:val="26"/>
          <w:szCs w:val="26"/>
          <w:shd w:val="clear" w:color="auto" w:fill="FFFFFF"/>
        </w:rPr>
        <w:t xml:space="preserve"> với 9 tầng.</w:t>
      </w:r>
    </w:p>
    <w:p w:rsidR="00B24F26" w:rsidRPr="00F86AE8" w:rsidRDefault="00B24F26" w:rsidP="00D354D1">
      <w:pPr>
        <w:pStyle w:val="ListParagraph"/>
        <w:numPr>
          <w:ilvl w:val="0"/>
          <w:numId w:val="1"/>
        </w:numPr>
        <w:spacing w:after="0" w:line="312" w:lineRule="auto"/>
        <w:ind w:left="72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Đối với lĩnh vực kinh doanh ăn uống thì nhà hàng Á diện tích 450m</w:t>
      </w:r>
      <w:r w:rsidRPr="00F86AE8">
        <w:rPr>
          <w:rFonts w:cs="Times New Roman"/>
          <w:color w:val="000000" w:themeColor="text1"/>
          <w:sz w:val="26"/>
          <w:szCs w:val="26"/>
          <w:shd w:val="clear" w:color="auto" w:fill="FFFFFF"/>
          <w:vertAlign w:val="superscript"/>
        </w:rPr>
        <w:t>2</w:t>
      </w:r>
      <w:r w:rsidRPr="00F86AE8">
        <w:rPr>
          <w:rFonts w:cs="Times New Roman"/>
          <w:color w:val="000000" w:themeColor="text1"/>
          <w:sz w:val="26"/>
          <w:szCs w:val="26"/>
          <w:shd w:val="clear" w:color="auto" w:fill="FFFFFF"/>
        </w:rPr>
        <w:t xml:space="preserve"> có sứ</w:t>
      </w:r>
      <w:r>
        <w:rPr>
          <w:rFonts w:cs="Times New Roman"/>
          <w:color w:val="000000" w:themeColor="text1"/>
          <w:sz w:val="26"/>
          <w:szCs w:val="26"/>
          <w:shd w:val="clear" w:color="auto" w:fill="FFFFFF"/>
        </w:rPr>
        <w:t>c chứa</w:t>
      </w:r>
      <w:r w:rsidRPr="00F86AE8">
        <w:rPr>
          <w:rFonts w:cs="Times New Roman"/>
          <w:color w:val="000000" w:themeColor="text1"/>
          <w:sz w:val="26"/>
          <w:szCs w:val="26"/>
          <w:shd w:val="clear" w:color="auto" w:fill="FFFFFF"/>
        </w:rPr>
        <w:t xml:space="preserve"> 350 khách, nhà hàng Âu với diện tích 220m</w:t>
      </w:r>
      <w:r w:rsidRPr="00F86AE8">
        <w:rPr>
          <w:rFonts w:cs="Times New Roman"/>
          <w:color w:val="000000" w:themeColor="text1"/>
          <w:sz w:val="26"/>
          <w:szCs w:val="26"/>
          <w:shd w:val="clear" w:color="auto" w:fill="FFFFFF"/>
          <w:vertAlign w:val="superscript"/>
        </w:rPr>
        <w:t>2</w:t>
      </w:r>
      <w:r w:rsidRPr="00F86AE8">
        <w:rPr>
          <w:rFonts w:cs="Times New Roman"/>
          <w:color w:val="000000" w:themeColor="text1"/>
          <w:sz w:val="26"/>
          <w:szCs w:val="26"/>
          <w:shd w:val="clear" w:color="auto" w:fill="FFFFFF"/>
        </w:rPr>
        <w:t xml:space="preserve"> có sức chứa 120 khách.</w:t>
      </w:r>
    </w:p>
    <w:p w:rsidR="00B24F26" w:rsidRPr="00F86AE8" w:rsidRDefault="00B24F26" w:rsidP="00D354D1">
      <w:pPr>
        <w:pStyle w:val="ListParagraph"/>
        <w:numPr>
          <w:ilvl w:val="0"/>
          <w:numId w:val="1"/>
        </w:numPr>
        <w:spacing w:after="0" w:line="312" w:lineRule="auto"/>
        <w:ind w:left="72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Quầy lễ tân với diện tích 15m</w:t>
      </w:r>
      <w:r w:rsidRPr="00F86AE8">
        <w:rPr>
          <w:rFonts w:cs="Times New Roman"/>
          <w:color w:val="000000" w:themeColor="text1"/>
          <w:sz w:val="26"/>
          <w:szCs w:val="26"/>
          <w:shd w:val="clear" w:color="auto" w:fill="FFFFFF"/>
          <w:vertAlign w:val="superscript"/>
        </w:rPr>
        <w:t>2</w:t>
      </w:r>
      <w:r w:rsidRPr="00F86AE8">
        <w:rPr>
          <w:rFonts w:cs="Times New Roman"/>
          <w:color w:val="000000" w:themeColor="text1"/>
          <w:sz w:val="26"/>
          <w:szCs w:val="26"/>
          <w:shd w:val="clear" w:color="auto" w:fill="FFFFFF"/>
        </w:rPr>
        <w:t>, quầy bar phục vụ đồ uống, cooktail với diện tích 15m</w:t>
      </w:r>
      <w:r w:rsidRPr="00F86AE8">
        <w:rPr>
          <w:rFonts w:cs="Times New Roman"/>
          <w:color w:val="000000" w:themeColor="text1"/>
          <w:sz w:val="26"/>
          <w:szCs w:val="26"/>
          <w:shd w:val="clear" w:color="auto" w:fill="FFFFFF"/>
          <w:vertAlign w:val="superscript"/>
        </w:rPr>
        <w:t>2</w:t>
      </w:r>
      <w:r w:rsidRPr="00F86AE8">
        <w:rPr>
          <w:rFonts w:cs="Times New Roman"/>
          <w:color w:val="000000" w:themeColor="text1"/>
          <w:sz w:val="26"/>
          <w:szCs w:val="26"/>
          <w:shd w:val="clear" w:color="auto" w:fill="FFFFFF"/>
        </w:rPr>
        <w:t>.</w:t>
      </w:r>
    </w:p>
    <w:p w:rsidR="00B24F26" w:rsidRPr="00F86AE8" w:rsidRDefault="00B24F26" w:rsidP="00D354D1">
      <w:pPr>
        <w:pStyle w:val="ListParagraph"/>
        <w:numPr>
          <w:ilvl w:val="0"/>
          <w:numId w:val="1"/>
        </w:numPr>
        <w:spacing w:after="0" w:line="312" w:lineRule="auto"/>
        <w:ind w:left="72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Khu nhà dành riêng cho tắm hơi, masage, sân chơi tennis, …</w:t>
      </w:r>
    </w:p>
    <w:p w:rsidR="00B24F26" w:rsidRPr="00B572FE" w:rsidRDefault="00B24F26" w:rsidP="00D354D1">
      <w:pPr>
        <w:pStyle w:val="ListParagraph"/>
        <w:numPr>
          <w:ilvl w:val="0"/>
          <w:numId w:val="3"/>
        </w:numPr>
        <w:spacing w:after="0" w:line="312" w:lineRule="auto"/>
        <w:ind w:left="720"/>
        <w:rPr>
          <w:i/>
          <w:shd w:val="clear" w:color="auto" w:fill="FFFFFF"/>
        </w:rPr>
      </w:pPr>
      <w:r w:rsidRPr="00B572FE">
        <w:rPr>
          <w:i/>
          <w:shd w:val="clear" w:color="auto" w:fill="FFFFFF"/>
        </w:rPr>
        <w:t>Các loại phòng trong khách sạn</w:t>
      </w:r>
    </w:p>
    <w:p w:rsidR="00B24F26" w:rsidRPr="00F86AE8" w:rsidRDefault="00B24F26" w:rsidP="00D354D1">
      <w:pPr>
        <w:pStyle w:val="ListParagraph"/>
        <w:numPr>
          <w:ilvl w:val="0"/>
          <w:numId w:val="1"/>
        </w:numPr>
        <w:spacing w:after="0" w:line="312" w:lineRule="auto"/>
        <w:ind w:left="72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Phân theo loại giường:</w:t>
      </w:r>
    </w:p>
    <w:p w:rsidR="00B24F26" w:rsidRPr="00F86AE8" w:rsidRDefault="00B24F26" w:rsidP="00D354D1">
      <w:pPr>
        <w:pStyle w:val="ListParagraph"/>
        <w:numPr>
          <w:ilvl w:val="0"/>
          <w:numId w:val="4"/>
        </w:numPr>
        <w:spacing w:after="0" w:line="312" w:lineRule="auto"/>
        <w:ind w:left="90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Phòng 1 giường đơn, 1 giường đôi</w:t>
      </w:r>
    </w:p>
    <w:p w:rsidR="00B24F26" w:rsidRPr="00F86AE8" w:rsidRDefault="00B24F26" w:rsidP="00D354D1">
      <w:pPr>
        <w:pStyle w:val="ListParagraph"/>
        <w:numPr>
          <w:ilvl w:val="0"/>
          <w:numId w:val="4"/>
        </w:numPr>
        <w:spacing w:after="0" w:line="312" w:lineRule="auto"/>
        <w:ind w:left="90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Phòng 2 giường tiêu chuẩn.</w:t>
      </w:r>
    </w:p>
    <w:p w:rsidR="00B24F26" w:rsidRPr="00F86AE8" w:rsidRDefault="00B24F26" w:rsidP="00D354D1">
      <w:pPr>
        <w:pStyle w:val="ListParagraph"/>
        <w:numPr>
          <w:ilvl w:val="0"/>
          <w:numId w:val="4"/>
        </w:numPr>
        <w:spacing w:after="0" w:line="312" w:lineRule="auto"/>
        <w:ind w:left="90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Phòng 3 giường tiêu chuẩn</w:t>
      </w:r>
    </w:p>
    <w:p w:rsidR="00B24F26" w:rsidRPr="00F86AE8" w:rsidRDefault="00B24F26" w:rsidP="00D354D1">
      <w:pPr>
        <w:pStyle w:val="ListParagraph"/>
        <w:numPr>
          <w:ilvl w:val="0"/>
          <w:numId w:val="1"/>
        </w:numPr>
        <w:spacing w:after="0" w:line="312" w:lineRule="auto"/>
        <w:ind w:left="72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Phân theo loại phòng:</w:t>
      </w:r>
    </w:p>
    <w:p w:rsidR="00B24F26" w:rsidRPr="00F86AE8" w:rsidRDefault="00B24F26" w:rsidP="00D354D1">
      <w:pPr>
        <w:pStyle w:val="ListParagraph"/>
        <w:numPr>
          <w:ilvl w:val="0"/>
          <w:numId w:val="5"/>
        </w:numPr>
        <w:spacing w:after="0" w:line="312" w:lineRule="auto"/>
        <w:ind w:left="900" w:hanging="180"/>
        <w:jc w:val="both"/>
        <w:rPr>
          <w:rFonts w:cs="Times New Roman"/>
          <w:color w:val="000000" w:themeColor="text1"/>
          <w:sz w:val="26"/>
          <w:szCs w:val="26"/>
          <w:shd w:val="clear" w:color="auto" w:fill="FFFFFF"/>
        </w:rPr>
      </w:pPr>
      <w:r w:rsidRPr="00F86AE8">
        <w:rPr>
          <w:rFonts w:cs="Times New Roman"/>
          <w:color w:val="000000" w:themeColor="text1"/>
          <w:sz w:val="26"/>
          <w:szCs w:val="26"/>
          <w:shd w:val="clear" w:color="auto" w:fill="FFFFFF"/>
        </w:rPr>
        <w:t>Phòng thường</w:t>
      </w:r>
    </w:p>
    <w:p w:rsidR="00B24F26" w:rsidRPr="003716E2" w:rsidRDefault="00B24F26" w:rsidP="00D354D1">
      <w:pPr>
        <w:pStyle w:val="ListParagraph"/>
        <w:numPr>
          <w:ilvl w:val="0"/>
          <w:numId w:val="5"/>
        </w:numPr>
        <w:spacing w:after="0" w:line="312" w:lineRule="auto"/>
        <w:ind w:left="900" w:hanging="180"/>
        <w:jc w:val="both"/>
        <w:rPr>
          <w:rFonts w:cs="Times New Roman"/>
          <w:color w:val="000000" w:themeColor="text1"/>
          <w:sz w:val="26"/>
          <w:szCs w:val="26"/>
          <w:shd w:val="clear" w:color="auto" w:fill="FFFFFF"/>
        </w:rPr>
      </w:pPr>
      <w:r w:rsidRPr="003716E2">
        <w:rPr>
          <w:rFonts w:cs="Times New Roman"/>
          <w:color w:val="000000" w:themeColor="text1"/>
          <w:sz w:val="26"/>
          <w:szCs w:val="26"/>
          <w:shd w:val="clear" w:color="auto" w:fill="FFFFFF"/>
        </w:rPr>
        <w:t>Phòng VIP</w:t>
      </w:r>
    </w:p>
    <w:p w:rsidR="003F0B05" w:rsidRPr="003716E2" w:rsidRDefault="00B24F26" w:rsidP="00D354D1">
      <w:pPr>
        <w:pStyle w:val="ListParagraph"/>
        <w:numPr>
          <w:ilvl w:val="0"/>
          <w:numId w:val="5"/>
        </w:numPr>
        <w:spacing w:after="0" w:line="312" w:lineRule="auto"/>
        <w:ind w:left="900" w:hanging="180"/>
        <w:rPr>
          <w:sz w:val="26"/>
          <w:szCs w:val="26"/>
        </w:rPr>
      </w:pPr>
      <w:r w:rsidRPr="003716E2">
        <w:rPr>
          <w:sz w:val="26"/>
          <w:szCs w:val="26"/>
          <w:shd w:val="clear" w:color="auto" w:fill="FFFFFF"/>
        </w:rPr>
        <w:t>Phòng VVIP</w:t>
      </w:r>
    </w:p>
    <w:p w:rsidR="00EF2619" w:rsidRPr="00B24F26" w:rsidRDefault="00EF2619" w:rsidP="00D354D1">
      <w:pPr>
        <w:pStyle w:val="Heading3"/>
        <w:numPr>
          <w:ilvl w:val="2"/>
          <w:numId w:val="2"/>
        </w:numPr>
        <w:ind w:left="900"/>
      </w:pPr>
      <w:bookmarkStart w:id="5" w:name="_Toc498559975"/>
      <w:r>
        <w:lastRenderedPageBreak/>
        <w:t>Sơ đồ bộ máy tổ chức</w:t>
      </w:r>
      <w:bookmarkEnd w:id="5"/>
    </w:p>
    <w:p w:rsidR="00EF2619" w:rsidRPr="00EF2619" w:rsidRDefault="00EF2619" w:rsidP="00D354D1">
      <w:pPr>
        <w:ind w:firstLine="0"/>
        <w:jc w:val="center"/>
      </w:pPr>
      <w:r>
        <w:rPr>
          <w:noProof/>
          <w:lang w:eastAsia="en-US"/>
        </w:rPr>
        <w:drawing>
          <wp:inline distT="0" distB="0" distL="0" distR="0" wp14:anchorId="1F694D9D" wp14:editId="25D3444C">
            <wp:extent cx="5496751" cy="38030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733147_894085490746834_1462028236_n.png"/>
                    <pic:cNvPicPr/>
                  </pic:nvPicPr>
                  <pic:blipFill>
                    <a:blip r:embed="rId15">
                      <a:extLst>
                        <a:ext uri="{28A0092B-C50C-407E-A947-70E740481C1C}">
                          <a14:useLocalDpi xmlns:a14="http://schemas.microsoft.com/office/drawing/2010/main" val="0"/>
                        </a:ext>
                      </a:extLst>
                    </a:blip>
                    <a:stretch>
                      <a:fillRect/>
                    </a:stretch>
                  </pic:blipFill>
                  <pic:spPr>
                    <a:xfrm>
                      <a:off x="0" y="0"/>
                      <a:ext cx="5496751" cy="3803015"/>
                    </a:xfrm>
                    <a:prstGeom prst="rect">
                      <a:avLst/>
                    </a:prstGeom>
                  </pic:spPr>
                </pic:pic>
              </a:graphicData>
            </a:graphic>
          </wp:inline>
        </w:drawing>
      </w:r>
    </w:p>
    <w:p w:rsidR="00EF2619" w:rsidRDefault="00EF2619" w:rsidP="00D354D1">
      <w:pPr>
        <w:pStyle w:val="Heading2"/>
        <w:numPr>
          <w:ilvl w:val="1"/>
          <w:numId w:val="2"/>
        </w:numPr>
        <w:ind w:left="540" w:hanging="540"/>
      </w:pPr>
      <w:bookmarkStart w:id="6" w:name="_Toc498559976"/>
      <w:r>
        <w:t>KHẢO SÁT</w:t>
      </w:r>
      <w:bookmarkEnd w:id="6"/>
    </w:p>
    <w:p w:rsidR="00B572FE" w:rsidRDefault="00B572FE" w:rsidP="00D354D1">
      <w:pPr>
        <w:pStyle w:val="Heading3"/>
        <w:numPr>
          <w:ilvl w:val="2"/>
          <w:numId w:val="2"/>
        </w:numPr>
        <w:ind w:left="900"/>
      </w:pPr>
      <w:bookmarkStart w:id="7" w:name="_Toc498559977"/>
      <w:r>
        <w:t>Thu thập thông tin</w:t>
      </w:r>
      <w:bookmarkEnd w:id="7"/>
    </w:p>
    <w:p w:rsidR="00B572FE" w:rsidRDefault="00B572FE" w:rsidP="00D354D1">
      <w:pPr>
        <w:pStyle w:val="Heading4"/>
        <w:numPr>
          <w:ilvl w:val="0"/>
          <w:numId w:val="6"/>
        </w:numPr>
        <w:ind w:left="720"/>
      </w:pPr>
      <w:r>
        <w:t>Phỏng vấn</w:t>
      </w:r>
    </w:p>
    <w:p w:rsidR="00B572FE" w:rsidRPr="00F86AE8" w:rsidRDefault="00B572FE" w:rsidP="00D354D1">
      <w:pPr>
        <w:pStyle w:val="ListParagraph"/>
        <w:tabs>
          <w:tab w:val="left" w:pos="3073"/>
        </w:tabs>
        <w:spacing w:after="0" w:line="312" w:lineRule="auto"/>
        <w:jc w:val="both"/>
        <w:rPr>
          <w:rFonts w:cs="Times New Roman"/>
          <w:b/>
          <w:color w:val="000000" w:themeColor="text1"/>
          <w:sz w:val="26"/>
          <w:szCs w:val="26"/>
        </w:rPr>
      </w:pPr>
      <w:r w:rsidRPr="00F86AE8">
        <w:rPr>
          <w:rFonts w:cs="Times New Roman"/>
          <w:b/>
          <w:i/>
          <w:color w:val="000000" w:themeColor="text1"/>
          <w:sz w:val="26"/>
          <w:szCs w:val="26"/>
          <w:u w:val="single"/>
        </w:rPr>
        <w:t>Câu 1</w:t>
      </w:r>
      <w:r w:rsidRPr="00F86AE8">
        <w:rPr>
          <w:rFonts w:cs="Times New Roman"/>
          <w:b/>
          <w:color w:val="000000" w:themeColor="text1"/>
          <w:sz w:val="26"/>
          <w:szCs w:val="26"/>
        </w:rPr>
        <w:t xml:space="preserve">: Chị có thể cung cấp cho chúng em biết một số thông tin về khách sạn mình như là khách sạn hiện nay có tất cả bao nhiêu phòng? Một số dịch vụ mà khách sạn cung cấp? Khách sạn có khoảng bao nhiêu nhân viên tác động vào hệ thống? </w:t>
      </w:r>
    </w:p>
    <w:p w:rsidR="00B572FE" w:rsidRPr="00B572FE" w:rsidRDefault="00B572FE" w:rsidP="00D354D1">
      <w:pPr>
        <w:pStyle w:val="ListParagraph"/>
        <w:tabs>
          <w:tab w:val="left" w:pos="3073"/>
        </w:tabs>
        <w:spacing w:after="0" w:line="312" w:lineRule="auto"/>
        <w:jc w:val="both"/>
        <w:rPr>
          <w:rFonts w:cs="Times New Roman"/>
          <w:i/>
          <w:color w:val="000000" w:themeColor="text1"/>
          <w:sz w:val="26"/>
          <w:szCs w:val="26"/>
          <w:u w:val="single"/>
        </w:rPr>
      </w:pPr>
      <w:r w:rsidRPr="00B572FE">
        <w:rPr>
          <w:rFonts w:cs="Times New Roman"/>
          <w:i/>
          <w:color w:val="000000" w:themeColor="text1"/>
          <w:sz w:val="26"/>
          <w:szCs w:val="26"/>
          <w:u w:val="single"/>
        </w:rPr>
        <w:t>Trả lời:</w:t>
      </w:r>
    </w:p>
    <w:p w:rsidR="00B572FE" w:rsidRDefault="00B572FE" w:rsidP="00D354D1">
      <w:pPr>
        <w:pStyle w:val="ListParagraph"/>
        <w:numPr>
          <w:ilvl w:val="0"/>
          <w:numId w:val="8"/>
        </w:numPr>
        <w:tabs>
          <w:tab w:val="left" w:pos="3073"/>
        </w:tabs>
        <w:spacing w:after="0" w:line="312" w:lineRule="auto"/>
        <w:ind w:left="1080"/>
        <w:jc w:val="both"/>
        <w:rPr>
          <w:rFonts w:cs="Times New Roman"/>
          <w:color w:val="000000" w:themeColor="text1"/>
          <w:sz w:val="26"/>
          <w:szCs w:val="26"/>
        </w:rPr>
      </w:pPr>
      <w:r w:rsidRPr="00F86AE8">
        <w:rPr>
          <w:rFonts w:cs="Times New Roman"/>
          <w:color w:val="000000" w:themeColor="text1"/>
          <w:sz w:val="26"/>
          <w:szCs w:val="26"/>
        </w:rPr>
        <w:t>Khách sạn Công Đoàn Hà Nội Việt Nam hiện có 130 phòng.</w:t>
      </w:r>
    </w:p>
    <w:p w:rsidR="00B572FE" w:rsidRDefault="00B572FE" w:rsidP="00D354D1">
      <w:pPr>
        <w:pStyle w:val="ListParagraph"/>
        <w:numPr>
          <w:ilvl w:val="0"/>
          <w:numId w:val="8"/>
        </w:numPr>
        <w:tabs>
          <w:tab w:val="left" w:pos="3073"/>
        </w:tabs>
        <w:spacing w:after="0" w:line="312" w:lineRule="auto"/>
        <w:ind w:left="1080"/>
        <w:jc w:val="both"/>
        <w:rPr>
          <w:rFonts w:cs="Times New Roman"/>
          <w:color w:val="000000" w:themeColor="text1"/>
          <w:sz w:val="26"/>
          <w:szCs w:val="26"/>
        </w:rPr>
      </w:pPr>
      <w:r w:rsidRPr="00B572FE">
        <w:rPr>
          <w:rFonts w:cs="Times New Roman"/>
          <w:color w:val="000000" w:themeColor="text1"/>
          <w:sz w:val="26"/>
          <w:szCs w:val="26"/>
        </w:rPr>
        <w:t>Một số dịch vụ mà khách sạn cung cấp gồm có nhà hàng, quán bar, café, hồ bơi, phòng massage …cung cấp cho nhu cầu cao cấp của khách hàng. Cùng với đó là những món ăn đặc sản của nhiều vùng miền Trên đất nước Việt Nam.</w:t>
      </w:r>
    </w:p>
    <w:p w:rsidR="00B572FE" w:rsidRPr="00B572FE" w:rsidRDefault="00B572FE" w:rsidP="00D354D1">
      <w:pPr>
        <w:pStyle w:val="ListParagraph"/>
        <w:numPr>
          <w:ilvl w:val="0"/>
          <w:numId w:val="8"/>
        </w:numPr>
        <w:tabs>
          <w:tab w:val="left" w:pos="3073"/>
        </w:tabs>
        <w:spacing w:after="0" w:line="312" w:lineRule="auto"/>
        <w:ind w:left="1080"/>
        <w:jc w:val="both"/>
        <w:rPr>
          <w:rFonts w:cs="Times New Roman"/>
          <w:color w:val="000000" w:themeColor="text1"/>
          <w:sz w:val="26"/>
          <w:szCs w:val="26"/>
        </w:rPr>
      </w:pPr>
      <w:r w:rsidRPr="00B572FE">
        <w:rPr>
          <w:rFonts w:cs="Times New Roman"/>
          <w:color w:val="000000" w:themeColor="text1"/>
          <w:sz w:val="26"/>
          <w:szCs w:val="26"/>
        </w:rPr>
        <w:t>Hiện tại khách sạn có khoảng:</w:t>
      </w:r>
    </w:p>
    <w:p w:rsidR="00B572FE" w:rsidRPr="00F86AE8" w:rsidRDefault="00B572FE" w:rsidP="00D354D1">
      <w:pPr>
        <w:pStyle w:val="ListParagraph"/>
        <w:numPr>
          <w:ilvl w:val="0"/>
          <w:numId w:val="7"/>
        </w:numPr>
        <w:tabs>
          <w:tab w:val="left" w:pos="3073"/>
        </w:tabs>
        <w:spacing w:after="0" w:line="312" w:lineRule="auto"/>
        <w:jc w:val="both"/>
        <w:rPr>
          <w:rFonts w:cs="Times New Roman"/>
          <w:color w:val="000000" w:themeColor="text1"/>
          <w:sz w:val="26"/>
          <w:szCs w:val="26"/>
        </w:rPr>
      </w:pPr>
      <w:r w:rsidRPr="00F86AE8">
        <w:rPr>
          <w:rFonts w:cs="Times New Roman"/>
          <w:color w:val="000000" w:themeColor="text1"/>
          <w:sz w:val="26"/>
          <w:szCs w:val="26"/>
        </w:rPr>
        <w:t>Lễ tân: 8 người</w:t>
      </w:r>
    </w:p>
    <w:p w:rsidR="00B572FE" w:rsidRPr="00F86AE8" w:rsidRDefault="009336E3" w:rsidP="00D354D1">
      <w:pPr>
        <w:pStyle w:val="ListParagraph"/>
        <w:numPr>
          <w:ilvl w:val="0"/>
          <w:numId w:val="7"/>
        </w:numPr>
        <w:tabs>
          <w:tab w:val="left" w:pos="3073"/>
        </w:tabs>
        <w:spacing w:after="0" w:line="312" w:lineRule="auto"/>
        <w:jc w:val="both"/>
        <w:rPr>
          <w:rFonts w:cs="Times New Roman"/>
          <w:color w:val="000000" w:themeColor="text1"/>
          <w:sz w:val="26"/>
          <w:szCs w:val="26"/>
        </w:rPr>
      </w:pPr>
      <w:r>
        <w:rPr>
          <w:rFonts w:cs="Times New Roman"/>
          <w:color w:val="000000" w:themeColor="text1"/>
          <w:sz w:val="26"/>
          <w:szCs w:val="26"/>
        </w:rPr>
        <w:t>Nhân viên phòng</w:t>
      </w:r>
      <w:r w:rsidR="00B572FE">
        <w:rPr>
          <w:rFonts w:cs="Times New Roman"/>
          <w:color w:val="000000" w:themeColor="text1"/>
          <w:sz w:val="26"/>
          <w:szCs w:val="26"/>
        </w:rPr>
        <w:t>: 4</w:t>
      </w:r>
    </w:p>
    <w:p w:rsidR="00B572FE" w:rsidRPr="00F86AE8" w:rsidRDefault="00B572FE" w:rsidP="00D354D1">
      <w:pPr>
        <w:pStyle w:val="ListParagraph"/>
        <w:numPr>
          <w:ilvl w:val="0"/>
          <w:numId w:val="7"/>
        </w:numPr>
        <w:tabs>
          <w:tab w:val="left" w:pos="3073"/>
        </w:tabs>
        <w:spacing w:after="0" w:line="312" w:lineRule="auto"/>
        <w:jc w:val="both"/>
        <w:rPr>
          <w:rFonts w:cs="Times New Roman"/>
          <w:color w:val="000000" w:themeColor="text1"/>
          <w:sz w:val="26"/>
          <w:szCs w:val="26"/>
        </w:rPr>
      </w:pPr>
      <w:r w:rsidRPr="00F86AE8">
        <w:rPr>
          <w:rFonts w:cs="Times New Roman"/>
          <w:color w:val="000000" w:themeColor="text1"/>
          <w:sz w:val="26"/>
          <w:szCs w:val="26"/>
        </w:rPr>
        <w:t>Quản lý: 1</w:t>
      </w:r>
    </w:p>
    <w:p w:rsidR="00B572FE" w:rsidRPr="00F86AE8" w:rsidRDefault="00B572FE" w:rsidP="00D354D1">
      <w:pPr>
        <w:pStyle w:val="ListParagraph"/>
        <w:tabs>
          <w:tab w:val="left" w:pos="3073"/>
        </w:tabs>
        <w:spacing w:after="0" w:line="312" w:lineRule="auto"/>
        <w:jc w:val="both"/>
        <w:rPr>
          <w:rFonts w:cs="Times New Roman"/>
          <w:b/>
          <w:color w:val="000000" w:themeColor="text1"/>
          <w:sz w:val="26"/>
          <w:szCs w:val="26"/>
        </w:rPr>
      </w:pPr>
      <w:r w:rsidRPr="00F86AE8">
        <w:rPr>
          <w:rFonts w:cs="Times New Roman"/>
          <w:b/>
          <w:i/>
          <w:color w:val="000000" w:themeColor="text1"/>
          <w:sz w:val="26"/>
          <w:szCs w:val="26"/>
          <w:u w:val="single"/>
        </w:rPr>
        <w:lastRenderedPageBreak/>
        <w:t>Câu 2</w:t>
      </w:r>
      <w:r w:rsidRPr="00F86AE8">
        <w:rPr>
          <w:rFonts w:cs="Times New Roman"/>
          <w:b/>
          <w:color w:val="000000" w:themeColor="text1"/>
          <w:sz w:val="26"/>
          <w:szCs w:val="26"/>
        </w:rPr>
        <w:t xml:space="preserve">: Chị cho em hỏi là hiện tại khách sạn đã sử dụng bất kỳ một phần mềm quản lý khách sạn nào chưa? </w:t>
      </w:r>
    </w:p>
    <w:p w:rsidR="00B572FE" w:rsidRPr="00B572FE" w:rsidRDefault="00B572FE" w:rsidP="00D354D1">
      <w:pPr>
        <w:pStyle w:val="ListParagraph"/>
        <w:tabs>
          <w:tab w:val="left" w:pos="3073"/>
        </w:tabs>
        <w:spacing w:after="0" w:line="312" w:lineRule="auto"/>
        <w:jc w:val="both"/>
        <w:rPr>
          <w:rFonts w:cs="Times New Roman"/>
          <w:i/>
          <w:color w:val="000000" w:themeColor="text1"/>
          <w:sz w:val="26"/>
          <w:szCs w:val="26"/>
          <w:u w:val="single"/>
        </w:rPr>
      </w:pPr>
      <w:r w:rsidRPr="00B572FE">
        <w:rPr>
          <w:rFonts w:cs="Times New Roman"/>
          <w:i/>
          <w:color w:val="000000" w:themeColor="text1"/>
          <w:sz w:val="26"/>
          <w:szCs w:val="26"/>
          <w:u w:val="single"/>
        </w:rPr>
        <w:t xml:space="preserve">Trả lời: </w:t>
      </w:r>
    </w:p>
    <w:p w:rsidR="00B572FE" w:rsidRPr="00F86AE8" w:rsidRDefault="00B572FE" w:rsidP="00D354D1">
      <w:pPr>
        <w:pStyle w:val="ListParagraph"/>
        <w:tabs>
          <w:tab w:val="left" w:pos="1080"/>
        </w:tabs>
        <w:spacing w:after="0" w:line="312" w:lineRule="auto"/>
        <w:jc w:val="both"/>
        <w:rPr>
          <w:rFonts w:cs="Times New Roman"/>
          <w:color w:val="000000" w:themeColor="text1"/>
          <w:sz w:val="26"/>
          <w:szCs w:val="26"/>
          <w:shd w:val="clear" w:color="auto" w:fill="FFFFFF"/>
        </w:rPr>
      </w:pPr>
      <w:r>
        <w:rPr>
          <w:rStyle w:val="Strong"/>
          <w:rFonts w:cs="Times New Roman"/>
          <w:b w:val="0"/>
          <w:iCs/>
          <w:color w:val="000000" w:themeColor="text1"/>
          <w:sz w:val="26"/>
          <w:szCs w:val="26"/>
          <w:shd w:val="clear" w:color="auto" w:fill="FFFFFF"/>
        </w:rPr>
        <w:tab/>
      </w:r>
      <w:r w:rsidRPr="00B572FE">
        <w:rPr>
          <w:rStyle w:val="Strong"/>
          <w:rFonts w:cs="Times New Roman"/>
          <w:b w:val="0"/>
          <w:iCs/>
          <w:color w:val="000000" w:themeColor="text1"/>
          <w:sz w:val="26"/>
          <w:szCs w:val="26"/>
          <w:shd w:val="clear" w:color="auto" w:fill="FFFFFF"/>
        </w:rPr>
        <w:t>Công ty OXU Việt Nam</w:t>
      </w:r>
      <w:r w:rsidRPr="00B572FE">
        <w:rPr>
          <w:rStyle w:val="apple-converted-space"/>
          <w:rFonts w:cs="Times New Roman"/>
          <w:b/>
          <w:color w:val="000000" w:themeColor="text1"/>
          <w:sz w:val="26"/>
          <w:szCs w:val="26"/>
          <w:shd w:val="clear" w:color="auto" w:fill="FFFFFF"/>
        </w:rPr>
        <w:t> </w:t>
      </w:r>
      <w:r w:rsidRPr="00F86AE8">
        <w:rPr>
          <w:rFonts w:cs="Times New Roman"/>
          <w:color w:val="000000" w:themeColor="text1"/>
          <w:sz w:val="26"/>
          <w:szCs w:val="26"/>
          <w:shd w:val="clear" w:color="auto" w:fill="FFFFFF"/>
        </w:rPr>
        <w:t>nghiên cứu và phát triển thành công hệ thống quản lý tổng thể khách sạn có tên là OHOTEL và phía bên khách sạn đang sử dụng hệ thống đó.</w:t>
      </w:r>
    </w:p>
    <w:p w:rsidR="00B572FE" w:rsidRPr="00F86AE8" w:rsidRDefault="00B572FE" w:rsidP="00D354D1">
      <w:pPr>
        <w:pStyle w:val="ListParagraph"/>
        <w:tabs>
          <w:tab w:val="left" w:pos="3073"/>
        </w:tabs>
        <w:spacing w:after="0" w:line="312" w:lineRule="auto"/>
        <w:jc w:val="both"/>
        <w:rPr>
          <w:rFonts w:cs="Times New Roman"/>
          <w:b/>
          <w:color w:val="000000" w:themeColor="text1"/>
          <w:sz w:val="26"/>
          <w:szCs w:val="26"/>
        </w:rPr>
      </w:pPr>
      <w:r w:rsidRPr="00F86AE8">
        <w:rPr>
          <w:rFonts w:cs="Times New Roman"/>
          <w:b/>
          <w:i/>
          <w:color w:val="000000" w:themeColor="text1"/>
          <w:sz w:val="26"/>
          <w:szCs w:val="26"/>
          <w:u w:val="single"/>
        </w:rPr>
        <w:t>Câu 3</w:t>
      </w:r>
      <w:r w:rsidRPr="00F86AE8">
        <w:rPr>
          <w:rFonts w:cs="Times New Roman"/>
          <w:b/>
          <w:color w:val="000000" w:themeColor="text1"/>
          <w:sz w:val="26"/>
          <w:szCs w:val="26"/>
        </w:rPr>
        <w:t xml:space="preserve">: Hiện nay khách sạn quản lý theo hình thức nào? </w:t>
      </w:r>
    </w:p>
    <w:p w:rsidR="00B572FE" w:rsidRPr="00B572FE" w:rsidRDefault="00B572FE" w:rsidP="00D354D1">
      <w:pPr>
        <w:pStyle w:val="ListParagraph"/>
        <w:tabs>
          <w:tab w:val="left" w:pos="3073"/>
        </w:tabs>
        <w:spacing w:after="0" w:line="312" w:lineRule="auto"/>
        <w:jc w:val="both"/>
        <w:rPr>
          <w:rFonts w:cs="Times New Roman"/>
          <w:color w:val="000000" w:themeColor="text1"/>
          <w:sz w:val="26"/>
          <w:szCs w:val="26"/>
        </w:rPr>
      </w:pPr>
      <w:r w:rsidRPr="00B572FE">
        <w:rPr>
          <w:rFonts w:cs="Times New Roman"/>
          <w:i/>
          <w:color w:val="000000" w:themeColor="text1"/>
          <w:sz w:val="26"/>
          <w:szCs w:val="26"/>
          <w:u w:val="single"/>
        </w:rPr>
        <w:t>Trả lời</w:t>
      </w:r>
      <w:r w:rsidRPr="00B572FE">
        <w:rPr>
          <w:rFonts w:cs="Times New Roman"/>
          <w:color w:val="000000" w:themeColor="text1"/>
          <w:sz w:val="26"/>
          <w:szCs w:val="26"/>
          <w:u w:val="single"/>
        </w:rPr>
        <w:t>:</w:t>
      </w:r>
      <w:r w:rsidRPr="00F86AE8">
        <w:rPr>
          <w:rFonts w:cs="Times New Roman"/>
          <w:color w:val="000000" w:themeColor="text1"/>
          <w:sz w:val="26"/>
          <w:szCs w:val="26"/>
        </w:rPr>
        <w:t xml:space="preserve"> </w:t>
      </w:r>
      <w:r w:rsidRPr="00B572FE">
        <w:rPr>
          <w:rFonts w:cs="Times New Roman"/>
          <w:color w:val="000000" w:themeColor="text1"/>
          <w:sz w:val="26"/>
          <w:szCs w:val="26"/>
        </w:rPr>
        <w:t>Quản lý chủ yếu dựa trên phần mềm kết hợp với lưu trữ trên sổ sách, giấy tờ chứng từ.</w:t>
      </w:r>
    </w:p>
    <w:p w:rsidR="00B572FE" w:rsidRPr="00F86AE8" w:rsidRDefault="00B572FE" w:rsidP="00D354D1">
      <w:pPr>
        <w:pStyle w:val="ListParagraph"/>
        <w:tabs>
          <w:tab w:val="left" w:pos="3073"/>
        </w:tabs>
        <w:spacing w:after="0" w:line="312" w:lineRule="auto"/>
        <w:jc w:val="both"/>
        <w:rPr>
          <w:rFonts w:cs="Times New Roman"/>
          <w:b/>
          <w:color w:val="000000" w:themeColor="text1"/>
          <w:sz w:val="26"/>
          <w:szCs w:val="26"/>
        </w:rPr>
      </w:pPr>
      <w:r w:rsidRPr="00F86AE8">
        <w:rPr>
          <w:rFonts w:cs="Times New Roman"/>
          <w:b/>
          <w:i/>
          <w:color w:val="000000" w:themeColor="text1"/>
          <w:sz w:val="26"/>
          <w:szCs w:val="26"/>
          <w:u w:val="single"/>
        </w:rPr>
        <w:t>Câu 4</w:t>
      </w:r>
      <w:r w:rsidRPr="00F86AE8">
        <w:rPr>
          <w:rFonts w:cs="Times New Roman"/>
          <w:b/>
          <w:i/>
          <w:color w:val="000000" w:themeColor="text1"/>
          <w:sz w:val="26"/>
          <w:szCs w:val="26"/>
        </w:rPr>
        <w:t>:</w:t>
      </w:r>
      <w:r w:rsidRPr="00F86AE8">
        <w:rPr>
          <w:rFonts w:cs="Times New Roman"/>
          <w:b/>
          <w:color w:val="000000" w:themeColor="text1"/>
          <w:sz w:val="26"/>
          <w:szCs w:val="26"/>
        </w:rPr>
        <w:t xml:space="preserve"> Tiền phòng và dịch vụ được tính theo cách nào? Các chi phí có thể phát sinh trong trường hợp khách hủy phòng hay hủy dịch vụ? </w:t>
      </w:r>
    </w:p>
    <w:p w:rsidR="00B572FE" w:rsidRPr="00B572FE" w:rsidRDefault="00B572FE" w:rsidP="00D354D1">
      <w:pPr>
        <w:pStyle w:val="ListParagraph"/>
        <w:tabs>
          <w:tab w:val="left" w:pos="3073"/>
        </w:tabs>
        <w:spacing w:after="0" w:line="312" w:lineRule="auto"/>
        <w:jc w:val="both"/>
        <w:rPr>
          <w:rFonts w:cs="Times New Roman"/>
          <w:color w:val="000000" w:themeColor="text1"/>
          <w:sz w:val="26"/>
          <w:szCs w:val="26"/>
          <w:u w:val="single"/>
        </w:rPr>
      </w:pPr>
      <w:r w:rsidRPr="00B572FE">
        <w:rPr>
          <w:rFonts w:cs="Times New Roman"/>
          <w:i/>
          <w:color w:val="000000" w:themeColor="text1"/>
          <w:sz w:val="26"/>
          <w:szCs w:val="26"/>
          <w:u w:val="single"/>
        </w:rPr>
        <w:t>Trả lời:</w:t>
      </w:r>
      <w:r w:rsidRPr="00B572FE">
        <w:rPr>
          <w:rFonts w:cs="Times New Roman"/>
          <w:color w:val="000000" w:themeColor="text1"/>
          <w:sz w:val="26"/>
          <w:szCs w:val="26"/>
          <w:u w:val="single"/>
        </w:rPr>
        <w:t xml:space="preserve"> </w:t>
      </w:r>
    </w:p>
    <w:p w:rsidR="00B572FE" w:rsidRPr="00F86AE8" w:rsidRDefault="00B572FE" w:rsidP="00D354D1">
      <w:pPr>
        <w:pStyle w:val="ListParagraph"/>
        <w:tabs>
          <w:tab w:val="left" w:pos="1080"/>
          <w:tab w:val="left" w:pos="3073"/>
        </w:tabs>
        <w:spacing w:after="0" w:line="312" w:lineRule="auto"/>
        <w:jc w:val="both"/>
        <w:rPr>
          <w:rFonts w:cs="Times New Roman"/>
          <w:color w:val="000000" w:themeColor="text1"/>
          <w:sz w:val="26"/>
          <w:szCs w:val="26"/>
        </w:rPr>
      </w:pPr>
      <w:r w:rsidRPr="00F86AE8">
        <w:rPr>
          <w:rFonts w:cs="Times New Roman"/>
          <w:color w:val="000000" w:themeColor="text1"/>
          <w:sz w:val="26"/>
          <w:szCs w:val="26"/>
        </w:rPr>
        <w:tab/>
        <w:t>Tiền phòng được tính theo tùy loại và đã được thông báo khi khách hàng kí xác nhận thuê phòng. Khách đặt phòng online sẽ phải trả trước tiền đặt cọc và khi khách trả phòng thì sẽ thanh toán nốt số tiền còn lại cùng với những dịch vụ tính phí nếu khách hàng sử dụng. Còn nếu khách hàng hủy phòng sau thời hạn cho phép hủy phòng sẽ không được hoàn tiền cọc.</w:t>
      </w:r>
    </w:p>
    <w:p w:rsidR="00B572FE" w:rsidRPr="00F86AE8" w:rsidRDefault="00B572FE" w:rsidP="00D354D1">
      <w:pPr>
        <w:pStyle w:val="ListParagraph"/>
        <w:tabs>
          <w:tab w:val="left" w:pos="3073"/>
        </w:tabs>
        <w:spacing w:after="0" w:line="312" w:lineRule="auto"/>
        <w:jc w:val="both"/>
        <w:rPr>
          <w:rFonts w:cs="Times New Roman"/>
          <w:b/>
          <w:color w:val="000000" w:themeColor="text1"/>
          <w:sz w:val="26"/>
          <w:szCs w:val="26"/>
        </w:rPr>
      </w:pPr>
      <w:r w:rsidRPr="00F86AE8">
        <w:rPr>
          <w:rFonts w:cs="Times New Roman"/>
          <w:b/>
          <w:i/>
          <w:color w:val="000000" w:themeColor="text1"/>
          <w:sz w:val="26"/>
          <w:szCs w:val="26"/>
          <w:u w:val="single"/>
        </w:rPr>
        <w:t>Câu 5</w:t>
      </w:r>
      <w:r w:rsidRPr="00F86AE8">
        <w:rPr>
          <w:rFonts w:cs="Times New Roman"/>
          <w:b/>
          <w:color w:val="000000" w:themeColor="text1"/>
          <w:sz w:val="26"/>
          <w:szCs w:val="26"/>
        </w:rPr>
        <w:t xml:space="preserve">: Phòng và các thiết bị trong phòng được quản lý ra sao? </w:t>
      </w:r>
    </w:p>
    <w:p w:rsidR="00B572FE" w:rsidRPr="00B572FE" w:rsidRDefault="00B572FE" w:rsidP="00D354D1">
      <w:pPr>
        <w:pStyle w:val="ListParagraph"/>
        <w:tabs>
          <w:tab w:val="left" w:pos="3073"/>
        </w:tabs>
        <w:spacing w:after="0" w:line="312" w:lineRule="auto"/>
        <w:jc w:val="both"/>
        <w:rPr>
          <w:rFonts w:cs="Times New Roman"/>
          <w:color w:val="000000" w:themeColor="text1"/>
          <w:sz w:val="26"/>
          <w:szCs w:val="26"/>
        </w:rPr>
      </w:pPr>
      <w:r w:rsidRPr="00B572FE">
        <w:rPr>
          <w:rFonts w:cs="Times New Roman"/>
          <w:i/>
          <w:color w:val="000000" w:themeColor="text1"/>
          <w:sz w:val="26"/>
          <w:szCs w:val="26"/>
          <w:u w:val="single"/>
        </w:rPr>
        <w:t>Trả lời</w:t>
      </w:r>
      <w:r w:rsidRPr="00F86AE8">
        <w:rPr>
          <w:rFonts w:cs="Times New Roman"/>
          <w:i/>
          <w:color w:val="000000" w:themeColor="text1"/>
          <w:sz w:val="26"/>
          <w:szCs w:val="26"/>
        </w:rPr>
        <w:t>:</w:t>
      </w:r>
      <w:r w:rsidRPr="00F86AE8">
        <w:rPr>
          <w:rFonts w:cs="Times New Roman"/>
          <w:color w:val="000000" w:themeColor="text1"/>
          <w:sz w:val="26"/>
          <w:szCs w:val="26"/>
        </w:rPr>
        <w:t xml:space="preserve"> </w:t>
      </w:r>
      <w:r w:rsidRPr="00B572FE">
        <w:rPr>
          <w:rFonts w:cs="Times New Roman"/>
          <w:color w:val="000000" w:themeColor="text1"/>
          <w:sz w:val="26"/>
          <w:szCs w:val="26"/>
        </w:rPr>
        <w:t>Phòng và các thết bị trong phòng được quản lý qua hệ thống, ngoài ra nó còn được quản lý bởi người quản lý phòng.</w:t>
      </w:r>
    </w:p>
    <w:p w:rsidR="00B572FE" w:rsidRPr="00F86AE8" w:rsidRDefault="00B572FE" w:rsidP="00D354D1">
      <w:pPr>
        <w:pStyle w:val="ListParagraph"/>
        <w:tabs>
          <w:tab w:val="left" w:pos="3073"/>
        </w:tabs>
        <w:spacing w:after="0" w:line="312" w:lineRule="auto"/>
        <w:jc w:val="both"/>
        <w:rPr>
          <w:rFonts w:cs="Times New Roman"/>
          <w:b/>
          <w:color w:val="000000" w:themeColor="text1"/>
          <w:sz w:val="26"/>
          <w:szCs w:val="26"/>
        </w:rPr>
      </w:pPr>
      <w:r w:rsidRPr="00F86AE8">
        <w:rPr>
          <w:rFonts w:cs="Times New Roman"/>
          <w:b/>
          <w:i/>
          <w:color w:val="000000" w:themeColor="text1"/>
          <w:sz w:val="26"/>
          <w:szCs w:val="26"/>
          <w:u w:val="single"/>
        </w:rPr>
        <w:t>Câu 6</w:t>
      </w:r>
      <w:r w:rsidRPr="00F86AE8">
        <w:rPr>
          <w:rFonts w:cs="Times New Roman"/>
          <w:b/>
          <w:i/>
          <w:color w:val="000000" w:themeColor="text1"/>
          <w:sz w:val="26"/>
          <w:szCs w:val="26"/>
        </w:rPr>
        <w:t>:</w:t>
      </w:r>
      <w:r w:rsidRPr="00F86AE8">
        <w:rPr>
          <w:rFonts w:cs="Times New Roman"/>
          <w:b/>
          <w:color w:val="000000" w:themeColor="text1"/>
          <w:sz w:val="26"/>
          <w:szCs w:val="26"/>
        </w:rPr>
        <w:t xml:space="preserve"> Chị có yêu cầu gì đặt ra cho hệ thống mới hay có bổ sung thêm thông tin gì không?</w:t>
      </w:r>
    </w:p>
    <w:p w:rsidR="00B572FE" w:rsidRPr="00B572FE" w:rsidRDefault="00B572FE" w:rsidP="00D354D1">
      <w:pPr>
        <w:pStyle w:val="ListParagraph"/>
        <w:tabs>
          <w:tab w:val="left" w:pos="3073"/>
        </w:tabs>
        <w:spacing w:after="0" w:line="312" w:lineRule="auto"/>
        <w:jc w:val="both"/>
        <w:rPr>
          <w:rFonts w:cs="Times New Roman"/>
          <w:i/>
          <w:color w:val="000000" w:themeColor="text1"/>
          <w:sz w:val="26"/>
          <w:szCs w:val="26"/>
          <w:u w:val="single"/>
        </w:rPr>
      </w:pPr>
      <w:r w:rsidRPr="00B572FE">
        <w:rPr>
          <w:rFonts w:cs="Times New Roman"/>
          <w:i/>
          <w:color w:val="000000" w:themeColor="text1"/>
          <w:sz w:val="26"/>
          <w:szCs w:val="26"/>
          <w:u w:val="single"/>
        </w:rPr>
        <w:t xml:space="preserve">Trả lời: </w:t>
      </w:r>
    </w:p>
    <w:p w:rsidR="00B572FE" w:rsidRPr="00F86AE8" w:rsidRDefault="00B572FE" w:rsidP="00D354D1">
      <w:pPr>
        <w:pStyle w:val="ListParagraph"/>
        <w:numPr>
          <w:ilvl w:val="0"/>
          <w:numId w:val="1"/>
        </w:numPr>
        <w:tabs>
          <w:tab w:val="left" w:pos="1080"/>
          <w:tab w:val="left" w:pos="3073"/>
        </w:tabs>
        <w:spacing w:after="0" w:line="312" w:lineRule="auto"/>
        <w:ind w:left="720" w:firstLine="0"/>
        <w:jc w:val="both"/>
        <w:rPr>
          <w:rFonts w:cs="Times New Roman"/>
          <w:color w:val="000000" w:themeColor="text1"/>
          <w:sz w:val="26"/>
          <w:szCs w:val="26"/>
        </w:rPr>
      </w:pPr>
      <w:r w:rsidRPr="00F86AE8">
        <w:rPr>
          <w:rFonts w:cs="Times New Roman"/>
          <w:color w:val="000000" w:themeColor="text1"/>
          <w:sz w:val="26"/>
          <w:szCs w:val="26"/>
        </w:rPr>
        <w:t xml:space="preserve">Giao diện đẹp mắt hơn. </w:t>
      </w:r>
    </w:p>
    <w:p w:rsidR="00B572FE" w:rsidRPr="00F86AE8" w:rsidRDefault="00B572FE" w:rsidP="00D354D1">
      <w:pPr>
        <w:pStyle w:val="ListParagraph"/>
        <w:numPr>
          <w:ilvl w:val="0"/>
          <w:numId w:val="1"/>
        </w:numPr>
        <w:tabs>
          <w:tab w:val="left" w:pos="1080"/>
          <w:tab w:val="left" w:pos="1843"/>
          <w:tab w:val="left" w:pos="3073"/>
        </w:tabs>
        <w:spacing w:after="0" w:line="312" w:lineRule="auto"/>
        <w:ind w:left="720" w:firstLine="0"/>
        <w:jc w:val="both"/>
        <w:rPr>
          <w:rFonts w:cs="Times New Roman"/>
          <w:color w:val="000000" w:themeColor="text1"/>
          <w:sz w:val="26"/>
          <w:szCs w:val="26"/>
        </w:rPr>
      </w:pPr>
      <w:r w:rsidRPr="00F86AE8">
        <w:rPr>
          <w:rFonts w:cs="Times New Roman"/>
          <w:color w:val="000000" w:themeColor="text1"/>
          <w:sz w:val="26"/>
          <w:szCs w:val="26"/>
        </w:rPr>
        <w:t xml:space="preserve">Chức năng dễ sử dụng, thao tác ngắn gọn hơn. </w:t>
      </w:r>
    </w:p>
    <w:p w:rsidR="00B572FE" w:rsidRPr="00B572FE" w:rsidRDefault="00B572FE" w:rsidP="00D354D1">
      <w:pPr>
        <w:pStyle w:val="ListParagraph"/>
        <w:numPr>
          <w:ilvl w:val="0"/>
          <w:numId w:val="1"/>
        </w:numPr>
        <w:tabs>
          <w:tab w:val="left" w:pos="1080"/>
          <w:tab w:val="left" w:pos="1843"/>
          <w:tab w:val="left" w:pos="3073"/>
        </w:tabs>
        <w:spacing w:after="0" w:line="312" w:lineRule="auto"/>
        <w:ind w:left="720" w:firstLine="0"/>
        <w:jc w:val="both"/>
        <w:rPr>
          <w:rFonts w:cs="Times New Roman"/>
          <w:color w:val="000000" w:themeColor="text1"/>
          <w:sz w:val="26"/>
          <w:szCs w:val="26"/>
        </w:rPr>
      </w:pPr>
      <w:r w:rsidRPr="00F86AE8">
        <w:rPr>
          <w:rFonts w:cs="Times New Roman"/>
          <w:color w:val="000000" w:themeColor="text1"/>
          <w:sz w:val="26"/>
          <w:szCs w:val="26"/>
        </w:rPr>
        <w:t>Các chức năng được thiết kế một cách hợp lý nhất với yêu cầu quản lý của khách sạn.</w:t>
      </w:r>
    </w:p>
    <w:p w:rsidR="00B572FE" w:rsidRDefault="00B572FE" w:rsidP="00D354D1">
      <w:pPr>
        <w:pStyle w:val="Heading4"/>
        <w:numPr>
          <w:ilvl w:val="0"/>
          <w:numId w:val="6"/>
        </w:numPr>
        <w:ind w:left="720"/>
      </w:pPr>
      <w:r>
        <w:t>Phương pháp lấy mẫu</w:t>
      </w:r>
    </w:p>
    <w:p w:rsidR="00B572FE" w:rsidRPr="00F86AE8" w:rsidRDefault="00B572FE" w:rsidP="00D354D1">
      <w:pPr>
        <w:pStyle w:val="ListParagraph"/>
        <w:tabs>
          <w:tab w:val="left" w:pos="720"/>
        </w:tabs>
        <w:spacing w:after="0" w:line="312" w:lineRule="auto"/>
        <w:jc w:val="both"/>
        <w:rPr>
          <w:rFonts w:cs="Times New Roman"/>
          <w:color w:val="000000" w:themeColor="text1"/>
          <w:sz w:val="26"/>
          <w:szCs w:val="26"/>
        </w:rPr>
      </w:pPr>
      <w:bookmarkStart w:id="8" w:name="_Toc479878145"/>
      <w:bookmarkStart w:id="9" w:name="_Toc481650296"/>
      <w:r w:rsidRPr="00F86AE8">
        <w:rPr>
          <w:rFonts w:cs="Times New Roman"/>
          <w:color w:val="000000" w:themeColor="text1"/>
          <w:sz w:val="26"/>
          <w:szCs w:val="26"/>
        </w:rPr>
        <w:t>Lấy mẫu phiếu:</w:t>
      </w:r>
      <w:bookmarkEnd w:id="8"/>
      <w:bookmarkEnd w:id="9"/>
    </w:p>
    <w:p w:rsidR="00B572FE" w:rsidRPr="00F86AE8" w:rsidRDefault="00B572FE" w:rsidP="00D354D1">
      <w:pPr>
        <w:pStyle w:val="ListParagraph"/>
        <w:numPr>
          <w:ilvl w:val="0"/>
          <w:numId w:val="1"/>
        </w:numPr>
        <w:tabs>
          <w:tab w:val="left" w:pos="900"/>
        </w:tabs>
        <w:spacing w:after="0" w:line="312" w:lineRule="auto"/>
        <w:ind w:left="900" w:hanging="180"/>
        <w:jc w:val="both"/>
        <w:rPr>
          <w:rFonts w:cs="Times New Roman"/>
          <w:color w:val="000000" w:themeColor="text1"/>
          <w:sz w:val="26"/>
          <w:szCs w:val="26"/>
        </w:rPr>
      </w:pPr>
      <w:bookmarkStart w:id="10" w:name="_Toc479878146"/>
      <w:bookmarkStart w:id="11" w:name="_Toc481650297"/>
      <w:r w:rsidRPr="00F86AE8">
        <w:rPr>
          <w:rFonts w:cs="Times New Roman"/>
          <w:color w:val="000000" w:themeColor="text1"/>
          <w:sz w:val="26"/>
          <w:szCs w:val="26"/>
        </w:rPr>
        <w:t>Phiếu đặt phòng khách sạn: Bao gồm thông tin của khách hàng và yêu cầu về loại phòng cùng các dịch vụ kèm theo.</w:t>
      </w:r>
      <w:bookmarkEnd w:id="10"/>
      <w:bookmarkEnd w:id="11"/>
    </w:p>
    <w:p w:rsidR="00B572FE" w:rsidRPr="00B572FE" w:rsidRDefault="00B572FE" w:rsidP="00D354D1">
      <w:pPr>
        <w:pStyle w:val="ListParagraph"/>
        <w:tabs>
          <w:tab w:val="left" w:pos="0"/>
        </w:tabs>
        <w:spacing w:after="0" w:line="312" w:lineRule="auto"/>
        <w:ind w:left="0"/>
        <w:jc w:val="center"/>
        <w:rPr>
          <w:rFonts w:cs="Times New Roman"/>
          <w:color w:val="000000" w:themeColor="text1"/>
          <w:sz w:val="26"/>
          <w:szCs w:val="26"/>
        </w:rPr>
      </w:pPr>
      <w:bookmarkStart w:id="12" w:name="_Toc479878147"/>
      <w:bookmarkStart w:id="13" w:name="_Toc481650298"/>
      <w:r w:rsidRPr="00F86AE8">
        <w:rPr>
          <w:rFonts w:cs="Times New Roman"/>
          <w:noProof/>
          <w:color w:val="000000" w:themeColor="text1"/>
          <w:sz w:val="26"/>
          <w:szCs w:val="26"/>
          <w:lang w:eastAsia="en-US"/>
        </w:rPr>
        <w:lastRenderedPageBreak/>
        <w:drawing>
          <wp:inline distT="0" distB="0" distL="0" distR="0" wp14:anchorId="34EFDD4B" wp14:editId="71095D3C">
            <wp:extent cx="3613785" cy="3637303"/>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2.jpg"/>
                    <pic:cNvPicPr/>
                  </pic:nvPicPr>
                  <pic:blipFill>
                    <a:blip r:embed="rId16">
                      <a:extLst>
                        <a:ext uri="{28A0092B-C50C-407E-A947-70E740481C1C}">
                          <a14:useLocalDpi xmlns:a14="http://schemas.microsoft.com/office/drawing/2010/main" val="0"/>
                        </a:ext>
                      </a:extLst>
                    </a:blip>
                    <a:stretch>
                      <a:fillRect/>
                    </a:stretch>
                  </pic:blipFill>
                  <pic:spPr>
                    <a:xfrm>
                      <a:off x="0" y="0"/>
                      <a:ext cx="3617016" cy="3640555"/>
                    </a:xfrm>
                    <a:prstGeom prst="rect">
                      <a:avLst/>
                    </a:prstGeom>
                  </pic:spPr>
                </pic:pic>
              </a:graphicData>
            </a:graphic>
          </wp:inline>
        </w:drawing>
      </w:r>
      <w:bookmarkEnd w:id="12"/>
      <w:bookmarkEnd w:id="13"/>
    </w:p>
    <w:p w:rsidR="00B572FE" w:rsidRPr="00F86AE8" w:rsidRDefault="00B572FE" w:rsidP="00D354D1">
      <w:pPr>
        <w:pStyle w:val="ListParagraph"/>
        <w:numPr>
          <w:ilvl w:val="0"/>
          <w:numId w:val="1"/>
        </w:numPr>
        <w:tabs>
          <w:tab w:val="left" w:pos="900"/>
        </w:tabs>
        <w:spacing w:after="0" w:line="312" w:lineRule="auto"/>
        <w:ind w:left="900" w:hanging="180"/>
        <w:jc w:val="both"/>
        <w:rPr>
          <w:rFonts w:cs="Times New Roman"/>
          <w:color w:val="000000" w:themeColor="text1"/>
          <w:sz w:val="26"/>
          <w:szCs w:val="26"/>
        </w:rPr>
      </w:pPr>
      <w:bookmarkStart w:id="14" w:name="_Toc479878148"/>
      <w:bookmarkStart w:id="15" w:name="_Toc481650299"/>
      <w:r w:rsidRPr="00F86AE8">
        <w:rPr>
          <w:rFonts w:cs="Times New Roman"/>
          <w:color w:val="000000" w:themeColor="text1"/>
          <w:sz w:val="26"/>
          <w:szCs w:val="26"/>
        </w:rPr>
        <w:t>Phiếu thanh toán bao gồm dịch vụ/đồ ăn mà khách hàng đã sửa dụng cùng tiền phòng và có tên nhân viên thực hiện đối chiếu.</w:t>
      </w:r>
      <w:bookmarkEnd w:id="14"/>
      <w:bookmarkEnd w:id="15"/>
    </w:p>
    <w:p w:rsidR="00B572FE" w:rsidRDefault="00B572FE" w:rsidP="00D354D1">
      <w:pPr>
        <w:pStyle w:val="ListParagraph"/>
        <w:tabs>
          <w:tab w:val="left" w:pos="1134"/>
        </w:tabs>
        <w:spacing w:after="0" w:line="312" w:lineRule="auto"/>
        <w:ind w:left="0"/>
        <w:jc w:val="center"/>
        <w:rPr>
          <w:rFonts w:cs="Times New Roman"/>
          <w:color w:val="000000" w:themeColor="text1"/>
          <w:sz w:val="26"/>
          <w:szCs w:val="26"/>
        </w:rPr>
      </w:pPr>
      <w:bookmarkStart w:id="16" w:name="_Toc479878149"/>
      <w:bookmarkStart w:id="17" w:name="_Toc481650300"/>
      <w:r w:rsidRPr="00F86AE8">
        <w:rPr>
          <w:rFonts w:cs="Times New Roman"/>
          <w:noProof/>
          <w:color w:val="000000" w:themeColor="text1"/>
          <w:sz w:val="26"/>
          <w:szCs w:val="26"/>
          <w:lang w:eastAsia="en-US"/>
        </w:rPr>
        <w:drawing>
          <wp:inline distT="0" distB="0" distL="0" distR="0" wp14:anchorId="0F4AC295" wp14:editId="4217844D">
            <wp:extent cx="282892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san2.png"/>
                    <pic:cNvPicPr/>
                  </pic:nvPicPr>
                  <pic:blipFill>
                    <a:blip r:embed="rId17">
                      <a:extLst>
                        <a:ext uri="{28A0092B-C50C-407E-A947-70E740481C1C}">
                          <a14:useLocalDpi xmlns:a14="http://schemas.microsoft.com/office/drawing/2010/main" val="0"/>
                        </a:ext>
                      </a:extLst>
                    </a:blip>
                    <a:stretch>
                      <a:fillRect/>
                    </a:stretch>
                  </pic:blipFill>
                  <pic:spPr>
                    <a:xfrm>
                      <a:off x="0" y="0"/>
                      <a:ext cx="2828572" cy="2666667"/>
                    </a:xfrm>
                    <a:prstGeom prst="rect">
                      <a:avLst/>
                    </a:prstGeom>
                  </pic:spPr>
                </pic:pic>
              </a:graphicData>
            </a:graphic>
          </wp:inline>
        </w:drawing>
      </w:r>
      <w:bookmarkEnd w:id="16"/>
      <w:bookmarkEnd w:id="17"/>
    </w:p>
    <w:p w:rsidR="00951AB1" w:rsidRDefault="00951AB1" w:rsidP="00D354D1">
      <w:pPr>
        <w:ind w:firstLine="0"/>
        <w:jc w:val="left"/>
      </w:pPr>
      <w:r>
        <w:br w:type="page"/>
      </w:r>
    </w:p>
    <w:p w:rsidR="00B572FE" w:rsidRDefault="00B572FE" w:rsidP="00D354D1">
      <w:pPr>
        <w:pStyle w:val="Heading3"/>
        <w:numPr>
          <w:ilvl w:val="2"/>
          <w:numId w:val="2"/>
        </w:numPr>
        <w:ind w:left="900"/>
      </w:pPr>
      <w:bookmarkStart w:id="18" w:name="_Toc498559978"/>
      <w:r>
        <w:lastRenderedPageBreak/>
        <w:t>Quy trình nghiệp vụ</w:t>
      </w:r>
      <w:bookmarkEnd w:id="18"/>
    </w:p>
    <w:p w:rsidR="00B572FE" w:rsidRDefault="00951AB1" w:rsidP="00D354D1">
      <w:pPr>
        <w:pStyle w:val="Heading4"/>
        <w:numPr>
          <w:ilvl w:val="0"/>
          <w:numId w:val="9"/>
        </w:numPr>
        <w:ind w:left="900"/>
      </w:pPr>
      <w:r>
        <w:t>Quản lý khách hàng</w:t>
      </w:r>
    </w:p>
    <w:p w:rsidR="00951AB1" w:rsidRDefault="00951AB1" w:rsidP="00D354D1">
      <w:pPr>
        <w:ind w:left="900" w:firstLine="0"/>
      </w:pPr>
      <w:r>
        <w:t>Khách hàng trực tiếp hoặc qua điện thoại</w:t>
      </w:r>
    </w:p>
    <w:p w:rsidR="00951AB1" w:rsidRPr="00951AB1" w:rsidRDefault="00951AB1" w:rsidP="00D354D1">
      <w:pPr>
        <w:pStyle w:val="ListParagraph"/>
        <w:numPr>
          <w:ilvl w:val="0"/>
          <w:numId w:val="1"/>
        </w:numPr>
        <w:spacing w:after="0" w:line="312" w:lineRule="auto"/>
        <w:ind w:left="1080" w:hanging="180"/>
        <w:jc w:val="both"/>
        <w:rPr>
          <w:sz w:val="26"/>
          <w:szCs w:val="26"/>
        </w:rPr>
      </w:pPr>
      <w:r w:rsidRPr="00951AB1">
        <w:rPr>
          <w:sz w:val="26"/>
          <w:szCs w:val="26"/>
        </w:rPr>
        <w:t>Sau khi nhận được yêu cầu đăng ký/đặt phòng hoặc thay đổi thông tin từ khách hàng, nhân viên lễ tân sẽ yêu cầu khách hàng cung cấp thông tin cá nhân.</w:t>
      </w:r>
    </w:p>
    <w:p w:rsidR="00951AB1" w:rsidRPr="00951AB1" w:rsidRDefault="00951AB1" w:rsidP="00D354D1">
      <w:pPr>
        <w:pStyle w:val="ListParagraph"/>
        <w:numPr>
          <w:ilvl w:val="0"/>
          <w:numId w:val="1"/>
        </w:numPr>
        <w:spacing w:after="0" w:line="312" w:lineRule="auto"/>
        <w:ind w:left="1080" w:hanging="180"/>
        <w:jc w:val="both"/>
        <w:rPr>
          <w:sz w:val="26"/>
          <w:szCs w:val="26"/>
        </w:rPr>
      </w:pPr>
      <w:r w:rsidRPr="00951AB1">
        <w:rPr>
          <w:sz w:val="26"/>
          <w:szCs w:val="26"/>
        </w:rPr>
        <w:t>Nhân viên thực hiện tra cứu khách hàng:</w:t>
      </w:r>
    </w:p>
    <w:p w:rsidR="00951AB1" w:rsidRPr="00951AB1" w:rsidRDefault="00951AB1" w:rsidP="00D354D1">
      <w:pPr>
        <w:pStyle w:val="ListParagraph"/>
        <w:numPr>
          <w:ilvl w:val="0"/>
          <w:numId w:val="10"/>
        </w:numPr>
        <w:spacing w:after="0" w:line="312" w:lineRule="auto"/>
        <w:ind w:left="1440"/>
        <w:jc w:val="both"/>
        <w:rPr>
          <w:sz w:val="26"/>
          <w:szCs w:val="26"/>
        </w:rPr>
      </w:pPr>
      <w:r w:rsidRPr="00951AB1">
        <w:rPr>
          <w:sz w:val="26"/>
          <w:szCs w:val="26"/>
        </w:rPr>
        <w:t xml:space="preserve">Nếu là khách lần đầu đăng ký/đặt phòng khách sạn, nhân viên lễ tân sẽ thêm mới thông tin khách hàng. Dựa vào yêu cầu của khách hàng, nhân viên lễ tân sẽ chọn phòng thích hợp, thông tin sẽ được lưu trữ vào CSDL của hệ thống. </w:t>
      </w:r>
    </w:p>
    <w:p w:rsidR="00951AB1" w:rsidRPr="00951AB1" w:rsidRDefault="00951AB1" w:rsidP="00D354D1">
      <w:pPr>
        <w:pStyle w:val="ListParagraph"/>
        <w:numPr>
          <w:ilvl w:val="0"/>
          <w:numId w:val="10"/>
        </w:numPr>
        <w:spacing w:after="0" w:line="312" w:lineRule="auto"/>
        <w:ind w:left="1440"/>
        <w:jc w:val="both"/>
        <w:rPr>
          <w:sz w:val="26"/>
          <w:szCs w:val="26"/>
        </w:rPr>
      </w:pPr>
      <w:r w:rsidRPr="00951AB1">
        <w:rPr>
          <w:sz w:val="26"/>
          <w:szCs w:val="26"/>
        </w:rPr>
        <w:t>Nếu là khách quen, đã có thông tin trong hệ thống, nhân viên lễ tân sẽ chuyển sang chức năng thay đổi trạng thái phòng</w:t>
      </w:r>
    </w:p>
    <w:p w:rsidR="00951AB1" w:rsidRPr="00951AB1" w:rsidRDefault="00951AB1" w:rsidP="00D354D1">
      <w:pPr>
        <w:pStyle w:val="ListParagraph"/>
        <w:numPr>
          <w:ilvl w:val="0"/>
          <w:numId w:val="11"/>
        </w:numPr>
        <w:spacing w:after="0" w:line="312" w:lineRule="auto"/>
        <w:ind w:left="1080" w:hanging="180"/>
        <w:jc w:val="both"/>
        <w:rPr>
          <w:sz w:val="26"/>
          <w:szCs w:val="26"/>
        </w:rPr>
      </w:pPr>
      <w:r w:rsidRPr="00951AB1">
        <w:rPr>
          <w:sz w:val="26"/>
          <w:szCs w:val="26"/>
        </w:rPr>
        <w:t>Khi nhận được yêu cầu thay đổi thông tin từ phía khách hàng, nhân viên thực hiện tra cứu và sửa đổi thông tin cho khách</w:t>
      </w:r>
    </w:p>
    <w:p w:rsidR="00951AB1" w:rsidRPr="00951AB1" w:rsidRDefault="00951AB1" w:rsidP="00D354D1">
      <w:pPr>
        <w:pStyle w:val="ListParagraph"/>
        <w:numPr>
          <w:ilvl w:val="0"/>
          <w:numId w:val="11"/>
        </w:numPr>
        <w:spacing w:after="0" w:line="312" w:lineRule="auto"/>
        <w:ind w:left="1080" w:hanging="180"/>
        <w:jc w:val="both"/>
        <w:rPr>
          <w:sz w:val="26"/>
          <w:szCs w:val="26"/>
        </w:rPr>
      </w:pPr>
      <w:r w:rsidRPr="00951AB1">
        <w:rPr>
          <w:sz w:val="26"/>
          <w:szCs w:val="26"/>
        </w:rPr>
        <w:t>Nhân viên lễ tân, nhân viên tư vấn và đặt phòng qua điện thoại, nhân viên quản lý trang web đều có tài khoản riêng và đều có quyền thêm, sửa, xóa khách hàng khi có yêu cầu từ khách hàng</w:t>
      </w:r>
    </w:p>
    <w:p w:rsidR="00951AB1" w:rsidRDefault="00951AB1" w:rsidP="00D354D1">
      <w:pPr>
        <w:pStyle w:val="Heading4"/>
        <w:numPr>
          <w:ilvl w:val="0"/>
          <w:numId w:val="9"/>
        </w:numPr>
        <w:ind w:left="900"/>
      </w:pPr>
      <w:r>
        <w:t>Thay đổi trạng thái phòng</w:t>
      </w:r>
    </w:p>
    <w:p w:rsidR="00951AB1" w:rsidRPr="00951AB1" w:rsidRDefault="00951AB1" w:rsidP="00213B9F">
      <w:pPr>
        <w:pStyle w:val="ListParagraph"/>
        <w:numPr>
          <w:ilvl w:val="0"/>
          <w:numId w:val="12"/>
        </w:numPr>
        <w:spacing w:after="0" w:line="312" w:lineRule="auto"/>
        <w:ind w:left="900"/>
        <w:jc w:val="both"/>
        <w:rPr>
          <w:sz w:val="26"/>
          <w:szCs w:val="26"/>
        </w:rPr>
      </w:pPr>
      <w:r w:rsidRPr="00951AB1">
        <w:rPr>
          <w:sz w:val="26"/>
          <w:szCs w:val="26"/>
        </w:rPr>
        <w:t>Đối với khách đăng ký/đặt phòng: Khi đã có được thông tin của khách hàng, nhân viên lễ tân sẽ đưa ra những gợi ý cho khách để khách dễ lựa chọn hơn. Khách hàng tiến hành lựa chọn phòng, nhân viên sẽ thay đổi trạng thái phòng khách đã chọn (đã nhận/đặt trước) sao cho phù hợp và điền các thông tin liên quan.</w:t>
      </w:r>
    </w:p>
    <w:p w:rsidR="00951AB1" w:rsidRPr="00951AB1" w:rsidRDefault="00951AB1" w:rsidP="00213B9F">
      <w:pPr>
        <w:pStyle w:val="ListParagraph"/>
        <w:numPr>
          <w:ilvl w:val="0"/>
          <w:numId w:val="12"/>
        </w:numPr>
        <w:spacing w:after="0" w:line="312" w:lineRule="auto"/>
        <w:ind w:left="900"/>
        <w:jc w:val="both"/>
        <w:rPr>
          <w:sz w:val="26"/>
          <w:szCs w:val="26"/>
        </w:rPr>
      </w:pPr>
      <w:r w:rsidRPr="00951AB1">
        <w:rPr>
          <w:sz w:val="26"/>
          <w:szCs w:val="26"/>
        </w:rPr>
        <w:t>Đối với khách hàng nhận phòng: Nhân viên tiến hành xác nhận thông tin của khách có khớp với  thông tin đăng ký hay không? Nếu khớp, nhân viên tiến hành đổi trạng thái phòng thành đã nhận phòng.</w:t>
      </w:r>
    </w:p>
    <w:p w:rsidR="00951AB1" w:rsidRPr="00951AB1" w:rsidRDefault="00951AB1" w:rsidP="00213B9F">
      <w:pPr>
        <w:pStyle w:val="ListParagraph"/>
        <w:numPr>
          <w:ilvl w:val="0"/>
          <w:numId w:val="12"/>
        </w:numPr>
        <w:spacing w:after="0" w:line="312" w:lineRule="auto"/>
        <w:ind w:left="900"/>
        <w:jc w:val="both"/>
        <w:rPr>
          <w:sz w:val="26"/>
          <w:szCs w:val="26"/>
        </w:rPr>
      </w:pPr>
      <w:r w:rsidRPr="00951AB1">
        <w:rPr>
          <w:sz w:val="26"/>
          <w:szCs w:val="26"/>
        </w:rPr>
        <w:t>Khi khách trả phòng: nếu đã thanh toán đầy đủ, nhân viên tiến hành đổi lại trạng thái phòng thành trống.</w:t>
      </w:r>
    </w:p>
    <w:p w:rsidR="00951AB1" w:rsidRDefault="00951AB1" w:rsidP="00D354D1">
      <w:pPr>
        <w:pStyle w:val="Heading4"/>
        <w:numPr>
          <w:ilvl w:val="0"/>
          <w:numId w:val="9"/>
        </w:numPr>
        <w:ind w:left="900"/>
      </w:pPr>
      <w:r>
        <w:t>Đăng ký dịch vụ</w:t>
      </w:r>
    </w:p>
    <w:p w:rsidR="00951AB1" w:rsidRPr="00951AB1" w:rsidRDefault="00951AB1" w:rsidP="00D354D1">
      <w:pPr>
        <w:pStyle w:val="NoSpacing"/>
        <w:spacing w:after="0" w:line="312" w:lineRule="auto"/>
        <w:ind w:left="900"/>
        <w:jc w:val="both"/>
        <w:rPr>
          <w:sz w:val="26"/>
          <w:szCs w:val="26"/>
        </w:rPr>
      </w:pPr>
      <w:r w:rsidRPr="00951AB1">
        <w:rPr>
          <w:sz w:val="26"/>
          <w:szCs w:val="26"/>
        </w:rPr>
        <w:t xml:space="preserve">Đối với khách hàng đăng ký dịch vụ tại khách sạn hoặc qua điện thoại: Nhân viên sẽ điền thông tin đăng ký dịch vụ cho khách khi nhận được yêu cầu. Khi khách có thay đổi hoặc muốn hủy dịch vụ, nhân viên sẽ thông báo tới khách </w:t>
      </w:r>
      <w:r w:rsidRPr="00951AB1">
        <w:rPr>
          <w:sz w:val="26"/>
          <w:szCs w:val="26"/>
        </w:rPr>
        <w:lastRenderedPageBreak/>
        <w:t>những quy định của khách sạn và những chi phí phát sinh (nếu có). Nếu khách hàng xác nhận thì nhân viên sẽ tiến hành thay đổi hoặc hủy cho khách.</w:t>
      </w:r>
    </w:p>
    <w:p w:rsidR="00951AB1" w:rsidRPr="00951AB1" w:rsidRDefault="00951AB1" w:rsidP="00D354D1">
      <w:pPr>
        <w:pStyle w:val="NoSpacing"/>
        <w:spacing w:after="0" w:line="312" w:lineRule="auto"/>
        <w:ind w:left="900"/>
        <w:jc w:val="both"/>
        <w:rPr>
          <w:sz w:val="26"/>
          <w:szCs w:val="26"/>
        </w:rPr>
      </w:pPr>
      <w:r w:rsidRPr="00951AB1">
        <w:rPr>
          <w:sz w:val="26"/>
          <w:szCs w:val="26"/>
        </w:rPr>
        <w:t>Đối với khách hàng tự đăng ký qua website: Khách hàng sẽ tự lựa chọn và điền thông tin về dịch vụ. Khi khách hàng muốn thay đổi hoặc hủy, hệ thống sẽ thông báo về quy định và chi phi phát sinh (nếu có), nếu khách hàng click vào nút xác nhận, dịch vụ sẽ bị thay đổi hoặc hủy theo yêu cầu.</w:t>
      </w:r>
    </w:p>
    <w:p w:rsidR="00951AB1" w:rsidRDefault="00951AB1" w:rsidP="00D354D1">
      <w:pPr>
        <w:pStyle w:val="NoSpacing"/>
        <w:spacing w:after="0" w:line="312" w:lineRule="auto"/>
        <w:ind w:left="900"/>
        <w:jc w:val="both"/>
      </w:pPr>
      <w:r w:rsidRPr="00951AB1">
        <w:rPr>
          <w:sz w:val="26"/>
          <w:szCs w:val="26"/>
        </w:rPr>
        <w:t>Đối với những dịch vụ có hợp đồng đi kèm, khách hàng phải tới khách sạn để xác nhận các điều khoản, kí tên và lưu giữ một bản của hợp đồng.</w:t>
      </w:r>
    </w:p>
    <w:p w:rsidR="00951AB1" w:rsidRDefault="00951AB1" w:rsidP="00D354D1">
      <w:pPr>
        <w:pStyle w:val="Heading4"/>
        <w:numPr>
          <w:ilvl w:val="0"/>
          <w:numId w:val="9"/>
        </w:numPr>
        <w:ind w:left="900"/>
      </w:pPr>
      <w:r>
        <w:t>Tìm kiếm</w:t>
      </w:r>
    </w:p>
    <w:p w:rsidR="00951AB1" w:rsidRPr="00951AB1" w:rsidRDefault="00951AB1" w:rsidP="00D354D1">
      <w:pPr>
        <w:pStyle w:val="NoSpacing"/>
        <w:spacing w:after="0" w:line="312" w:lineRule="auto"/>
        <w:ind w:left="900"/>
        <w:jc w:val="both"/>
        <w:rPr>
          <w:sz w:val="26"/>
          <w:szCs w:val="26"/>
        </w:rPr>
      </w:pPr>
      <w:r w:rsidRPr="00951AB1">
        <w:rPr>
          <w:sz w:val="26"/>
          <w:szCs w:val="26"/>
        </w:rPr>
        <w:t xml:space="preserve">Khi có yêu cầu tìm kiếm dữ liệu, các nhân viên sẽ mở chức năng tìm kiếm để tìm các thông tin cần thiết. </w:t>
      </w:r>
    </w:p>
    <w:p w:rsidR="00951AB1" w:rsidRPr="00951AB1" w:rsidRDefault="00951AB1" w:rsidP="00D354D1">
      <w:pPr>
        <w:pStyle w:val="NoSpacing"/>
        <w:spacing w:after="0" w:line="312" w:lineRule="auto"/>
        <w:ind w:left="900"/>
        <w:jc w:val="both"/>
        <w:rPr>
          <w:sz w:val="26"/>
          <w:szCs w:val="26"/>
        </w:rPr>
      </w:pPr>
      <w:r w:rsidRPr="00951AB1">
        <w:rPr>
          <w:sz w:val="26"/>
          <w:szCs w:val="26"/>
        </w:rPr>
        <w:t>Có nhiều loại tiêu chí tìm kiếm được thiết lập sẵn trong chức năng</w:t>
      </w:r>
    </w:p>
    <w:p w:rsidR="00951AB1" w:rsidRPr="00951AB1" w:rsidRDefault="00951AB1" w:rsidP="00D354D1">
      <w:pPr>
        <w:pStyle w:val="NoSpacing"/>
        <w:spacing w:after="0" w:line="312" w:lineRule="auto"/>
        <w:ind w:left="900"/>
        <w:jc w:val="both"/>
        <w:rPr>
          <w:sz w:val="26"/>
          <w:szCs w:val="26"/>
        </w:rPr>
      </w:pPr>
      <w:r w:rsidRPr="00951AB1">
        <w:rPr>
          <w:sz w:val="26"/>
          <w:szCs w:val="26"/>
        </w:rPr>
        <w:t xml:space="preserve">Đối với mỗi </w:t>
      </w:r>
      <w:r w:rsidR="002A2E02">
        <w:rPr>
          <w:sz w:val="26"/>
          <w:szCs w:val="26"/>
        </w:rPr>
        <w:t>người dùng</w:t>
      </w:r>
      <w:r w:rsidRPr="00951AB1">
        <w:rPr>
          <w:sz w:val="26"/>
          <w:szCs w:val="26"/>
        </w:rPr>
        <w:t xml:space="preserve"> thì khả năng, phạm vi và các tiêu chí tìm kiếm được hiển thị là khác nhau, cụ thể:</w:t>
      </w:r>
    </w:p>
    <w:p w:rsidR="00951AB1" w:rsidRPr="00951AB1" w:rsidRDefault="00951AB1" w:rsidP="00213B9F">
      <w:pPr>
        <w:pStyle w:val="NoSpacing"/>
        <w:numPr>
          <w:ilvl w:val="0"/>
          <w:numId w:val="14"/>
        </w:numPr>
        <w:tabs>
          <w:tab w:val="left" w:pos="1260"/>
        </w:tabs>
        <w:spacing w:after="0" w:line="312" w:lineRule="auto"/>
        <w:ind w:left="1259" w:hanging="357"/>
        <w:jc w:val="both"/>
        <w:rPr>
          <w:sz w:val="26"/>
          <w:szCs w:val="26"/>
        </w:rPr>
      </w:pPr>
      <w:r w:rsidRPr="00951AB1">
        <w:rPr>
          <w:sz w:val="26"/>
          <w:szCs w:val="26"/>
        </w:rPr>
        <w:t>Đối với lễ tân: khách hàng, phòng, dịch vụ, hóa đơn và báo cáo</w:t>
      </w:r>
    </w:p>
    <w:p w:rsidR="00951AB1" w:rsidRPr="00951AB1" w:rsidRDefault="00951AB1" w:rsidP="00213B9F">
      <w:pPr>
        <w:pStyle w:val="NoSpacing"/>
        <w:numPr>
          <w:ilvl w:val="0"/>
          <w:numId w:val="14"/>
        </w:numPr>
        <w:tabs>
          <w:tab w:val="left" w:pos="1260"/>
        </w:tabs>
        <w:spacing w:after="0" w:line="312" w:lineRule="auto"/>
        <w:ind w:left="1259" w:hanging="357"/>
        <w:jc w:val="both"/>
        <w:rPr>
          <w:sz w:val="26"/>
          <w:szCs w:val="26"/>
        </w:rPr>
      </w:pPr>
      <w:r w:rsidRPr="00951AB1">
        <w:rPr>
          <w:sz w:val="26"/>
          <w:szCs w:val="26"/>
        </w:rPr>
        <w:t xml:space="preserve">Đối với </w:t>
      </w:r>
      <w:r w:rsidR="009336E3">
        <w:rPr>
          <w:sz w:val="26"/>
          <w:szCs w:val="26"/>
        </w:rPr>
        <w:t>nhân viên phòng</w:t>
      </w:r>
      <w:r w:rsidRPr="00951AB1">
        <w:rPr>
          <w:sz w:val="26"/>
          <w:szCs w:val="26"/>
        </w:rPr>
        <w:t>: kho, sản phẩm, nhập kho, xuất kho và báo cáo</w:t>
      </w:r>
    </w:p>
    <w:p w:rsidR="00951AB1" w:rsidRPr="00951AB1" w:rsidRDefault="00951AB1" w:rsidP="00213B9F">
      <w:pPr>
        <w:pStyle w:val="NoSpacing"/>
        <w:numPr>
          <w:ilvl w:val="0"/>
          <w:numId w:val="14"/>
        </w:numPr>
        <w:tabs>
          <w:tab w:val="left" w:pos="1260"/>
        </w:tabs>
        <w:spacing w:after="0" w:line="312" w:lineRule="auto"/>
        <w:ind w:left="1259" w:hanging="357"/>
        <w:jc w:val="both"/>
        <w:rPr>
          <w:sz w:val="26"/>
          <w:szCs w:val="26"/>
        </w:rPr>
      </w:pPr>
      <w:r w:rsidRPr="00951AB1">
        <w:rPr>
          <w:sz w:val="26"/>
          <w:szCs w:val="26"/>
        </w:rPr>
        <w:t>Đối với quản lý: bao gồm quyền tìm kiếm của nhân viên và thêm vào đó là tìm kiếm nhân viên</w:t>
      </w:r>
    </w:p>
    <w:p w:rsidR="00951AB1" w:rsidRDefault="00951AB1" w:rsidP="00D354D1">
      <w:pPr>
        <w:pStyle w:val="Heading4"/>
        <w:numPr>
          <w:ilvl w:val="0"/>
          <w:numId w:val="9"/>
        </w:numPr>
        <w:ind w:left="900"/>
      </w:pPr>
      <w:r>
        <w:t>Lập hóa đơn</w:t>
      </w:r>
    </w:p>
    <w:p w:rsidR="00951AB1" w:rsidRPr="000420A2" w:rsidRDefault="00951AB1" w:rsidP="00D354D1">
      <w:pPr>
        <w:ind w:left="900" w:firstLine="0"/>
      </w:pPr>
      <w:r w:rsidRPr="000420A2">
        <w:t>Khi khách hàng yêu cầu trả phòng và thanh toán</w:t>
      </w:r>
    </w:p>
    <w:p w:rsidR="00951AB1" w:rsidRPr="000420A2" w:rsidRDefault="00951AB1" w:rsidP="00D354D1">
      <w:pPr>
        <w:ind w:left="900" w:firstLine="0"/>
        <w:rPr>
          <w:i/>
        </w:rPr>
      </w:pPr>
      <w:r w:rsidRPr="000420A2">
        <w:rPr>
          <w:i/>
        </w:rPr>
        <w:t>Đối với khách hàng thanh toán qua nhân viên</w:t>
      </w:r>
      <w:r w:rsidR="000420A2" w:rsidRPr="000420A2">
        <w:rPr>
          <w:i/>
        </w:rPr>
        <w:t xml:space="preserve"> l</w:t>
      </w:r>
      <w:r w:rsidR="004D7C36">
        <w:rPr>
          <w:i/>
        </w:rPr>
        <w:t>ễ</w:t>
      </w:r>
      <w:r w:rsidR="000420A2" w:rsidRPr="000420A2">
        <w:rPr>
          <w:i/>
        </w:rPr>
        <w:t xml:space="preserve"> tân</w:t>
      </w:r>
    </w:p>
    <w:p w:rsidR="00951AB1" w:rsidRPr="000420A2" w:rsidRDefault="00951AB1" w:rsidP="00213B9F">
      <w:pPr>
        <w:pStyle w:val="NoSpacing"/>
        <w:numPr>
          <w:ilvl w:val="0"/>
          <w:numId w:val="15"/>
        </w:numPr>
        <w:spacing w:after="0" w:line="312" w:lineRule="auto"/>
        <w:ind w:left="1260"/>
        <w:jc w:val="both"/>
        <w:rPr>
          <w:sz w:val="26"/>
          <w:szCs w:val="26"/>
        </w:rPr>
      </w:pPr>
      <w:r w:rsidRPr="000420A2">
        <w:rPr>
          <w:sz w:val="26"/>
          <w:szCs w:val="26"/>
        </w:rPr>
        <w:t>Nhân viên sẽ truy xuất thông tin về các khoản mà khách hàng cần phải thanh toán và in hóa đơn thành 2 bản (chưa có dấu), đưa một bản cho khách. Khách hàng xem và kiểm tra lại.</w:t>
      </w:r>
    </w:p>
    <w:p w:rsidR="000420A2" w:rsidRPr="000420A2" w:rsidRDefault="00951AB1" w:rsidP="00213B9F">
      <w:pPr>
        <w:pStyle w:val="NoSpacing"/>
        <w:numPr>
          <w:ilvl w:val="0"/>
          <w:numId w:val="16"/>
        </w:numPr>
        <w:spacing w:after="0" w:line="312" w:lineRule="auto"/>
        <w:jc w:val="both"/>
        <w:rPr>
          <w:sz w:val="26"/>
          <w:szCs w:val="26"/>
        </w:rPr>
      </w:pPr>
      <w:r w:rsidRPr="000420A2">
        <w:rPr>
          <w:sz w:val="26"/>
          <w:szCs w:val="26"/>
        </w:rPr>
        <w:t>Nếu khách hàng không đồng ý, nhân viên sẽ kiểm tra lại phòng và các dịch vụ mà khách đã đăng ký để xác nhận lại với khách. Nếu có sai xót xảy ra thì nhân viên phải lập tức khác phục lại.</w:t>
      </w:r>
    </w:p>
    <w:p w:rsidR="00951AB1" w:rsidRPr="000420A2" w:rsidRDefault="00951AB1" w:rsidP="00213B9F">
      <w:pPr>
        <w:pStyle w:val="NoSpacing"/>
        <w:numPr>
          <w:ilvl w:val="0"/>
          <w:numId w:val="16"/>
        </w:numPr>
        <w:spacing w:after="0" w:line="312" w:lineRule="auto"/>
        <w:jc w:val="both"/>
        <w:rPr>
          <w:sz w:val="26"/>
          <w:szCs w:val="26"/>
        </w:rPr>
      </w:pPr>
      <w:r w:rsidRPr="000420A2">
        <w:rPr>
          <w:sz w:val="26"/>
          <w:szCs w:val="26"/>
        </w:rPr>
        <w:t>Nếu khách hàng đồng ý, nhân viên sẽ hỏi về hình thức thanh toán của khách</w:t>
      </w:r>
    </w:p>
    <w:p w:rsidR="00951AB1" w:rsidRPr="000420A2" w:rsidRDefault="00951AB1" w:rsidP="00213B9F">
      <w:pPr>
        <w:pStyle w:val="NoSpacing"/>
        <w:numPr>
          <w:ilvl w:val="0"/>
          <w:numId w:val="15"/>
        </w:numPr>
        <w:spacing w:after="0" w:line="312" w:lineRule="auto"/>
        <w:ind w:left="1260"/>
        <w:jc w:val="both"/>
        <w:rPr>
          <w:sz w:val="26"/>
          <w:szCs w:val="26"/>
        </w:rPr>
      </w:pPr>
      <w:r w:rsidRPr="000420A2">
        <w:rPr>
          <w:sz w:val="26"/>
          <w:szCs w:val="26"/>
        </w:rPr>
        <w:t>Hình thức thanh toán:</w:t>
      </w:r>
    </w:p>
    <w:p w:rsidR="000420A2" w:rsidRDefault="00951AB1" w:rsidP="00213B9F">
      <w:pPr>
        <w:pStyle w:val="NoSpacing"/>
        <w:numPr>
          <w:ilvl w:val="0"/>
          <w:numId w:val="17"/>
        </w:numPr>
        <w:spacing w:after="0" w:line="312" w:lineRule="auto"/>
        <w:ind w:left="1616" w:hanging="357"/>
        <w:jc w:val="both"/>
        <w:rPr>
          <w:sz w:val="26"/>
          <w:szCs w:val="26"/>
        </w:rPr>
      </w:pPr>
      <w:r w:rsidRPr="000420A2">
        <w:rPr>
          <w:sz w:val="26"/>
          <w:szCs w:val="26"/>
        </w:rPr>
        <w:t>Tiền mặt: Nhân viên nhận tiền trực tiếp từ khách</w:t>
      </w:r>
    </w:p>
    <w:p w:rsidR="000420A2" w:rsidRPr="000420A2" w:rsidRDefault="00951AB1" w:rsidP="00213B9F">
      <w:pPr>
        <w:pStyle w:val="NoSpacing"/>
        <w:numPr>
          <w:ilvl w:val="0"/>
          <w:numId w:val="17"/>
        </w:numPr>
        <w:spacing w:after="0" w:line="312" w:lineRule="auto"/>
        <w:ind w:left="1620"/>
        <w:jc w:val="both"/>
        <w:rPr>
          <w:sz w:val="26"/>
          <w:szCs w:val="26"/>
        </w:rPr>
      </w:pPr>
      <w:r w:rsidRPr="000420A2">
        <w:rPr>
          <w:sz w:val="26"/>
          <w:szCs w:val="26"/>
        </w:rPr>
        <w:t>Thẻ tín dụng: Nhân viên thực hiện quẹt thẻ và các thủ tục có liên quan giúp khách thanh toán.</w:t>
      </w:r>
    </w:p>
    <w:p w:rsidR="00951AB1" w:rsidRPr="000420A2" w:rsidRDefault="00951AB1" w:rsidP="00213B9F">
      <w:pPr>
        <w:pStyle w:val="NoSpacing"/>
        <w:numPr>
          <w:ilvl w:val="0"/>
          <w:numId w:val="17"/>
        </w:numPr>
        <w:spacing w:after="0" w:line="312" w:lineRule="auto"/>
        <w:ind w:left="1620"/>
        <w:jc w:val="both"/>
        <w:rPr>
          <w:sz w:val="26"/>
          <w:szCs w:val="26"/>
        </w:rPr>
      </w:pPr>
      <w:r w:rsidRPr="000420A2">
        <w:rPr>
          <w:sz w:val="26"/>
          <w:szCs w:val="26"/>
        </w:rPr>
        <w:lastRenderedPageBreak/>
        <w:t>Chuyển khoản: Nhân viên kiểm tra và xác thực việc chuyển khoản của khách</w:t>
      </w:r>
    </w:p>
    <w:p w:rsidR="00951AB1" w:rsidRPr="000420A2" w:rsidRDefault="00951AB1" w:rsidP="00213B9F">
      <w:pPr>
        <w:pStyle w:val="NoSpacing"/>
        <w:numPr>
          <w:ilvl w:val="0"/>
          <w:numId w:val="15"/>
        </w:numPr>
        <w:spacing w:after="0" w:line="312" w:lineRule="auto"/>
        <w:ind w:left="1259" w:hanging="357"/>
        <w:contextualSpacing w:val="0"/>
        <w:jc w:val="both"/>
        <w:rPr>
          <w:sz w:val="26"/>
          <w:szCs w:val="26"/>
        </w:rPr>
      </w:pPr>
      <w:r w:rsidRPr="000420A2">
        <w:rPr>
          <w:sz w:val="26"/>
          <w:szCs w:val="26"/>
        </w:rPr>
        <w:t>Sau khi đã nhận đủ tiền từ khách, nhân viên tiến hành đóng dấu hóa đơn, kí tên đầy đủ và yêu cầu khách kí tên trên cả 2 bản. Mỗi bên sẽ thu giữ một bản.</w:t>
      </w:r>
    </w:p>
    <w:p w:rsidR="00951AB1" w:rsidRPr="000420A2" w:rsidRDefault="00951AB1" w:rsidP="00D354D1">
      <w:pPr>
        <w:tabs>
          <w:tab w:val="left" w:pos="5970"/>
        </w:tabs>
        <w:ind w:left="900" w:firstLine="0"/>
        <w:rPr>
          <w:i/>
        </w:rPr>
      </w:pPr>
      <w:r w:rsidRPr="000420A2">
        <w:rPr>
          <w:i/>
        </w:rPr>
        <w:t>Đối với khách hàng thanh toán qua website</w:t>
      </w:r>
    </w:p>
    <w:p w:rsidR="00951AB1" w:rsidRPr="000420A2" w:rsidRDefault="00951AB1" w:rsidP="00213B9F">
      <w:pPr>
        <w:pStyle w:val="ListParagraph"/>
        <w:numPr>
          <w:ilvl w:val="0"/>
          <w:numId w:val="18"/>
        </w:numPr>
        <w:tabs>
          <w:tab w:val="left" w:pos="5970"/>
        </w:tabs>
        <w:spacing w:after="0" w:line="312" w:lineRule="auto"/>
        <w:ind w:left="1259" w:hanging="357"/>
        <w:contextualSpacing w:val="0"/>
        <w:jc w:val="both"/>
        <w:rPr>
          <w:sz w:val="26"/>
          <w:szCs w:val="26"/>
        </w:rPr>
      </w:pPr>
      <w:r w:rsidRPr="000420A2">
        <w:rPr>
          <w:sz w:val="26"/>
          <w:szCs w:val="26"/>
        </w:rPr>
        <w:t>Thanh toán qua website chỉ áp dụng đối với những khách hàng đặt phòng trên trang web.</w:t>
      </w:r>
    </w:p>
    <w:p w:rsidR="00951AB1" w:rsidRPr="000420A2" w:rsidRDefault="00951AB1" w:rsidP="00D354D1">
      <w:pPr>
        <w:ind w:left="900" w:firstLine="0"/>
      </w:pPr>
      <w:r w:rsidRPr="000420A2">
        <w:t>Sau khi khách hàng chuyển khoản, hệ thống sẽ tự động xuất hóa đơn online cho khách</w:t>
      </w:r>
    </w:p>
    <w:p w:rsidR="00030401" w:rsidRPr="00060A3D" w:rsidRDefault="004D7C36" w:rsidP="00D354D1">
      <w:pPr>
        <w:pStyle w:val="Heading4"/>
        <w:numPr>
          <w:ilvl w:val="0"/>
          <w:numId w:val="9"/>
        </w:numPr>
        <w:ind w:left="900"/>
      </w:pPr>
      <w:r w:rsidRPr="00060A3D">
        <w:t>Quản lý thiết bị</w:t>
      </w:r>
    </w:p>
    <w:p w:rsidR="00030401" w:rsidRPr="00060A3D" w:rsidRDefault="00030401" w:rsidP="00213B9F">
      <w:pPr>
        <w:pStyle w:val="ListParagraph"/>
        <w:numPr>
          <w:ilvl w:val="0"/>
          <w:numId w:val="31"/>
        </w:numPr>
        <w:spacing w:after="0" w:line="312" w:lineRule="auto"/>
        <w:ind w:left="900"/>
        <w:jc w:val="both"/>
        <w:rPr>
          <w:sz w:val="26"/>
          <w:szCs w:val="26"/>
        </w:rPr>
      </w:pPr>
      <w:r w:rsidRPr="00060A3D">
        <w:rPr>
          <w:sz w:val="26"/>
          <w:szCs w:val="26"/>
        </w:rPr>
        <w:t xml:space="preserve">Chức năng này được thực hiện bởi </w:t>
      </w:r>
      <w:r w:rsidR="009336E3" w:rsidRPr="00060A3D">
        <w:rPr>
          <w:sz w:val="26"/>
          <w:szCs w:val="26"/>
        </w:rPr>
        <w:t>nhân viên phòng</w:t>
      </w:r>
    </w:p>
    <w:p w:rsidR="00030401" w:rsidRPr="00060A3D" w:rsidRDefault="00030401" w:rsidP="00213B9F">
      <w:pPr>
        <w:pStyle w:val="ListParagraph"/>
        <w:numPr>
          <w:ilvl w:val="0"/>
          <w:numId w:val="31"/>
        </w:numPr>
        <w:spacing w:after="0" w:line="312" w:lineRule="auto"/>
        <w:ind w:left="900"/>
        <w:jc w:val="both"/>
        <w:rPr>
          <w:sz w:val="26"/>
          <w:szCs w:val="26"/>
        </w:rPr>
      </w:pPr>
      <w:r w:rsidRPr="00060A3D">
        <w:rPr>
          <w:sz w:val="26"/>
          <w:szCs w:val="26"/>
        </w:rPr>
        <w:t xml:space="preserve">Khi </w:t>
      </w:r>
      <w:r w:rsidR="00060A3D" w:rsidRPr="00060A3D">
        <w:rPr>
          <w:sz w:val="26"/>
          <w:szCs w:val="26"/>
        </w:rPr>
        <w:t>có sự thay đổi về nội thất hay đồ đạc trong phòng thì nhân viên phòng có trách nhiệm cập nhật thông tin và lưu trữ lại.</w:t>
      </w:r>
    </w:p>
    <w:p w:rsidR="00951AB1" w:rsidRPr="002F2C05" w:rsidRDefault="00951AB1" w:rsidP="00D354D1">
      <w:pPr>
        <w:pStyle w:val="Heading4"/>
        <w:numPr>
          <w:ilvl w:val="0"/>
          <w:numId w:val="9"/>
        </w:numPr>
        <w:ind w:left="900"/>
      </w:pPr>
      <w:r w:rsidRPr="002F2C05">
        <w:t>Báo cáo thống kê</w:t>
      </w:r>
    </w:p>
    <w:p w:rsidR="000420A2" w:rsidRPr="002F2C05" w:rsidRDefault="000420A2" w:rsidP="00D354D1">
      <w:pPr>
        <w:pStyle w:val="NoSpacing"/>
        <w:spacing w:after="0" w:line="312" w:lineRule="auto"/>
        <w:ind w:left="900"/>
        <w:jc w:val="both"/>
        <w:rPr>
          <w:sz w:val="26"/>
          <w:szCs w:val="26"/>
        </w:rPr>
      </w:pPr>
      <w:r w:rsidRPr="002F2C05">
        <w:rPr>
          <w:sz w:val="26"/>
          <w:szCs w:val="26"/>
        </w:rPr>
        <w:t>Đối với mỗi cấp nhân viên (</w:t>
      </w:r>
      <w:r w:rsidR="002A2E02">
        <w:rPr>
          <w:sz w:val="26"/>
          <w:szCs w:val="26"/>
        </w:rPr>
        <w:t>người dùng</w:t>
      </w:r>
      <w:r w:rsidRPr="002F2C05">
        <w:rPr>
          <w:sz w:val="26"/>
          <w:szCs w:val="26"/>
        </w:rPr>
        <w:t>) thì khả năng, phạm vi và các tiêu chí báo cáo được hiển thị là khác nhau, cụ thể như:</w:t>
      </w:r>
    </w:p>
    <w:p w:rsidR="000420A2" w:rsidRPr="002F2C05" w:rsidRDefault="000420A2" w:rsidP="00213B9F">
      <w:pPr>
        <w:pStyle w:val="NoSpacing"/>
        <w:numPr>
          <w:ilvl w:val="0"/>
          <w:numId w:val="14"/>
        </w:numPr>
        <w:spacing w:after="0" w:line="312" w:lineRule="auto"/>
        <w:ind w:left="1260"/>
        <w:jc w:val="both"/>
        <w:rPr>
          <w:sz w:val="26"/>
          <w:szCs w:val="26"/>
        </w:rPr>
      </w:pPr>
      <w:r w:rsidRPr="002F2C05">
        <w:rPr>
          <w:sz w:val="26"/>
          <w:szCs w:val="26"/>
        </w:rPr>
        <w:t>Đối với lễ tân: báo cáo tình hình sử dụng dịch vụ, báo cáo tình hình thuê phòng, báo cáo thu nhập,…</w:t>
      </w:r>
    </w:p>
    <w:p w:rsidR="000420A2" w:rsidRPr="002F2C05" w:rsidRDefault="000420A2" w:rsidP="00213B9F">
      <w:pPr>
        <w:pStyle w:val="NoSpacing"/>
        <w:numPr>
          <w:ilvl w:val="0"/>
          <w:numId w:val="14"/>
        </w:numPr>
        <w:spacing w:after="0" w:line="312" w:lineRule="auto"/>
        <w:ind w:left="1260"/>
        <w:jc w:val="both"/>
        <w:rPr>
          <w:sz w:val="26"/>
          <w:szCs w:val="26"/>
        </w:rPr>
      </w:pPr>
      <w:r w:rsidRPr="002F2C05">
        <w:rPr>
          <w:sz w:val="26"/>
          <w:szCs w:val="26"/>
        </w:rPr>
        <w:t xml:space="preserve">Đối với </w:t>
      </w:r>
      <w:r w:rsidR="009336E3">
        <w:rPr>
          <w:sz w:val="26"/>
          <w:szCs w:val="26"/>
        </w:rPr>
        <w:t>nhân viên phòng</w:t>
      </w:r>
      <w:r w:rsidRPr="002F2C05">
        <w:rPr>
          <w:sz w:val="26"/>
          <w:szCs w:val="26"/>
        </w:rPr>
        <w:t>: báo cáo tình hình xuất nhập kho, lượng hàng còn trong kho, sản phẩm hết hạn,…</w:t>
      </w:r>
    </w:p>
    <w:p w:rsidR="000420A2" w:rsidRPr="002F2C05" w:rsidRDefault="000420A2" w:rsidP="00213B9F">
      <w:pPr>
        <w:pStyle w:val="ListParagraph"/>
        <w:numPr>
          <w:ilvl w:val="0"/>
          <w:numId w:val="14"/>
        </w:numPr>
        <w:spacing w:after="0" w:line="312" w:lineRule="auto"/>
        <w:ind w:left="1260"/>
        <w:jc w:val="both"/>
        <w:rPr>
          <w:sz w:val="26"/>
          <w:szCs w:val="26"/>
        </w:rPr>
      </w:pPr>
      <w:r w:rsidRPr="002F2C05">
        <w:rPr>
          <w:sz w:val="26"/>
          <w:szCs w:val="26"/>
        </w:rPr>
        <w:t>Đối với quản lý:  xem báo cáo của nhân viên, thống kê về tình hình khinh doanh,…</w:t>
      </w:r>
    </w:p>
    <w:p w:rsidR="00951AB1" w:rsidRPr="002F2C05" w:rsidRDefault="000420A2" w:rsidP="00213B9F">
      <w:pPr>
        <w:pStyle w:val="ListParagraph"/>
        <w:numPr>
          <w:ilvl w:val="0"/>
          <w:numId w:val="18"/>
        </w:numPr>
        <w:spacing w:after="0" w:line="312" w:lineRule="auto"/>
        <w:ind w:left="896" w:hanging="357"/>
        <w:jc w:val="both"/>
        <w:rPr>
          <w:sz w:val="26"/>
          <w:szCs w:val="26"/>
        </w:rPr>
      </w:pPr>
      <w:r w:rsidRPr="002F2C05">
        <w:rPr>
          <w:sz w:val="26"/>
          <w:szCs w:val="26"/>
        </w:rPr>
        <w:t>Báo cáo dược xuất thành file (word, excel, pdf) tùy theo yêu cầu.</w:t>
      </w:r>
    </w:p>
    <w:p w:rsidR="00951AB1" w:rsidRPr="002F2C05" w:rsidRDefault="00951AB1" w:rsidP="00D354D1">
      <w:pPr>
        <w:pStyle w:val="Heading4"/>
        <w:numPr>
          <w:ilvl w:val="0"/>
          <w:numId w:val="9"/>
        </w:numPr>
        <w:ind w:left="896" w:hanging="357"/>
      </w:pPr>
      <w:r w:rsidRPr="002F2C05">
        <w:t>Quản lý nhân viên</w:t>
      </w:r>
    </w:p>
    <w:p w:rsidR="000420A2" w:rsidRPr="002F2C05" w:rsidRDefault="000420A2" w:rsidP="00D354D1">
      <w:pPr>
        <w:pStyle w:val="NoSpacing"/>
        <w:spacing w:after="0" w:line="312" w:lineRule="auto"/>
        <w:ind w:left="900"/>
        <w:jc w:val="both"/>
        <w:rPr>
          <w:sz w:val="26"/>
          <w:szCs w:val="26"/>
        </w:rPr>
      </w:pPr>
      <w:r w:rsidRPr="002F2C05">
        <w:rPr>
          <w:sz w:val="26"/>
          <w:szCs w:val="26"/>
        </w:rPr>
        <w:t>Nhân viên quản lý có trách nhiệm giám sát và quản lý nhân viên lễ tân, dọn phòng, nhân viên tư vấn khách hàng, phụ trách quản lý trang web, nhân viên bảo trì thiết bị trong phòng…</w:t>
      </w:r>
    </w:p>
    <w:p w:rsidR="000420A2" w:rsidRPr="002F2C05" w:rsidRDefault="000420A2" w:rsidP="00D354D1">
      <w:pPr>
        <w:pStyle w:val="NoSpacing"/>
        <w:spacing w:after="0" w:line="312" w:lineRule="auto"/>
        <w:ind w:left="900"/>
        <w:jc w:val="both"/>
        <w:rPr>
          <w:sz w:val="26"/>
          <w:szCs w:val="26"/>
        </w:rPr>
      </w:pPr>
      <w:r w:rsidRPr="002F2C05">
        <w:rPr>
          <w:sz w:val="26"/>
          <w:szCs w:val="26"/>
        </w:rPr>
        <w:t xml:space="preserve">Thông tin của nhân viên được lấy từ dữ liệu thuộc phòng quản lý nhân sự bao gồm các thuộc tính chính như mã nhân viên, tên nhân viên, giới tính, ngày sinh, chức vụ, phòng ban. Thông tin của các nhân viên sẽ được lưu trữ và quản lý bởi nhân viên quản lý. </w:t>
      </w:r>
    </w:p>
    <w:p w:rsidR="000420A2" w:rsidRPr="002F2C05" w:rsidRDefault="000420A2" w:rsidP="00D354D1">
      <w:pPr>
        <w:pStyle w:val="NoSpacing"/>
        <w:spacing w:after="0" w:line="312" w:lineRule="auto"/>
        <w:ind w:left="900"/>
        <w:jc w:val="both"/>
        <w:rPr>
          <w:sz w:val="26"/>
          <w:szCs w:val="26"/>
        </w:rPr>
      </w:pPr>
      <w:r w:rsidRPr="002F2C05">
        <w:rPr>
          <w:sz w:val="26"/>
          <w:szCs w:val="26"/>
        </w:rPr>
        <w:t>Nhân viên quản lý có thể thêm, sửa hoặc xóa một nhân viên khi có sự thay đổi về mặt nhân sự</w:t>
      </w:r>
    </w:p>
    <w:p w:rsidR="000420A2" w:rsidRPr="002F2C05" w:rsidRDefault="000420A2" w:rsidP="00D354D1">
      <w:pPr>
        <w:pStyle w:val="NoSpacing"/>
        <w:spacing w:after="0" w:line="312" w:lineRule="auto"/>
        <w:ind w:left="900"/>
        <w:jc w:val="both"/>
        <w:rPr>
          <w:sz w:val="26"/>
          <w:szCs w:val="26"/>
        </w:rPr>
      </w:pPr>
      <w:r w:rsidRPr="002F2C05">
        <w:rPr>
          <w:sz w:val="26"/>
          <w:szCs w:val="26"/>
        </w:rPr>
        <w:lastRenderedPageBreak/>
        <w:t>Đối với mỗi giao dịch, nhân viên phụ trách từng mảng phải viết rõ mã nhân viên và tên nhân viên vào trong hóa đơn.</w:t>
      </w:r>
    </w:p>
    <w:p w:rsidR="000420A2" w:rsidRPr="002F2C05" w:rsidRDefault="000420A2" w:rsidP="00D354D1">
      <w:pPr>
        <w:pStyle w:val="NoSpacing"/>
        <w:spacing w:after="0" w:line="312" w:lineRule="auto"/>
        <w:ind w:left="900"/>
        <w:jc w:val="both"/>
        <w:rPr>
          <w:sz w:val="26"/>
          <w:szCs w:val="26"/>
        </w:rPr>
      </w:pPr>
      <w:r w:rsidRPr="002F2C05">
        <w:rPr>
          <w:sz w:val="26"/>
          <w:szCs w:val="26"/>
        </w:rPr>
        <w:t>Thêm nhân viên</w:t>
      </w:r>
    </w:p>
    <w:p w:rsidR="000420A2" w:rsidRPr="002F2C05" w:rsidRDefault="000420A2" w:rsidP="00213B9F">
      <w:pPr>
        <w:pStyle w:val="NoSpacing"/>
        <w:numPr>
          <w:ilvl w:val="0"/>
          <w:numId w:val="19"/>
        </w:numPr>
        <w:spacing w:after="0" w:line="312" w:lineRule="auto"/>
        <w:ind w:left="1260"/>
        <w:jc w:val="both"/>
        <w:rPr>
          <w:sz w:val="26"/>
          <w:szCs w:val="26"/>
        </w:rPr>
      </w:pPr>
      <w:r w:rsidRPr="002F2C05">
        <w:rPr>
          <w:sz w:val="26"/>
          <w:szCs w:val="26"/>
        </w:rPr>
        <w:t xml:space="preserve">Nghiệp vụ này diễn ra khi có thêm nhân sự trong khách sạn, người quản lý sẽ cập nhật những nhân viên mới và thông tin của họ vào danh sách nhân viên của khách sạn. </w:t>
      </w:r>
    </w:p>
    <w:p w:rsidR="000420A2" w:rsidRPr="002F2C05" w:rsidRDefault="000420A2" w:rsidP="00213B9F">
      <w:pPr>
        <w:pStyle w:val="NoSpacing"/>
        <w:numPr>
          <w:ilvl w:val="0"/>
          <w:numId w:val="19"/>
        </w:numPr>
        <w:spacing w:after="0" w:line="312" w:lineRule="auto"/>
        <w:ind w:left="1260"/>
        <w:jc w:val="both"/>
        <w:rPr>
          <w:sz w:val="26"/>
          <w:szCs w:val="26"/>
        </w:rPr>
      </w:pPr>
      <w:r w:rsidRPr="002F2C05">
        <w:rPr>
          <w:sz w:val="26"/>
          <w:szCs w:val="26"/>
        </w:rPr>
        <w:t>Để thực hiện nghiệp này, người quản lý sẽ đăng nhập vào danh mục quản lý nhân viên, nhập tên, phòng ban,..</w:t>
      </w:r>
    </w:p>
    <w:p w:rsidR="000420A2" w:rsidRPr="002F2C05" w:rsidRDefault="000420A2" w:rsidP="00D354D1">
      <w:pPr>
        <w:pStyle w:val="NoSpacing"/>
        <w:spacing w:after="0" w:line="312" w:lineRule="auto"/>
        <w:ind w:left="900"/>
        <w:jc w:val="both"/>
        <w:rPr>
          <w:sz w:val="26"/>
          <w:szCs w:val="26"/>
        </w:rPr>
      </w:pPr>
      <w:r w:rsidRPr="002F2C05">
        <w:rPr>
          <w:sz w:val="26"/>
          <w:szCs w:val="26"/>
        </w:rPr>
        <w:t>Sửa thông tin nhân viên</w:t>
      </w:r>
    </w:p>
    <w:p w:rsidR="000420A2" w:rsidRPr="002F2C05" w:rsidRDefault="000420A2" w:rsidP="00213B9F">
      <w:pPr>
        <w:pStyle w:val="NoSpacing"/>
        <w:numPr>
          <w:ilvl w:val="0"/>
          <w:numId w:val="19"/>
        </w:numPr>
        <w:spacing w:after="0" w:line="312" w:lineRule="auto"/>
        <w:ind w:left="1260"/>
        <w:jc w:val="both"/>
        <w:rPr>
          <w:sz w:val="26"/>
          <w:szCs w:val="26"/>
        </w:rPr>
      </w:pPr>
      <w:r w:rsidRPr="002F2C05">
        <w:rPr>
          <w:sz w:val="26"/>
          <w:szCs w:val="26"/>
        </w:rPr>
        <w:t xml:space="preserve">Khi cần sửa thông tin nhân viên, người quản lý sẽ đăng nhập vào danh mục quản lý nhân viên nhập tên, hoặc mã nhân viên, hoặc phòng ban có nhân viên cần được sửa thông tin và yêu cầu xem danh sách. </w:t>
      </w:r>
    </w:p>
    <w:p w:rsidR="000420A2" w:rsidRPr="002F2C05" w:rsidRDefault="000420A2" w:rsidP="00213B9F">
      <w:pPr>
        <w:pStyle w:val="NoSpacing"/>
        <w:numPr>
          <w:ilvl w:val="0"/>
          <w:numId w:val="19"/>
        </w:numPr>
        <w:spacing w:after="0" w:line="312" w:lineRule="auto"/>
        <w:ind w:left="1260"/>
        <w:jc w:val="both"/>
        <w:rPr>
          <w:sz w:val="26"/>
          <w:szCs w:val="26"/>
        </w:rPr>
      </w:pPr>
      <w:r w:rsidRPr="002F2C05">
        <w:rPr>
          <w:sz w:val="26"/>
          <w:szCs w:val="26"/>
        </w:rPr>
        <w:t>Màn hình sẽ hiển thị tất cả các thông tin nhân viên cần sửa hoặc tất cả các nhân viên trong phòng ban đã nhập ở trên. Nhân viên sẽ sửa đổi thông tin cần thiết và yêu cầu hệ thống thực hiện</w:t>
      </w:r>
    </w:p>
    <w:p w:rsidR="000420A2" w:rsidRPr="002F2C05" w:rsidRDefault="000420A2" w:rsidP="00D354D1">
      <w:pPr>
        <w:pStyle w:val="NoSpacing"/>
        <w:spacing w:after="0" w:line="312" w:lineRule="auto"/>
        <w:ind w:left="900"/>
        <w:jc w:val="both"/>
        <w:rPr>
          <w:sz w:val="26"/>
          <w:szCs w:val="26"/>
        </w:rPr>
      </w:pPr>
      <w:r w:rsidRPr="002F2C05">
        <w:rPr>
          <w:sz w:val="26"/>
          <w:szCs w:val="26"/>
        </w:rPr>
        <w:t>Xóa nhân viên:</w:t>
      </w:r>
    </w:p>
    <w:p w:rsidR="00951AB1" w:rsidRDefault="000420A2" w:rsidP="00213B9F">
      <w:pPr>
        <w:pStyle w:val="NoSpacing"/>
        <w:numPr>
          <w:ilvl w:val="0"/>
          <w:numId w:val="19"/>
        </w:numPr>
        <w:spacing w:after="0" w:line="312" w:lineRule="auto"/>
        <w:ind w:left="1260"/>
        <w:jc w:val="both"/>
        <w:rPr>
          <w:sz w:val="26"/>
          <w:szCs w:val="26"/>
        </w:rPr>
      </w:pPr>
      <w:r w:rsidRPr="002F2C05">
        <w:rPr>
          <w:sz w:val="26"/>
          <w:szCs w:val="26"/>
        </w:rPr>
        <w:t>Khi cần xóa nhân viên trong danh mục quản lý nhân viên, người dùng sẽ đăng nhập vào hệ thống, nhập tên, hoặc mã nhân viên, hoặc phòng ban có nhân viên cần xóa, người quản lý chọn nhân viên cần xóa và yêu cầu hệ thống thực hiện</w:t>
      </w:r>
    </w:p>
    <w:p w:rsidR="00951AB1" w:rsidRPr="002F2C05" w:rsidRDefault="00951AB1" w:rsidP="00D354D1">
      <w:pPr>
        <w:pStyle w:val="Heading4"/>
        <w:numPr>
          <w:ilvl w:val="0"/>
          <w:numId w:val="9"/>
        </w:numPr>
        <w:ind w:left="900"/>
      </w:pPr>
      <w:r w:rsidRPr="002F2C05">
        <w:t>Quản lý danh mục</w:t>
      </w:r>
    </w:p>
    <w:p w:rsidR="000420A2" w:rsidRPr="002F2C05" w:rsidRDefault="000420A2" w:rsidP="00D354D1">
      <w:pPr>
        <w:ind w:left="900" w:firstLine="0"/>
        <w:rPr>
          <w:b/>
        </w:rPr>
      </w:pPr>
      <w:r w:rsidRPr="002F2C05">
        <w:rPr>
          <w:b/>
        </w:rPr>
        <w:t>Quản lý phòng</w:t>
      </w:r>
    </w:p>
    <w:p w:rsidR="000420A2" w:rsidRPr="002F2C05" w:rsidRDefault="000420A2" w:rsidP="00213B9F">
      <w:pPr>
        <w:pStyle w:val="ListParagraph"/>
        <w:numPr>
          <w:ilvl w:val="0"/>
          <w:numId w:val="18"/>
        </w:numPr>
        <w:spacing w:after="0" w:line="312" w:lineRule="auto"/>
        <w:ind w:left="1260"/>
        <w:jc w:val="both"/>
        <w:rPr>
          <w:sz w:val="26"/>
          <w:szCs w:val="26"/>
        </w:rPr>
      </w:pPr>
      <w:r w:rsidRPr="002F2C05">
        <w:rPr>
          <w:sz w:val="26"/>
          <w:szCs w:val="26"/>
        </w:rPr>
        <w:t>Khi có thay đổi về mặt bằng hoặc sắp xếp tổ chức lại phòng, nhân viên quản lý có trách nhiệm thêm, sửa hoặc xóa phòng sao cho phù hợp</w:t>
      </w:r>
    </w:p>
    <w:p w:rsidR="000420A2" w:rsidRPr="002F2C05" w:rsidRDefault="000420A2" w:rsidP="00213B9F">
      <w:pPr>
        <w:pStyle w:val="ListParagraph"/>
        <w:numPr>
          <w:ilvl w:val="0"/>
          <w:numId w:val="19"/>
        </w:numPr>
        <w:spacing w:after="0" w:line="312" w:lineRule="auto"/>
        <w:ind w:left="1620"/>
        <w:jc w:val="both"/>
        <w:rPr>
          <w:sz w:val="26"/>
          <w:szCs w:val="26"/>
        </w:rPr>
      </w:pPr>
      <w:r w:rsidRPr="002F2C05">
        <w:rPr>
          <w:sz w:val="26"/>
          <w:szCs w:val="26"/>
        </w:rPr>
        <w:t>Thêm phòng:</w:t>
      </w:r>
    </w:p>
    <w:p w:rsidR="000420A2" w:rsidRPr="002F2C05" w:rsidRDefault="000420A2"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t xml:space="preserve">Khi nhân viên quản lý nhận được yêu cầu thêm phòng từ cấp trên, nhân viên quản lý chọn chức năng quản lý phòng, khi chọn chức năng quản lý phòng thì màn hình quản lý phòng sẽ xuất hiện. </w:t>
      </w:r>
    </w:p>
    <w:p w:rsidR="00193F75" w:rsidRPr="002F2C05" w:rsidRDefault="000420A2"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t>Để thêm phòng nhân viên cần điền thông tin về phòng cần được thêm như: mã phòng, loại phòng, giá phòng…</w:t>
      </w:r>
    </w:p>
    <w:p w:rsidR="00060A3D" w:rsidRDefault="00060A3D">
      <w:pPr>
        <w:spacing w:after="200" w:line="276" w:lineRule="auto"/>
        <w:ind w:firstLine="0"/>
        <w:jc w:val="left"/>
        <w:rPr>
          <w:rFonts w:cstheme="minorBidi"/>
          <w:color w:val="auto"/>
        </w:rPr>
      </w:pPr>
      <w:r>
        <w:br w:type="page"/>
      </w:r>
    </w:p>
    <w:p w:rsidR="000420A2" w:rsidRPr="002F2C05" w:rsidRDefault="000420A2" w:rsidP="00213B9F">
      <w:pPr>
        <w:pStyle w:val="ListParagraph"/>
        <w:numPr>
          <w:ilvl w:val="0"/>
          <w:numId w:val="19"/>
        </w:numPr>
        <w:spacing w:after="0" w:line="312" w:lineRule="auto"/>
        <w:ind w:left="1620"/>
        <w:jc w:val="both"/>
        <w:rPr>
          <w:sz w:val="26"/>
          <w:szCs w:val="26"/>
        </w:rPr>
      </w:pPr>
      <w:r w:rsidRPr="002F2C05">
        <w:rPr>
          <w:sz w:val="26"/>
          <w:szCs w:val="26"/>
        </w:rPr>
        <w:lastRenderedPageBreak/>
        <w:t>Sửa:</w:t>
      </w:r>
    </w:p>
    <w:p w:rsidR="000420A2" w:rsidRPr="002F2C05" w:rsidRDefault="000420A2" w:rsidP="00213B9F">
      <w:pPr>
        <w:pStyle w:val="ListParagraph"/>
        <w:numPr>
          <w:ilvl w:val="0"/>
          <w:numId w:val="21"/>
        </w:numPr>
        <w:spacing w:after="0" w:line="312" w:lineRule="auto"/>
        <w:ind w:left="1980"/>
        <w:jc w:val="both"/>
        <w:rPr>
          <w:sz w:val="26"/>
          <w:szCs w:val="26"/>
        </w:rPr>
      </w:pPr>
      <w:r w:rsidRPr="002F2C05">
        <w:rPr>
          <w:sz w:val="26"/>
          <w:szCs w:val="26"/>
        </w:rPr>
        <w:t>Khi nhân viên có yêu cầu thay đổi thông tin của các phòng, nhân viên quản lý chọn chức năng quản lý phòng thì màn hình quản lý phòng sẽ xuất hiện</w:t>
      </w:r>
    </w:p>
    <w:p w:rsidR="000420A2" w:rsidRPr="002F2C05" w:rsidRDefault="000420A2" w:rsidP="00213B9F">
      <w:pPr>
        <w:pStyle w:val="ListParagraph"/>
        <w:numPr>
          <w:ilvl w:val="0"/>
          <w:numId w:val="21"/>
        </w:numPr>
        <w:spacing w:after="0" w:line="312" w:lineRule="auto"/>
        <w:ind w:left="1980"/>
        <w:jc w:val="both"/>
        <w:rPr>
          <w:sz w:val="26"/>
          <w:szCs w:val="26"/>
        </w:rPr>
      </w:pPr>
      <w:r w:rsidRPr="002F2C05">
        <w:rPr>
          <w:sz w:val="26"/>
          <w:szCs w:val="26"/>
        </w:rPr>
        <w:t xml:space="preserve">Sau đó nhân viên quản lý sẽ tra cứu mã phòng cần sửa bằng cách nhập vào mã phòng và tìm thông tin phòng đó, thông tin phòng đó được hiển thị, sau đó nhân viên sẽ thực hiện thao tác cập nhật thông tin. </w:t>
      </w:r>
    </w:p>
    <w:p w:rsidR="000420A2" w:rsidRPr="002F2C05" w:rsidRDefault="000420A2" w:rsidP="00213B9F">
      <w:pPr>
        <w:pStyle w:val="ListParagraph"/>
        <w:numPr>
          <w:ilvl w:val="0"/>
          <w:numId w:val="21"/>
        </w:numPr>
        <w:spacing w:after="0" w:line="312" w:lineRule="auto"/>
        <w:ind w:left="1980"/>
        <w:jc w:val="both"/>
        <w:rPr>
          <w:sz w:val="26"/>
          <w:szCs w:val="26"/>
        </w:rPr>
      </w:pPr>
      <w:r w:rsidRPr="002F2C05">
        <w:rPr>
          <w:sz w:val="26"/>
          <w:szCs w:val="26"/>
        </w:rPr>
        <w:t>Sau khi đã hoàn tất việc nhập dữ liệu nhân viên quản lý sẽ thực thi chức năng sửa phòng. Cuối cùng nhân viên quản lý sẽ thoát khỏi màn hình quản lý phòng</w:t>
      </w:r>
    </w:p>
    <w:p w:rsidR="000420A2" w:rsidRPr="002F2C05" w:rsidRDefault="000420A2" w:rsidP="00213B9F">
      <w:pPr>
        <w:pStyle w:val="ListParagraph"/>
        <w:numPr>
          <w:ilvl w:val="0"/>
          <w:numId w:val="19"/>
        </w:numPr>
        <w:spacing w:after="0" w:line="312" w:lineRule="auto"/>
        <w:ind w:left="1620"/>
        <w:jc w:val="both"/>
        <w:rPr>
          <w:sz w:val="26"/>
          <w:szCs w:val="26"/>
        </w:rPr>
      </w:pPr>
      <w:r w:rsidRPr="002F2C05">
        <w:rPr>
          <w:sz w:val="26"/>
          <w:szCs w:val="26"/>
        </w:rPr>
        <w:t xml:space="preserve">Xóa phòng: </w:t>
      </w:r>
    </w:p>
    <w:p w:rsidR="00193F75" w:rsidRPr="002F2C05" w:rsidRDefault="000420A2" w:rsidP="00213B9F">
      <w:pPr>
        <w:pStyle w:val="ListParagraph"/>
        <w:numPr>
          <w:ilvl w:val="0"/>
          <w:numId w:val="23"/>
        </w:numPr>
        <w:spacing w:after="0" w:line="312" w:lineRule="auto"/>
        <w:ind w:left="1980"/>
        <w:jc w:val="both"/>
        <w:rPr>
          <w:sz w:val="26"/>
          <w:szCs w:val="26"/>
        </w:rPr>
      </w:pPr>
      <w:r w:rsidRPr="002F2C05">
        <w:rPr>
          <w:sz w:val="26"/>
          <w:szCs w:val="26"/>
        </w:rPr>
        <w:t>Khi nhân viên quản lý được yêu cầu xóa một hay nhiều phòng hiện đang có trong khách sạn  thì màn hình xóa phòng sẽ xuất hiện, nhân viên cần nhập vào mã phòng cần xóa</w:t>
      </w:r>
    </w:p>
    <w:p w:rsidR="00193F75" w:rsidRPr="002F2C05" w:rsidRDefault="00193F75" w:rsidP="00213B9F">
      <w:pPr>
        <w:pStyle w:val="ListParagraph"/>
        <w:numPr>
          <w:ilvl w:val="0"/>
          <w:numId w:val="23"/>
        </w:numPr>
        <w:spacing w:after="0" w:line="312" w:lineRule="auto"/>
        <w:ind w:left="1980"/>
        <w:jc w:val="both"/>
        <w:rPr>
          <w:sz w:val="26"/>
          <w:szCs w:val="26"/>
        </w:rPr>
      </w:pPr>
      <w:r w:rsidRPr="002F2C05">
        <w:rPr>
          <w:sz w:val="26"/>
          <w:szCs w:val="26"/>
        </w:rPr>
        <w:t>S</w:t>
      </w:r>
      <w:r w:rsidR="000420A2" w:rsidRPr="002F2C05">
        <w:rPr>
          <w:sz w:val="26"/>
          <w:szCs w:val="26"/>
        </w:rPr>
        <w:t xml:space="preserve">au đó nhân viên thực hiện chức năng tra cứu mã phòng được nhập vào, khi thông tin mã phòng được hiển thị đúng như thông tin mình mong muốn được xóa thì thực thi chức năng xóa phòng. </w:t>
      </w:r>
    </w:p>
    <w:p w:rsidR="000420A2" w:rsidRDefault="000420A2" w:rsidP="00213B9F">
      <w:pPr>
        <w:pStyle w:val="ListParagraph"/>
        <w:numPr>
          <w:ilvl w:val="0"/>
          <w:numId w:val="23"/>
        </w:numPr>
        <w:spacing w:after="0" w:line="312" w:lineRule="auto"/>
        <w:ind w:left="1980"/>
        <w:jc w:val="both"/>
        <w:rPr>
          <w:sz w:val="26"/>
          <w:szCs w:val="26"/>
        </w:rPr>
      </w:pPr>
      <w:r w:rsidRPr="002F2C05">
        <w:rPr>
          <w:sz w:val="26"/>
          <w:szCs w:val="26"/>
        </w:rPr>
        <w:t>Nếu nhân viên muốn xóa thêm nhiều phòng nữa thì nhân viên sẽ làm tiếp trình tự trên. Mã phòng được nhân viên xóa sẽ biến mất khỏi danh sách phòng. Sau khi hoàn tất công việc, nhân viên sẽ thoát ra khỏi màn hình</w:t>
      </w:r>
    </w:p>
    <w:p w:rsidR="000420A2" w:rsidRPr="002F2C05" w:rsidRDefault="000420A2" w:rsidP="00D354D1">
      <w:pPr>
        <w:ind w:left="900" w:firstLine="0"/>
        <w:rPr>
          <w:b/>
        </w:rPr>
      </w:pPr>
      <w:r w:rsidRPr="002F2C05">
        <w:rPr>
          <w:b/>
        </w:rPr>
        <w:t>Quản lý dịch vụ</w:t>
      </w:r>
    </w:p>
    <w:p w:rsidR="00193F75" w:rsidRPr="002F2C05" w:rsidRDefault="000420A2" w:rsidP="00213B9F">
      <w:pPr>
        <w:pStyle w:val="ListParagraph"/>
        <w:numPr>
          <w:ilvl w:val="0"/>
          <w:numId w:val="18"/>
        </w:numPr>
        <w:spacing w:after="0" w:line="312" w:lineRule="auto"/>
        <w:ind w:left="1260"/>
        <w:jc w:val="both"/>
        <w:rPr>
          <w:sz w:val="26"/>
          <w:szCs w:val="26"/>
        </w:rPr>
      </w:pPr>
      <w:r w:rsidRPr="002F2C05">
        <w:rPr>
          <w:sz w:val="26"/>
          <w:szCs w:val="26"/>
        </w:rPr>
        <w:t>Nhân viên quản lý mới có quyền thêm, sửa, xóa một loại hình dịch vụ của khách sạn tùy theo quyết đị</w:t>
      </w:r>
      <w:r w:rsidR="00F36A39" w:rsidRPr="002F2C05">
        <w:rPr>
          <w:sz w:val="26"/>
          <w:szCs w:val="26"/>
        </w:rPr>
        <w:t>nh của công ty</w:t>
      </w:r>
      <w:r w:rsidRPr="002F2C05">
        <w:rPr>
          <w:sz w:val="26"/>
          <w:szCs w:val="26"/>
        </w:rPr>
        <w:t xml:space="preserve">. </w:t>
      </w:r>
    </w:p>
    <w:p w:rsidR="000420A2" w:rsidRPr="002F2C05" w:rsidRDefault="000420A2" w:rsidP="00213B9F">
      <w:pPr>
        <w:pStyle w:val="ListParagraph"/>
        <w:numPr>
          <w:ilvl w:val="0"/>
          <w:numId w:val="18"/>
        </w:numPr>
        <w:spacing w:after="0" w:line="312" w:lineRule="auto"/>
        <w:ind w:left="1260"/>
        <w:jc w:val="both"/>
        <w:rPr>
          <w:sz w:val="26"/>
          <w:szCs w:val="26"/>
        </w:rPr>
      </w:pPr>
      <w:r w:rsidRPr="002F2C05">
        <w:rPr>
          <w:sz w:val="26"/>
          <w:szCs w:val="26"/>
        </w:rPr>
        <w:t xml:space="preserve">Danh sách </w:t>
      </w:r>
      <w:r w:rsidR="00F36A39" w:rsidRPr="002F2C05">
        <w:rPr>
          <w:sz w:val="26"/>
          <w:szCs w:val="26"/>
        </w:rPr>
        <w:t xml:space="preserve">dịch vụ </w:t>
      </w:r>
      <w:r w:rsidRPr="002F2C05">
        <w:rPr>
          <w:sz w:val="26"/>
          <w:szCs w:val="26"/>
        </w:rPr>
        <w:t>và giá cả của dịch vụ được lưu trữ trong cơ sở dữ liệu của hệ thống.</w:t>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t>Thêm dịch vụ:</w:t>
      </w:r>
    </w:p>
    <w:p w:rsidR="00182028" w:rsidRPr="002F2C05" w:rsidRDefault="00182028"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t xml:space="preserve">Khi nhân viên quản lý nhận được yêu cầu thêm dịch vụ từ cấp trên, nhân viên quản lý chọn chức năng quản lý dịch vụ, khi chọn chức năng quản lý dịch vụ thì màn hình quản lý dịch vụ sẽ xuất hiện. </w:t>
      </w:r>
    </w:p>
    <w:p w:rsidR="00182028" w:rsidRPr="002F2C05" w:rsidRDefault="00182028"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t>Để thêm dịch vụ nhân viên cần điền thông tin về dịch vụ cần được thêm như: mã dịch vụ, loại dịch vụ, giá dịch vụ…</w:t>
      </w:r>
    </w:p>
    <w:p w:rsidR="00060A3D" w:rsidRDefault="00060A3D">
      <w:pPr>
        <w:spacing w:after="200" w:line="276" w:lineRule="auto"/>
        <w:ind w:firstLine="0"/>
        <w:jc w:val="left"/>
        <w:rPr>
          <w:rFonts w:cstheme="minorBidi"/>
          <w:color w:val="auto"/>
        </w:rPr>
      </w:pPr>
      <w:r>
        <w:br w:type="page"/>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lastRenderedPageBreak/>
        <w:t>Sửa:</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Khi nhân viên có yêu cầu thay đổi thông tin của các dịch vụ, nhân viên quản lý chọn chức năng quản lý dịch vụ thì màn hình quản lý dịch vụ sẽ xuất hiện</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 xml:space="preserve">Sau đó nhân viên quản lý sẽ tra cứu mã dịch vụ cần sửa bằng cách nhập vào mã dịch vụ và tìm thông tin dịch vụ đó, thông tin dịch vụ đó được hiển thị, sau đó nhân viên sẽ thực hiện thao tác cập nhật thông tin. </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Sau khi đã hoàn tất việc nhập dữ liệu nhân viên quản lý sẽ thực thi chức năng sửa dịch vụ. Cuối cùng nhân viên quản lý sẽ thoát khỏi màn hình quản lý dịch vụ</w:t>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t xml:space="preserve">Xóa dịch vụ: </w:t>
      </w:r>
    </w:p>
    <w:p w:rsidR="00182028" w:rsidRPr="002F2C05" w:rsidRDefault="00182028" w:rsidP="00213B9F">
      <w:pPr>
        <w:pStyle w:val="ListParagraph"/>
        <w:numPr>
          <w:ilvl w:val="0"/>
          <w:numId w:val="23"/>
        </w:numPr>
        <w:spacing w:after="0" w:line="312" w:lineRule="auto"/>
        <w:ind w:left="1980"/>
        <w:jc w:val="both"/>
        <w:rPr>
          <w:sz w:val="26"/>
          <w:szCs w:val="26"/>
        </w:rPr>
      </w:pPr>
      <w:r w:rsidRPr="002F2C05">
        <w:rPr>
          <w:sz w:val="26"/>
          <w:szCs w:val="26"/>
        </w:rPr>
        <w:t>Khi nhân viên quản lý được yêu cầu xóa một hay nhiều dịch vụ hiện đang có trong khách sạn  thì màn hình xóa dịch vụ sẽ xuất hiện, nhân viên cần nhập vào mã dịch vụ cần xóa</w:t>
      </w:r>
    </w:p>
    <w:p w:rsidR="00182028" w:rsidRPr="002F2C05" w:rsidRDefault="00182028" w:rsidP="00213B9F">
      <w:pPr>
        <w:pStyle w:val="ListParagraph"/>
        <w:numPr>
          <w:ilvl w:val="0"/>
          <w:numId w:val="23"/>
        </w:numPr>
        <w:spacing w:after="0" w:line="312" w:lineRule="auto"/>
        <w:ind w:left="1980"/>
        <w:jc w:val="both"/>
        <w:rPr>
          <w:sz w:val="26"/>
          <w:szCs w:val="26"/>
        </w:rPr>
      </w:pPr>
      <w:r w:rsidRPr="002F2C05">
        <w:rPr>
          <w:sz w:val="26"/>
          <w:szCs w:val="26"/>
        </w:rPr>
        <w:t xml:space="preserve">Sau đó nhân viên thực hiện chức năng tra cứu mã dịch vụ được nhập vào, khi thông tin mã dịch vụ được hiển thị đúng như thông tin mình mong muốn được xóa thì thực thi chức năng xóa dịch vụ. </w:t>
      </w:r>
    </w:p>
    <w:p w:rsidR="00182028" w:rsidRDefault="00182028" w:rsidP="00D354D1">
      <w:pPr>
        <w:pStyle w:val="ListParagraph"/>
        <w:spacing w:after="0" w:line="312" w:lineRule="auto"/>
        <w:ind w:left="1260"/>
        <w:jc w:val="both"/>
        <w:rPr>
          <w:sz w:val="26"/>
          <w:szCs w:val="26"/>
        </w:rPr>
      </w:pPr>
      <w:r w:rsidRPr="002F2C05">
        <w:rPr>
          <w:sz w:val="26"/>
          <w:szCs w:val="26"/>
        </w:rPr>
        <w:t>Nếu nhân viên muốn xóa thêm nhiều dịch vụ nữa thì nhân viên sẽ làm tiếp trình tự trên. Mã dịch vụ được nhân viên xóa sẽ biến mất khỏi danh sách dịch vụ. Sau khi hoàn tất công việc, nhân viên sẽ thoát ra khỏi màn hình</w:t>
      </w:r>
    </w:p>
    <w:p w:rsidR="000420A2" w:rsidRPr="002F2C05" w:rsidRDefault="000420A2" w:rsidP="00D354D1">
      <w:pPr>
        <w:ind w:left="900" w:firstLine="0"/>
        <w:rPr>
          <w:b/>
        </w:rPr>
      </w:pPr>
      <w:r w:rsidRPr="002F2C05">
        <w:rPr>
          <w:b/>
        </w:rPr>
        <w:t>Quản lý kho</w:t>
      </w:r>
    </w:p>
    <w:p w:rsidR="000420A2" w:rsidRPr="002F2C05" w:rsidRDefault="000420A2" w:rsidP="00213B9F">
      <w:pPr>
        <w:pStyle w:val="ListParagraph"/>
        <w:numPr>
          <w:ilvl w:val="0"/>
          <w:numId w:val="24"/>
        </w:numPr>
        <w:spacing w:after="0" w:line="312" w:lineRule="auto"/>
        <w:ind w:left="1260"/>
        <w:jc w:val="both"/>
        <w:rPr>
          <w:sz w:val="26"/>
          <w:szCs w:val="26"/>
        </w:rPr>
      </w:pPr>
      <w:r w:rsidRPr="002F2C05">
        <w:rPr>
          <w:sz w:val="26"/>
          <w:szCs w:val="26"/>
        </w:rPr>
        <w:t xml:space="preserve">Người quản lý mới có quyền thêm, sửa thông tin hoặc xóa kho khi nhận được yêu cầu từ cấp trên. </w:t>
      </w:r>
      <w:r w:rsidR="009336E3">
        <w:rPr>
          <w:sz w:val="26"/>
          <w:szCs w:val="26"/>
        </w:rPr>
        <w:t>Nhân viên phòng</w:t>
      </w:r>
      <w:r w:rsidRPr="002F2C05">
        <w:rPr>
          <w:sz w:val="26"/>
          <w:szCs w:val="26"/>
        </w:rPr>
        <w:t xml:space="preserve"> không có quyền thực hiện những chức năng này.</w:t>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t>Thêm kho:</w:t>
      </w:r>
    </w:p>
    <w:p w:rsidR="00182028" w:rsidRPr="002F2C05" w:rsidRDefault="00182028"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t xml:space="preserve">Khi nhân viên quản lý nhận được yêu cầu thêm kho từ cấp trên, nhân viên quản lý chọn chức năng quản lý kho, khi chọn chức năng quản lý kho thì màn hình quản lý kho sẽ xuất hiện. </w:t>
      </w:r>
    </w:p>
    <w:p w:rsidR="00182028" w:rsidRPr="002F2C05" w:rsidRDefault="00182028"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t>Để thêm kho nhân viên cần điền thông tin về kho cần được thêm như: mã kho, tên kho…</w:t>
      </w:r>
    </w:p>
    <w:p w:rsidR="00060A3D" w:rsidRDefault="00060A3D">
      <w:pPr>
        <w:spacing w:after="200" w:line="276" w:lineRule="auto"/>
        <w:ind w:firstLine="0"/>
        <w:jc w:val="left"/>
        <w:rPr>
          <w:rFonts w:cstheme="minorBidi"/>
          <w:color w:val="auto"/>
        </w:rPr>
      </w:pPr>
      <w:r>
        <w:br w:type="page"/>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lastRenderedPageBreak/>
        <w:t>Sửa:</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Khi nhân viên có yêu cầu thay đổi thông tin của các kho, nhân viên quản lý chọn chức năng quản lý kho thì màn hình quản lý kho sẽ xuất hiện</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 xml:space="preserve">Sau đó nhân viên quản lý sẽ tra cứu mã kho cần sửa bằng cách nhập vào mã kho và tìm thông tin kho đó, thông tin kho đó được hiển thị, sau đó nhân viên sẽ thực hiện thao tác cập nhật thông tin. </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Sau khi đã hoàn tất việc nhập dữ liệu nhân viên quản lý sẽ thực thi chức năng sửa kho. Cuối cùng nhân viên quản lý sẽ thoát khỏi màn hình quản lý kho</w:t>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t xml:space="preserve">Xóa kho: </w:t>
      </w:r>
    </w:p>
    <w:p w:rsidR="00182028" w:rsidRPr="002F2C05" w:rsidRDefault="00182028" w:rsidP="00213B9F">
      <w:pPr>
        <w:pStyle w:val="ListParagraph"/>
        <w:numPr>
          <w:ilvl w:val="0"/>
          <w:numId w:val="23"/>
        </w:numPr>
        <w:spacing w:after="0" w:line="312" w:lineRule="auto"/>
        <w:ind w:left="1980"/>
        <w:jc w:val="both"/>
        <w:rPr>
          <w:sz w:val="26"/>
          <w:szCs w:val="26"/>
        </w:rPr>
      </w:pPr>
      <w:r w:rsidRPr="002F2C05">
        <w:rPr>
          <w:sz w:val="26"/>
          <w:szCs w:val="26"/>
        </w:rPr>
        <w:t>Khi nhân viên quản lý được yêu cầu xóa một hay nhiều kho hiện đang có trong khách sạn  thì màn hình xóa kho sẽ xuất hiện, nhân viên cần nhập vào mã kho cần xóa</w:t>
      </w:r>
    </w:p>
    <w:p w:rsidR="00182028" w:rsidRPr="002F2C05" w:rsidRDefault="00182028" w:rsidP="00213B9F">
      <w:pPr>
        <w:pStyle w:val="ListParagraph"/>
        <w:numPr>
          <w:ilvl w:val="0"/>
          <w:numId w:val="23"/>
        </w:numPr>
        <w:spacing w:after="0" w:line="312" w:lineRule="auto"/>
        <w:ind w:left="1980"/>
        <w:jc w:val="both"/>
        <w:rPr>
          <w:sz w:val="26"/>
          <w:szCs w:val="26"/>
        </w:rPr>
      </w:pPr>
      <w:r w:rsidRPr="002F2C05">
        <w:rPr>
          <w:sz w:val="26"/>
          <w:szCs w:val="26"/>
        </w:rPr>
        <w:t xml:space="preserve">Sau đó nhân viên thực hiện chức năng tra cứu mã kho được nhập vào, khi thông tin mã kho được hiển thị đúng như thông tin mình mong muốn được xóa thì thực thi chức năng xóa kho. </w:t>
      </w:r>
    </w:p>
    <w:p w:rsidR="00182028" w:rsidRPr="002F2C05" w:rsidRDefault="00182028" w:rsidP="00D354D1">
      <w:pPr>
        <w:pStyle w:val="ListParagraph"/>
        <w:spacing w:after="0" w:line="312" w:lineRule="auto"/>
        <w:ind w:left="1260"/>
        <w:jc w:val="both"/>
        <w:rPr>
          <w:sz w:val="26"/>
          <w:szCs w:val="26"/>
        </w:rPr>
      </w:pPr>
      <w:r w:rsidRPr="002F2C05">
        <w:rPr>
          <w:sz w:val="26"/>
          <w:szCs w:val="26"/>
        </w:rPr>
        <w:t>Nếu nhân viên muốn xóa thêm nhiều kho nữa thì nhân viên sẽ làm tiếp trình tự trên. Mã kho được nhân viên xóa sẽ biến mất khỏi danh sách kho. Sau khi hoàn tất công việc, nhân viên sẽ thoát ra khỏi màn hình</w:t>
      </w:r>
    </w:p>
    <w:p w:rsidR="000420A2" w:rsidRPr="002F2C05" w:rsidRDefault="000420A2" w:rsidP="00D354D1">
      <w:pPr>
        <w:ind w:left="900" w:firstLine="0"/>
        <w:rPr>
          <w:b/>
        </w:rPr>
      </w:pPr>
      <w:r w:rsidRPr="002F2C05">
        <w:rPr>
          <w:b/>
        </w:rPr>
        <w:t>Quản lý hóa đơn</w:t>
      </w:r>
    </w:p>
    <w:p w:rsidR="000420A2" w:rsidRPr="002F2C05" w:rsidRDefault="000420A2" w:rsidP="00213B9F">
      <w:pPr>
        <w:pStyle w:val="ListParagraph"/>
        <w:numPr>
          <w:ilvl w:val="0"/>
          <w:numId w:val="24"/>
        </w:numPr>
        <w:spacing w:after="0" w:line="312" w:lineRule="auto"/>
        <w:ind w:left="1260"/>
        <w:jc w:val="both"/>
        <w:rPr>
          <w:sz w:val="26"/>
          <w:szCs w:val="26"/>
        </w:rPr>
      </w:pPr>
      <w:r w:rsidRPr="002F2C05">
        <w:rPr>
          <w:sz w:val="26"/>
          <w:szCs w:val="26"/>
        </w:rPr>
        <w:t>Sửa hóa đơn</w:t>
      </w:r>
    </w:p>
    <w:p w:rsidR="000420A2" w:rsidRPr="002F2C05" w:rsidRDefault="000420A2" w:rsidP="00213B9F">
      <w:pPr>
        <w:pStyle w:val="ListParagraph"/>
        <w:numPr>
          <w:ilvl w:val="0"/>
          <w:numId w:val="19"/>
        </w:numPr>
        <w:spacing w:after="0" w:line="312" w:lineRule="auto"/>
        <w:ind w:left="1620"/>
        <w:jc w:val="both"/>
        <w:rPr>
          <w:sz w:val="26"/>
          <w:szCs w:val="26"/>
        </w:rPr>
      </w:pPr>
      <w:r w:rsidRPr="002F2C05">
        <w:rPr>
          <w:sz w:val="26"/>
          <w:szCs w:val="26"/>
        </w:rPr>
        <w:t>Trong trường hợp khách hàng có báo cáo về sự sai sót trong hóa đơn thanh toán, nhân viên lễ tân sau khi kiểm tra và xác nhận sự sai sót đó là đúng thì phải báo lại với nhân viên quản lý để sửa lại hóa đơn.</w:t>
      </w:r>
    </w:p>
    <w:p w:rsidR="000420A2" w:rsidRPr="002F2C05" w:rsidRDefault="000420A2" w:rsidP="00213B9F">
      <w:pPr>
        <w:pStyle w:val="ListParagraph"/>
        <w:numPr>
          <w:ilvl w:val="0"/>
          <w:numId w:val="24"/>
        </w:numPr>
        <w:spacing w:after="0" w:line="312" w:lineRule="auto"/>
        <w:ind w:left="1260"/>
        <w:jc w:val="both"/>
        <w:rPr>
          <w:sz w:val="26"/>
          <w:szCs w:val="26"/>
        </w:rPr>
      </w:pPr>
      <w:r w:rsidRPr="002F2C05">
        <w:rPr>
          <w:sz w:val="26"/>
          <w:szCs w:val="26"/>
        </w:rPr>
        <w:t>Xóa hóa đơn</w:t>
      </w:r>
    </w:p>
    <w:p w:rsidR="000420A2" w:rsidRPr="002F2C05" w:rsidRDefault="000420A2" w:rsidP="00213B9F">
      <w:pPr>
        <w:pStyle w:val="ListParagraph"/>
        <w:numPr>
          <w:ilvl w:val="0"/>
          <w:numId w:val="19"/>
        </w:numPr>
        <w:spacing w:after="0" w:line="312" w:lineRule="auto"/>
        <w:ind w:left="1620"/>
        <w:jc w:val="both"/>
        <w:rPr>
          <w:sz w:val="26"/>
          <w:szCs w:val="26"/>
        </w:rPr>
      </w:pPr>
      <w:r w:rsidRPr="002F2C05">
        <w:rPr>
          <w:sz w:val="26"/>
          <w:szCs w:val="26"/>
        </w:rPr>
        <w:t>Chỉ nhân viên quản lý mới có quyền xóa hóa đơn.</w:t>
      </w:r>
    </w:p>
    <w:p w:rsidR="00193F75" w:rsidRPr="002F2C05" w:rsidRDefault="000420A2" w:rsidP="00D354D1">
      <w:pPr>
        <w:ind w:left="900" w:firstLine="0"/>
        <w:rPr>
          <w:b/>
        </w:rPr>
      </w:pPr>
      <w:r w:rsidRPr="002F2C05">
        <w:rPr>
          <w:b/>
        </w:rPr>
        <w:t>Q</w:t>
      </w:r>
      <w:r w:rsidR="00193F75" w:rsidRPr="002F2C05">
        <w:rPr>
          <w:b/>
        </w:rPr>
        <w:t xml:space="preserve">uản lý </w:t>
      </w:r>
      <w:r w:rsidR="002A2E02">
        <w:rPr>
          <w:b/>
        </w:rPr>
        <w:t>người dùng</w:t>
      </w:r>
    </w:p>
    <w:p w:rsidR="00193F75" w:rsidRPr="002F2C05" w:rsidRDefault="00193F75" w:rsidP="00213B9F">
      <w:pPr>
        <w:pStyle w:val="ListParagraph"/>
        <w:numPr>
          <w:ilvl w:val="0"/>
          <w:numId w:val="20"/>
        </w:numPr>
        <w:spacing w:after="0" w:line="312" w:lineRule="auto"/>
        <w:ind w:left="1260"/>
        <w:jc w:val="both"/>
        <w:rPr>
          <w:sz w:val="26"/>
          <w:szCs w:val="26"/>
        </w:rPr>
      </w:pPr>
      <w:r w:rsidRPr="002F2C05">
        <w:rPr>
          <w:sz w:val="26"/>
          <w:szCs w:val="26"/>
        </w:rPr>
        <w:t>Mỗi nhân viên tác động lên hệ thống trong khách sạn đều có một tài khoản riêng được quản lý bởi nhân viên quản lý</w:t>
      </w:r>
    </w:p>
    <w:p w:rsidR="00193F75" w:rsidRPr="002F2C05" w:rsidRDefault="00193F75" w:rsidP="00213B9F">
      <w:pPr>
        <w:pStyle w:val="ListParagraph"/>
        <w:numPr>
          <w:ilvl w:val="0"/>
          <w:numId w:val="20"/>
        </w:numPr>
        <w:spacing w:after="0" w:line="312" w:lineRule="auto"/>
        <w:ind w:left="1260"/>
        <w:jc w:val="both"/>
        <w:rPr>
          <w:sz w:val="26"/>
          <w:szCs w:val="26"/>
        </w:rPr>
      </w:pPr>
      <w:r w:rsidRPr="002F2C05">
        <w:rPr>
          <w:sz w:val="26"/>
          <w:szCs w:val="26"/>
        </w:rPr>
        <w:t xml:space="preserve">Nhân viên quản lý này có thể thêm, sửa, xóa </w:t>
      </w:r>
      <w:r w:rsidR="002A2E02">
        <w:rPr>
          <w:sz w:val="26"/>
          <w:szCs w:val="26"/>
        </w:rPr>
        <w:t>người dùng</w:t>
      </w:r>
      <w:r w:rsidRPr="002F2C05">
        <w:rPr>
          <w:sz w:val="26"/>
          <w:szCs w:val="26"/>
        </w:rPr>
        <w:t xml:space="preserve"> và thực hiện chức năng phân quyề</w:t>
      </w:r>
      <w:r w:rsidR="00182028" w:rsidRPr="002F2C05">
        <w:rPr>
          <w:sz w:val="26"/>
          <w:szCs w:val="26"/>
        </w:rPr>
        <w:t>n.</w:t>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t xml:space="preserve">Thêm </w:t>
      </w:r>
      <w:r w:rsidR="002A2E02">
        <w:rPr>
          <w:sz w:val="26"/>
          <w:szCs w:val="26"/>
        </w:rPr>
        <w:t>người dùng</w:t>
      </w:r>
      <w:r w:rsidRPr="002F2C05">
        <w:rPr>
          <w:sz w:val="26"/>
          <w:szCs w:val="26"/>
        </w:rPr>
        <w:t>:</w:t>
      </w:r>
    </w:p>
    <w:p w:rsidR="00182028" w:rsidRPr="002F2C05" w:rsidRDefault="00182028"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lastRenderedPageBreak/>
        <w:t xml:space="preserve">Khi nhân viên quản lý nhận được yêu cầu thêm </w:t>
      </w:r>
      <w:r w:rsidR="002A2E02">
        <w:rPr>
          <w:sz w:val="26"/>
          <w:szCs w:val="26"/>
        </w:rPr>
        <w:t>người dùng</w:t>
      </w:r>
      <w:r w:rsidRPr="002F2C05">
        <w:rPr>
          <w:sz w:val="26"/>
          <w:szCs w:val="26"/>
        </w:rPr>
        <w:t xml:space="preserve"> từ cấp trên, nhân viên quản lý chọn chức năng quản lý </w:t>
      </w:r>
      <w:r w:rsidR="002A2E02">
        <w:rPr>
          <w:sz w:val="26"/>
          <w:szCs w:val="26"/>
        </w:rPr>
        <w:t>người dùng</w:t>
      </w:r>
      <w:r w:rsidRPr="002F2C05">
        <w:rPr>
          <w:sz w:val="26"/>
          <w:szCs w:val="26"/>
        </w:rPr>
        <w:t xml:space="preserve">, khi chọn chức năng quản lý </w:t>
      </w:r>
      <w:r w:rsidR="002A2E02">
        <w:rPr>
          <w:sz w:val="26"/>
          <w:szCs w:val="26"/>
        </w:rPr>
        <w:t>người dùng</w:t>
      </w:r>
      <w:r w:rsidRPr="002F2C05">
        <w:rPr>
          <w:sz w:val="26"/>
          <w:szCs w:val="26"/>
        </w:rPr>
        <w:t xml:space="preserve"> thì màn hình quản lý </w:t>
      </w:r>
      <w:r w:rsidR="002A2E02">
        <w:rPr>
          <w:sz w:val="26"/>
          <w:szCs w:val="26"/>
        </w:rPr>
        <w:t>người dùng</w:t>
      </w:r>
      <w:r w:rsidRPr="002F2C05">
        <w:rPr>
          <w:sz w:val="26"/>
          <w:szCs w:val="26"/>
        </w:rPr>
        <w:t xml:space="preserve"> sẽ xuất hiện. </w:t>
      </w:r>
    </w:p>
    <w:p w:rsidR="00182028" w:rsidRPr="002F2C05" w:rsidRDefault="00182028" w:rsidP="00213B9F">
      <w:pPr>
        <w:pStyle w:val="ListParagraph"/>
        <w:numPr>
          <w:ilvl w:val="0"/>
          <w:numId w:val="22"/>
        </w:numPr>
        <w:tabs>
          <w:tab w:val="left" w:pos="1620"/>
        </w:tabs>
        <w:spacing w:after="0" w:line="312" w:lineRule="auto"/>
        <w:ind w:left="1980"/>
        <w:jc w:val="both"/>
        <w:rPr>
          <w:sz w:val="26"/>
          <w:szCs w:val="26"/>
        </w:rPr>
      </w:pPr>
      <w:r w:rsidRPr="002F2C05">
        <w:rPr>
          <w:sz w:val="26"/>
          <w:szCs w:val="26"/>
        </w:rPr>
        <w:t xml:space="preserve">Để thêm </w:t>
      </w:r>
      <w:r w:rsidR="002A2E02">
        <w:rPr>
          <w:sz w:val="26"/>
          <w:szCs w:val="26"/>
        </w:rPr>
        <w:t>người dùng</w:t>
      </w:r>
      <w:r w:rsidRPr="002F2C05">
        <w:rPr>
          <w:sz w:val="26"/>
          <w:szCs w:val="26"/>
        </w:rPr>
        <w:t xml:space="preserve"> nhân viên cần điền thông tin về </w:t>
      </w:r>
      <w:r w:rsidR="002A2E02">
        <w:rPr>
          <w:sz w:val="26"/>
          <w:szCs w:val="26"/>
        </w:rPr>
        <w:t>người dùng</w:t>
      </w:r>
      <w:r w:rsidRPr="002F2C05">
        <w:rPr>
          <w:sz w:val="26"/>
          <w:szCs w:val="26"/>
        </w:rPr>
        <w:t xml:space="preserve"> cần được thêm như: tên đăng nhập, mật khẩu…</w:t>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t>Sửa:</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Khi nhân viên có yêu cầu thay đổi thông tin củ</w:t>
      </w:r>
      <w:r w:rsidR="002A2E02">
        <w:rPr>
          <w:sz w:val="26"/>
          <w:szCs w:val="26"/>
        </w:rPr>
        <w:t>a</w:t>
      </w:r>
      <w:r w:rsidRPr="002F2C05">
        <w:rPr>
          <w:sz w:val="26"/>
          <w:szCs w:val="26"/>
        </w:rPr>
        <w:t xml:space="preserve"> </w:t>
      </w:r>
      <w:r w:rsidR="002A2E02">
        <w:rPr>
          <w:sz w:val="26"/>
          <w:szCs w:val="26"/>
        </w:rPr>
        <w:t>người dùng</w:t>
      </w:r>
      <w:r w:rsidRPr="002F2C05">
        <w:rPr>
          <w:sz w:val="26"/>
          <w:szCs w:val="26"/>
        </w:rPr>
        <w:t xml:space="preserve">, nhân viên quản lý chọn chức năng quản lý </w:t>
      </w:r>
      <w:r w:rsidR="002A2E02">
        <w:rPr>
          <w:sz w:val="26"/>
          <w:szCs w:val="26"/>
        </w:rPr>
        <w:t>người dùng</w:t>
      </w:r>
      <w:r w:rsidRPr="002F2C05">
        <w:rPr>
          <w:sz w:val="26"/>
          <w:szCs w:val="26"/>
        </w:rPr>
        <w:t xml:space="preserve"> thì màn hình quản lý </w:t>
      </w:r>
      <w:r w:rsidR="002A2E02">
        <w:rPr>
          <w:sz w:val="26"/>
          <w:szCs w:val="26"/>
        </w:rPr>
        <w:t>người dùng</w:t>
      </w:r>
      <w:r w:rsidRPr="002F2C05">
        <w:rPr>
          <w:sz w:val="26"/>
          <w:szCs w:val="26"/>
        </w:rPr>
        <w:t xml:space="preserve"> sẽ xuất hiện</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 xml:space="preserve">Sau đó nhân viên quản lý sẽ tra cứu mã </w:t>
      </w:r>
      <w:r w:rsidR="002A2E02">
        <w:rPr>
          <w:sz w:val="26"/>
          <w:szCs w:val="26"/>
        </w:rPr>
        <w:t>người dùng</w:t>
      </w:r>
      <w:r w:rsidRPr="002F2C05">
        <w:rPr>
          <w:sz w:val="26"/>
          <w:szCs w:val="26"/>
        </w:rPr>
        <w:t xml:space="preserve"> cần sửa bằng cách nhập vào </w:t>
      </w:r>
      <w:r w:rsidR="002A2E02">
        <w:rPr>
          <w:sz w:val="26"/>
          <w:szCs w:val="26"/>
        </w:rPr>
        <w:t>tên đăng nhập</w:t>
      </w:r>
      <w:r w:rsidRPr="002F2C05">
        <w:rPr>
          <w:sz w:val="26"/>
          <w:szCs w:val="26"/>
        </w:rPr>
        <w:t xml:space="preserve"> và tìm thông tin </w:t>
      </w:r>
      <w:r w:rsidR="002A2E02">
        <w:rPr>
          <w:sz w:val="26"/>
          <w:szCs w:val="26"/>
        </w:rPr>
        <w:t>người dùng</w:t>
      </w:r>
      <w:r w:rsidRPr="002F2C05">
        <w:rPr>
          <w:sz w:val="26"/>
          <w:szCs w:val="26"/>
        </w:rPr>
        <w:t xml:space="preserve"> đó, thông tin </w:t>
      </w:r>
      <w:r w:rsidR="002A2E02">
        <w:rPr>
          <w:sz w:val="26"/>
          <w:szCs w:val="26"/>
        </w:rPr>
        <w:t>người dùng</w:t>
      </w:r>
      <w:r w:rsidRPr="002F2C05">
        <w:rPr>
          <w:sz w:val="26"/>
          <w:szCs w:val="26"/>
        </w:rPr>
        <w:t xml:space="preserve"> đó được hiển thị, sau đó nhân viên sẽ thực hiện thao tác cập nhật thông tin. </w:t>
      </w:r>
    </w:p>
    <w:p w:rsidR="00182028" w:rsidRPr="002F2C05" w:rsidRDefault="00182028" w:rsidP="00213B9F">
      <w:pPr>
        <w:pStyle w:val="ListParagraph"/>
        <w:numPr>
          <w:ilvl w:val="0"/>
          <w:numId w:val="21"/>
        </w:numPr>
        <w:spacing w:after="0" w:line="312" w:lineRule="auto"/>
        <w:ind w:left="1980"/>
        <w:jc w:val="both"/>
        <w:rPr>
          <w:sz w:val="26"/>
          <w:szCs w:val="26"/>
        </w:rPr>
      </w:pPr>
      <w:r w:rsidRPr="002F2C05">
        <w:rPr>
          <w:sz w:val="26"/>
          <w:szCs w:val="26"/>
        </w:rPr>
        <w:t xml:space="preserve">Sau khi đã hoàn tất việc nhập dữ liệu nhân viên quản lý sẽ thực thi chức năng sửa </w:t>
      </w:r>
      <w:r w:rsidR="002A2E02">
        <w:rPr>
          <w:sz w:val="26"/>
          <w:szCs w:val="26"/>
        </w:rPr>
        <w:t>người dùng</w:t>
      </w:r>
      <w:r w:rsidRPr="002F2C05">
        <w:rPr>
          <w:sz w:val="26"/>
          <w:szCs w:val="26"/>
        </w:rPr>
        <w:t xml:space="preserve">. Cuối cùng nhân viên quản lý sẽ thoát khỏi màn hình quản lý </w:t>
      </w:r>
      <w:r w:rsidR="002A2E02">
        <w:rPr>
          <w:sz w:val="26"/>
          <w:szCs w:val="26"/>
        </w:rPr>
        <w:t>người dùng</w:t>
      </w:r>
    </w:p>
    <w:p w:rsidR="00182028" w:rsidRPr="002F2C05" w:rsidRDefault="00182028" w:rsidP="00213B9F">
      <w:pPr>
        <w:pStyle w:val="ListParagraph"/>
        <w:numPr>
          <w:ilvl w:val="0"/>
          <w:numId w:val="19"/>
        </w:numPr>
        <w:spacing w:after="0" w:line="312" w:lineRule="auto"/>
        <w:ind w:left="1620"/>
        <w:jc w:val="both"/>
        <w:rPr>
          <w:sz w:val="26"/>
          <w:szCs w:val="26"/>
        </w:rPr>
      </w:pPr>
      <w:r w:rsidRPr="002F2C05">
        <w:rPr>
          <w:sz w:val="26"/>
          <w:szCs w:val="26"/>
        </w:rPr>
        <w:t xml:space="preserve">Xóa </w:t>
      </w:r>
      <w:r w:rsidR="002A2E02">
        <w:rPr>
          <w:sz w:val="26"/>
          <w:szCs w:val="26"/>
        </w:rPr>
        <w:t>người dùng</w:t>
      </w:r>
      <w:r w:rsidRPr="002F2C05">
        <w:rPr>
          <w:sz w:val="26"/>
          <w:szCs w:val="26"/>
        </w:rPr>
        <w:t xml:space="preserve">: </w:t>
      </w:r>
    </w:p>
    <w:p w:rsidR="00182028" w:rsidRPr="002F2C05" w:rsidRDefault="00182028" w:rsidP="00213B9F">
      <w:pPr>
        <w:pStyle w:val="ListParagraph"/>
        <w:numPr>
          <w:ilvl w:val="0"/>
          <w:numId w:val="23"/>
        </w:numPr>
        <w:spacing w:after="0" w:line="312" w:lineRule="auto"/>
        <w:ind w:left="1980"/>
        <w:jc w:val="both"/>
        <w:rPr>
          <w:sz w:val="26"/>
          <w:szCs w:val="26"/>
        </w:rPr>
      </w:pPr>
      <w:r w:rsidRPr="002F2C05">
        <w:rPr>
          <w:sz w:val="26"/>
          <w:szCs w:val="26"/>
        </w:rPr>
        <w:t xml:space="preserve">Khi nhân viên quản lý được yêu cầu xóa một hay nhiều </w:t>
      </w:r>
      <w:r w:rsidR="002A2E02">
        <w:rPr>
          <w:sz w:val="26"/>
          <w:szCs w:val="26"/>
        </w:rPr>
        <w:t>người dùng</w:t>
      </w:r>
      <w:r w:rsidRPr="002F2C05">
        <w:rPr>
          <w:sz w:val="26"/>
          <w:szCs w:val="26"/>
        </w:rPr>
        <w:t xml:space="preserve"> hiện đang có trong khách sạn  thì màn hình xóa </w:t>
      </w:r>
      <w:r w:rsidR="002A2E02">
        <w:rPr>
          <w:sz w:val="26"/>
          <w:szCs w:val="26"/>
        </w:rPr>
        <w:t>người dùng</w:t>
      </w:r>
      <w:r w:rsidRPr="002F2C05">
        <w:rPr>
          <w:sz w:val="26"/>
          <w:szCs w:val="26"/>
        </w:rPr>
        <w:t xml:space="preserve"> sẽ xuất hiện, nhân viên cần nhập vào mã </w:t>
      </w:r>
      <w:r w:rsidR="002A2E02">
        <w:rPr>
          <w:sz w:val="26"/>
          <w:szCs w:val="26"/>
        </w:rPr>
        <w:t>người dùng</w:t>
      </w:r>
      <w:r w:rsidRPr="002F2C05">
        <w:rPr>
          <w:sz w:val="26"/>
          <w:szCs w:val="26"/>
        </w:rPr>
        <w:t xml:space="preserve"> cần xóa</w:t>
      </w:r>
    </w:p>
    <w:p w:rsidR="00182028" w:rsidRPr="002F2C05" w:rsidRDefault="00182028" w:rsidP="00213B9F">
      <w:pPr>
        <w:pStyle w:val="ListParagraph"/>
        <w:numPr>
          <w:ilvl w:val="0"/>
          <w:numId w:val="23"/>
        </w:numPr>
        <w:spacing w:after="0" w:line="312" w:lineRule="auto"/>
        <w:ind w:left="1980"/>
        <w:jc w:val="both"/>
        <w:rPr>
          <w:sz w:val="26"/>
          <w:szCs w:val="26"/>
        </w:rPr>
      </w:pPr>
      <w:r w:rsidRPr="002F2C05">
        <w:rPr>
          <w:sz w:val="26"/>
          <w:szCs w:val="26"/>
        </w:rPr>
        <w:t xml:space="preserve">Sau đó nhân viên thực hiện chức năng tra cứu </w:t>
      </w:r>
      <w:r w:rsidR="002A2E02">
        <w:rPr>
          <w:sz w:val="26"/>
          <w:szCs w:val="26"/>
        </w:rPr>
        <w:t>người dùng</w:t>
      </w:r>
      <w:r w:rsidRPr="002F2C05">
        <w:rPr>
          <w:sz w:val="26"/>
          <w:szCs w:val="26"/>
        </w:rPr>
        <w:t xml:space="preserve"> được nhập vào, khi thông tin </w:t>
      </w:r>
      <w:r w:rsidR="002A2E02">
        <w:rPr>
          <w:sz w:val="26"/>
          <w:szCs w:val="26"/>
        </w:rPr>
        <w:t>người dùng</w:t>
      </w:r>
      <w:r w:rsidRPr="002F2C05">
        <w:rPr>
          <w:sz w:val="26"/>
          <w:szCs w:val="26"/>
        </w:rPr>
        <w:t xml:space="preserve"> được hiển thị đúng như thông tin mình mong muốn được xóa thì thực thi chức năng xóa </w:t>
      </w:r>
      <w:r w:rsidR="002A2E02">
        <w:rPr>
          <w:sz w:val="26"/>
          <w:szCs w:val="26"/>
        </w:rPr>
        <w:t>người dùng</w:t>
      </w:r>
      <w:r w:rsidRPr="002F2C05">
        <w:rPr>
          <w:sz w:val="26"/>
          <w:szCs w:val="26"/>
        </w:rPr>
        <w:t xml:space="preserve">. </w:t>
      </w:r>
    </w:p>
    <w:p w:rsidR="00182028" w:rsidRPr="002F2C05" w:rsidRDefault="00182028" w:rsidP="009A4744">
      <w:pPr>
        <w:pStyle w:val="ListParagraph"/>
        <w:spacing w:after="0" w:line="312" w:lineRule="auto"/>
        <w:ind w:left="1260"/>
        <w:jc w:val="both"/>
        <w:rPr>
          <w:sz w:val="26"/>
          <w:szCs w:val="26"/>
        </w:rPr>
      </w:pPr>
      <w:r w:rsidRPr="002F2C05">
        <w:rPr>
          <w:sz w:val="26"/>
          <w:szCs w:val="26"/>
        </w:rPr>
        <w:t xml:space="preserve">Nếu nhân viên muốn xóa thêm nhiều </w:t>
      </w:r>
      <w:r w:rsidR="002A2E02">
        <w:rPr>
          <w:sz w:val="26"/>
          <w:szCs w:val="26"/>
        </w:rPr>
        <w:t>người dùng</w:t>
      </w:r>
      <w:r w:rsidRPr="002F2C05">
        <w:rPr>
          <w:sz w:val="26"/>
          <w:szCs w:val="26"/>
        </w:rPr>
        <w:t xml:space="preserve"> nữa thì nhân viên sẽ làm tiếp trình tự trên. </w:t>
      </w:r>
      <w:r w:rsidR="002A2E02">
        <w:rPr>
          <w:sz w:val="26"/>
          <w:szCs w:val="26"/>
        </w:rPr>
        <w:t>Người dùng</w:t>
      </w:r>
      <w:r w:rsidRPr="002F2C05">
        <w:rPr>
          <w:sz w:val="26"/>
          <w:szCs w:val="26"/>
        </w:rPr>
        <w:t xml:space="preserve"> được nhân viên xóa sẽ biến mất khỏi danh sách </w:t>
      </w:r>
      <w:r w:rsidR="002A2E02">
        <w:rPr>
          <w:sz w:val="26"/>
          <w:szCs w:val="26"/>
        </w:rPr>
        <w:t>người dùng</w:t>
      </w:r>
      <w:r w:rsidRPr="002F2C05">
        <w:rPr>
          <w:sz w:val="26"/>
          <w:szCs w:val="26"/>
        </w:rPr>
        <w:t>. Sau khi hoàn tất công việc, nhân viên sẽ thoát ra khỏi màn hình</w:t>
      </w:r>
    </w:p>
    <w:p w:rsidR="00193F75" w:rsidRPr="002F2C05" w:rsidRDefault="00193F75" w:rsidP="00213B9F">
      <w:pPr>
        <w:pStyle w:val="ListParagraph"/>
        <w:numPr>
          <w:ilvl w:val="0"/>
          <w:numId w:val="20"/>
        </w:numPr>
        <w:spacing w:after="0" w:line="312" w:lineRule="auto"/>
        <w:ind w:left="1260"/>
        <w:jc w:val="both"/>
        <w:rPr>
          <w:sz w:val="26"/>
          <w:szCs w:val="26"/>
        </w:rPr>
      </w:pPr>
      <w:r w:rsidRPr="002F2C05">
        <w:rPr>
          <w:sz w:val="26"/>
          <w:szCs w:val="26"/>
        </w:rPr>
        <w:t xml:space="preserve">Nhân viên đăng nhập vào hệ thống bằng tài khoản được cấp phát và chỉ thực hiện được những quyền mà người quản lý cho phép. </w:t>
      </w:r>
    </w:p>
    <w:p w:rsidR="00182028" w:rsidRPr="002A2E02" w:rsidRDefault="00193F75" w:rsidP="00213B9F">
      <w:pPr>
        <w:pStyle w:val="ListParagraph"/>
        <w:numPr>
          <w:ilvl w:val="0"/>
          <w:numId w:val="20"/>
        </w:numPr>
        <w:spacing w:after="0" w:line="312" w:lineRule="auto"/>
        <w:ind w:left="1260"/>
        <w:jc w:val="both"/>
        <w:rPr>
          <w:sz w:val="26"/>
          <w:szCs w:val="26"/>
        </w:rPr>
      </w:pPr>
      <w:r w:rsidRPr="002F2C05">
        <w:rPr>
          <w:sz w:val="26"/>
          <w:szCs w:val="26"/>
        </w:rPr>
        <w:t xml:space="preserve">Khi muốn thay đổi thông tin </w:t>
      </w:r>
      <w:r w:rsidR="002A2E02">
        <w:rPr>
          <w:sz w:val="26"/>
          <w:szCs w:val="26"/>
        </w:rPr>
        <w:t>người dùng</w:t>
      </w:r>
      <w:r w:rsidRPr="002F2C05">
        <w:rPr>
          <w:sz w:val="26"/>
          <w:szCs w:val="26"/>
        </w:rPr>
        <w:t xml:space="preserve"> hay bị mất tài khoản, nhân viên sẽ thông báo với nhân viên quản lý để thực hiện việc thay đổi hay lấy lại tài khoản của mình</w:t>
      </w:r>
    </w:p>
    <w:p w:rsidR="00193F75" w:rsidRDefault="00193F75" w:rsidP="00D354D1">
      <w:pPr>
        <w:pStyle w:val="Heading3"/>
        <w:numPr>
          <w:ilvl w:val="2"/>
          <w:numId w:val="2"/>
        </w:numPr>
        <w:ind w:left="900"/>
      </w:pPr>
      <w:bookmarkStart w:id="19" w:name="_Toc498559979"/>
      <w:r>
        <w:lastRenderedPageBreak/>
        <w:t>Quy tắc quản lý</w:t>
      </w:r>
      <w:bookmarkEnd w:id="19"/>
    </w:p>
    <w:p w:rsidR="005E3275" w:rsidRDefault="00030401" w:rsidP="00213B9F">
      <w:pPr>
        <w:pStyle w:val="Heading4"/>
        <w:numPr>
          <w:ilvl w:val="0"/>
          <w:numId w:val="32"/>
        </w:numPr>
        <w:ind w:left="900"/>
      </w:pPr>
      <w:r>
        <w:t>Đối với khách hàng</w:t>
      </w:r>
    </w:p>
    <w:p w:rsidR="009C5AC3" w:rsidRPr="000B3740" w:rsidRDefault="009C5AC3" w:rsidP="00213B9F">
      <w:pPr>
        <w:pStyle w:val="ListParagraph"/>
        <w:numPr>
          <w:ilvl w:val="0"/>
          <w:numId w:val="24"/>
        </w:numPr>
        <w:spacing w:after="0" w:line="312" w:lineRule="auto"/>
        <w:ind w:left="900"/>
        <w:jc w:val="both"/>
        <w:rPr>
          <w:sz w:val="26"/>
          <w:szCs w:val="26"/>
        </w:rPr>
      </w:pPr>
      <w:r w:rsidRPr="000B3740">
        <w:rPr>
          <w:sz w:val="26"/>
          <w:szCs w:val="26"/>
        </w:rPr>
        <w:t>Khách hàng phải chấp hành nghiêm túc các quy định của khách sạn</w:t>
      </w:r>
    </w:p>
    <w:p w:rsidR="009C5AC3" w:rsidRPr="000B3740" w:rsidRDefault="009C5AC3" w:rsidP="00213B9F">
      <w:pPr>
        <w:pStyle w:val="ListParagraph"/>
        <w:numPr>
          <w:ilvl w:val="0"/>
          <w:numId w:val="24"/>
        </w:numPr>
        <w:spacing w:after="0" w:line="312" w:lineRule="auto"/>
        <w:ind w:left="900"/>
        <w:jc w:val="both"/>
        <w:rPr>
          <w:sz w:val="26"/>
          <w:szCs w:val="26"/>
        </w:rPr>
      </w:pPr>
      <w:r w:rsidRPr="000B3740">
        <w:rPr>
          <w:sz w:val="26"/>
          <w:szCs w:val="26"/>
        </w:rPr>
        <w:t xml:space="preserve">Khách hàng có trách nhiệm phải giữ gìn các trang thiết bị </w:t>
      </w:r>
      <w:r w:rsidR="00AA3FCC" w:rsidRPr="000B3740">
        <w:rPr>
          <w:sz w:val="26"/>
          <w:szCs w:val="26"/>
        </w:rPr>
        <w:t>và đồ dùng của khách sạn</w:t>
      </w:r>
      <w:r w:rsidRPr="000B3740">
        <w:rPr>
          <w:sz w:val="26"/>
          <w:szCs w:val="26"/>
        </w:rPr>
        <w:t>. Trong trường hợp khách làm hỏng thiết bị nào thì phải đền tiền đối với thiết bị đó.</w:t>
      </w:r>
    </w:p>
    <w:p w:rsidR="009C5AC3" w:rsidRPr="000B3740" w:rsidRDefault="009C5AC3" w:rsidP="00213B9F">
      <w:pPr>
        <w:pStyle w:val="ListParagraph"/>
        <w:numPr>
          <w:ilvl w:val="0"/>
          <w:numId w:val="24"/>
        </w:numPr>
        <w:spacing w:after="0" w:line="312" w:lineRule="auto"/>
        <w:ind w:left="900"/>
        <w:jc w:val="both"/>
        <w:rPr>
          <w:sz w:val="26"/>
          <w:szCs w:val="26"/>
        </w:rPr>
      </w:pPr>
      <w:r w:rsidRPr="000B3740">
        <w:rPr>
          <w:sz w:val="26"/>
          <w:szCs w:val="26"/>
        </w:rPr>
        <w:t>Đối với khách hàng đăng ký hoặc nhận phòng phải xuất trình giấy tờ để xác định danh tính và để lại chứng minh thư hoặc passport. Khi khách hàng đã thanh toán đầy đủ và trả chìa khóa phòng, nhân viên lễ tân sẽ trả lại chứng minh thư hoặc passport cho khách.</w:t>
      </w:r>
    </w:p>
    <w:p w:rsidR="00AA3FCC" w:rsidRPr="000B3740" w:rsidRDefault="009C5AC3" w:rsidP="00213B9F">
      <w:pPr>
        <w:pStyle w:val="ListParagraph"/>
        <w:numPr>
          <w:ilvl w:val="0"/>
          <w:numId w:val="24"/>
        </w:numPr>
        <w:spacing w:after="0" w:line="312" w:lineRule="auto"/>
        <w:ind w:left="900"/>
        <w:jc w:val="both"/>
        <w:rPr>
          <w:sz w:val="26"/>
          <w:szCs w:val="26"/>
        </w:rPr>
      </w:pPr>
      <w:r w:rsidRPr="000B3740">
        <w:rPr>
          <w:sz w:val="26"/>
          <w:szCs w:val="26"/>
        </w:rPr>
        <w:t>Đối với khách đặt phòng qua website, điện thoại hoặc sử dụng một số dịch vụ phải đặt cọc tiền, khách hàng phải đặt trước 50% số tiền so với giá gốc. Và 50% còn lại sẽ được thanh toán khi khách hàng sử dụng xong.</w:t>
      </w:r>
      <w:r w:rsidR="00AA3FCC" w:rsidRPr="000B3740">
        <w:rPr>
          <w:sz w:val="26"/>
          <w:szCs w:val="26"/>
        </w:rPr>
        <w:t xml:space="preserve"> </w:t>
      </w:r>
    </w:p>
    <w:p w:rsidR="00AA3FCC" w:rsidRPr="000B3740" w:rsidRDefault="00AA3FCC" w:rsidP="00213B9F">
      <w:pPr>
        <w:pStyle w:val="ListParagraph"/>
        <w:numPr>
          <w:ilvl w:val="0"/>
          <w:numId w:val="19"/>
        </w:numPr>
        <w:spacing w:after="0" w:line="312" w:lineRule="auto"/>
        <w:ind w:left="1260"/>
        <w:jc w:val="both"/>
        <w:rPr>
          <w:sz w:val="26"/>
          <w:szCs w:val="26"/>
        </w:rPr>
      </w:pPr>
      <w:r w:rsidRPr="000B3740">
        <w:rPr>
          <w:sz w:val="26"/>
          <w:szCs w:val="26"/>
        </w:rPr>
        <w:t>Trong trường hợp khách hàng hủy phòng hoặc dịch vụ đã đặt, khách hàng sẽ không hoàn lại tiền đã đặt cọc.</w:t>
      </w:r>
    </w:p>
    <w:p w:rsidR="00AA3FCC" w:rsidRPr="000B3740" w:rsidRDefault="00AA3FCC" w:rsidP="00213B9F">
      <w:pPr>
        <w:pStyle w:val="ListParagraph"/>
        <w:numPr>
          <w:ilvl w:val="0"/>
          <w:numId w:val="19"/>
        </w:numPr>
        <w:spacing w:after="0" w:line="312" w:lineRule="auto"/>
        <w:ind w:left="1260"/>
        <w:jc w:val="both"/>
        <w:rPr>
          <w:sz w:val="26"/>
          <w:szCs w:val="26"/>
        </w:rPr>
      </w:pPr>
      <w:r w:rsidRPr="000B3740">
        <w:rPr>
          <w:sz w:val="26"/>
          <w:szCs w:val="26"/>
        </w:rPr>
        <w:t>Khi khách hàng muốn lùi lịch nhận phòng, khách hàng sẽ phải trả thêm chi phí là 10% nếu nhỏ hơn 3 ngày, 20% nếu từ 4 – 5 ngày. Khách hàng không được lùi quá 5 ngày</w:t>
      </w:r>
    </w:p>
    <w:p w:rsidR="00AA3FCC" w:rsidRDefault="00AA3FCC" w:rsidP="00213B9F">
      <w:pPr>
        <w:pStyle w:val="ListParagraph"/>
        <w:numPr>
          <w:ilvl w:val="0"/>
          <w:numId w:val="24"/>
        </w:numPr>
        <w:spacing w:after="0" w:line="312" w:lineRule="auto"/>
        <w:ind w:left="896" w:hanging="357"/>
        <w:jc w:val="both"/>
        <w:rPr>
          <w:sz w:val="26"/>
          <w:szCs w:val="26"/>
        </w:rPr>
      </w:pPr>
      <w:r w:rsidRPr="000B3740">
        <w:rPr>
          <w:sz w:val="26"/>
          <w:szCs w:val="26"/>
        </w:rPr>
        <w:t>Khi khách hàng sử dụng dịch vụ, khách hàng sẽ kí tên khi sử dụng, chi phí dịch vụ sẽ được thanh toán cùng với tiền phòng.</w:t>
      </w:r>
    </w:p>
    <w:p w:rsidR="000B3740" w:rsidRPr="000B3740" w:rsidRDefault="000B3740" w:rsidP="00213B9F">
      <w:pPr>
        <w:pStyle w:val="ListParagraph"/>
        <w:numPr>
          <w:ilvl w:val="0"/>
          <w:numId w:val="24"/>
        </w:numPr>
        <w:spacing w:after="0" w:line="312" w:lineRule="auto"/>
        <w:ind w:left="851" w:hanging="284"/>
        <w:jc w:val="both"/>
        <w:rPr>
          <w:sz w:val="26"/>
          <w:szCs w:val="26"/>
        </w:rPr>
      </w:pPr>
      <w:r w:rsidRPr="000B3740">
        <w:rPr>
          <w:sz w:val="26"/>
          <w:szCs w:val="26"/>
        </w:rPr>
        <w:t>Khách hàng chưa kịp có mặt tại thời gian trả phòng</w:t>
      </w:r>
      <w:r>
        <w:rPr>
          <w:sz w:val="26"/>
          <w:szCs w:val="26"/>
        </w:rPr>
        <w:t xml:space="preserve">: </w:t>
      </w:r>
      <w:r w:rsidRPr="000B3740">
        <w:rPr>
          <w:sz w:val="26"/>
          <w:szCs w:val="26"/>
        </w:rPr>
        <w:t>Đã tới thời gian trả phòng nhưng KH vẫn còn ở ngoài chưa kịp có mặt. Tuy nhiên, lúc đó có khách tới và muốn check in phòng. Lễ tân phải nhanh chóng liên lạc với khách hàng để có thể xác định thời gian họ có thể về khách sạn trả phòng. Trong trường hợp khách phải mất nhiều thời gian mới có thể về thì việc cần làm lúc này chính là cần kiểm tra phòng trong khách sạn nếu còn trống thì sắp xếp cho khách. Nếu khách sạn hết phòng thì có thể sắp xếp khách ngồi tại sảnh.</w:t>
      </w:r>
    </w:p>
    <w:p w:rsidR="00030401" w:rsidRDefault="00030401" w:rsidP="00213B9F">
      <w:pPr>
        <w:pStyle w:val="Heading4"/>
        <w:numPr>
          <w:ilvl w:val="0"/>
          <w:numId w:val="32"/>
        </w:numPr>
        <w:ind w:left="896" w:hanging="357"/>
      </w:pPr>
      <w:r>
        <w:t>Đối với nhân viên</w:t>
      </w:r>
    </w:p>
    <w:p w:rsidR="000B3740" w:rsidRDefault="000B3740" w:rsidP="00213B9F">
      <w:pPr>
        <w:pStyle w:val="ListParagraph"/>
        <w:numPr>
          <w:ilvl w:val="0"/>
          <w:numId w:val="24"/>
        </w:numPr>
        <w:spacing w:after="0" w:line="312" w:lineRule="auto"/>
        <w:ind w:left="900"/>
        <w:jc w:val="both"/>
        <w:rPr>
          <w:sz w:val="26"/>
          <w:szCs w:val="26"/>
        </w:rPr>
      </w:pPr>
      <w:r>
        <w:rPr>
          <w:sz w:val="26"/>
          <w:szCs w:val="26"/>
        </w:rPr>
        <w:t>Luôn tuân thủ các quy định của khách sạn</w:t>
      </w:r>
    </w:p>
    <w:p w:rsidR="00AA3FCC" w:rsidRPr="003E4140" w:rsidRDefault="00AA3FCC" w:rsidP="00213B9F">
      <w:pPr>
        <w:pStyle w:val="ListParagraph"/>
        <w:numPr>
          <w:ilvl w:val="0"/>
          <w:numId w:val="24"/>
        </w:numPr>
        <w:spacing w:after="0" w:line="312" w:lineRule="auto"/>
        <w:ind w:left="900"/>
        <w:jc w:val="both"/>
        <w:rPr>
          <w:sz w:val="26"/>
          <w:szCs w:val="26"/>
        </w:rPr>
      </w:pPr>
      <w:r w:rsidRPr="003E4140">
        <w:rPr>
          <w:sz w:val="26"/>
          <w:szCs w:val="26"/>
        </w:rPr>
        <w:t>Luôn niềm nở, thái độ tác phong lễ phép, lịch sự, mến khách. Phải mặc đồng phụ</w:t>
      </w:r>
      <w:r w:rsidR="000B3740">
        <w:rPr>
          <w:sz w:val="26"/>
          <w:szCs w:val="26"/>
        </w:rPr>
        <w:t>c đúng quy</w:t>
      </w:r>
      <w:r w:rsidRPr="003E4140">
        <w:rPr>
          <w:sz w:val="26"/>
          <w:szCs w:val="26"/>
        </w:rPr>
        <w:t xml:space="preserve"> định của </w:t>
      </w:r>
      <w:r w:rsidR="003E4140">
        <w:rPr>
          <w:sz w:val="26"/>
          <w:szCs w:val="26"/>
        </w:rPr>
        <w:t>khách sạn</w:t>
      </w:r>
      <w:r w:rsidRPr="003E4140">
        <w:rPr>
          <w:sz w:val="26"/>
          <w:szCs w:val="26"/>
        </w:rPr>
        <w:t>.</w:t>
      </w:r>
    </w:p>
    <w:p w:rsidR="00AA3FCC" w:rsidRPr="003E4140" w:rsidRDefault="00AA3FCC" w:rsidP="00213B9F">
      <w:pPr>
        <w:pStyle w:val="ListParagraph"/>
        <w:numPr>
          <w:ilvl w:val="0"/>
          <w:numId w:val="24"/>
        </w:numPr>
        <w:spacing w:after="0" w:line="312" w:lineRule="auto"/>
        <w:ind w:left="900"/>
        <w:jc w:val="both"/>
        <w:rPr>
          <w:sz w:val="26"/>
          <w:szCs w:val="26"/>
        </w:rPr>
      </w:pPr>
      <w:r w:rsidRPr="003E4140">
        <w:rPr>
          <w:sz w:val="26"/>
          <w:szCs w:val="26"/>
        </w:rPr>
        <w:t>Chấp hành nghiêm túc thời gian làm việc</w:t>
      </w:r>
    </w:p>
    <w:p w:rsidR="00AA3FCC" w:rsidRPr="003E4140" w:rsidRDefault="00AA3FCC" w:rsidP="00213B9F">
      <w:pPr>
        <w:pStyle w:val="ListParagraph"/>
        <w:numPr>
          <w:ilvl w:val="0"/>
          <w:numId w:val="24"/>
        </w:numPr>
        <w:spacing w:after="0" w:line="312" w:lineRule="auto"/>
        <w:ind w:left="900"/>
        <w:jc w:val="both"/>
        <w:rPr>
          <w:sz w:val="26"/>
          <w:szCs w:val="26"/>
        </w:rPr>
      </w:pPr>
      <w:r w:rsidRPr="003E4140">
        <w:rPr>
          <w:sz w:val="26"/>
          <w:szCs w:val="26"/>
        </w:rPr>
        <w:t>Vệ sinh gọn gàng trong và ngoài khi vực làm việc</w:t>
      </w:r>
    </w:p>
    <w:p w:rsidR="00AA3FCC" w:rsidRPr="003E4140" w:rsidRDefault="00AA3FCC" w:rsidP="00213B9F">
      <w:pPr>
        <w:pStyle w:val="ListParagraph"/>
        <w:numPr>
          <w:ilvl w:val="0"/>
          <w:numId w:val="24"/>
        </w:numPr>
        <w:spacing w:after="0" w:line="312" w:lineRule="auto"/>
        <w:ind w:left="900"/>
        <w:jc w:val="both"/>
        <w:rPr>
          <w:sz w:val="26"/>
          <w:szCs w:val="26"/>
        </w:rPr>
      </w:pPr>
      <w:r w:rsidRPr="003E4140">
        <w:rPr>
          <w:sz w:val="26"/>
          <w:szCs w:val="26"/>
        </w:rPr>
        <w:lastRenderedPageBreak/>
        <w:t xml:space="preserve">Mở sổ sách ghi chép các nghiệp vụ phát sinh trong ngày đầy đủ, kịp thời và chính xác; không tẩy xóa. Cuối ngày chốt tổng doanh thu từ các dịch vụ và báo cáo lên kiểm soát và quản lý </w:t>
      </w:r>
      <w:r w:rsidR="003E4140">
        <w:rPr>
          <w:sz w:val="26"/>
          <w:szCs w:val="26"/>
        </w:rPr>
        <w:t>khách sạn</w:t>
      </w:r>
      <w:r w:rsidRPr="003E4140">
        <w:rPr>
          <w:sz w:val="26"/>
          <w:szCs w:val="26"/>
        </w:rPr>
        <w:t>.</w:t>
      </w:r>
    </w:p>
    <w:p w:rsidR="00AA3FCC" w:rsidRPr="003E4140" w:rsidRDefault="00AA3FCC" w:rsidP="00213B9F">
      <w:pPr>
        <w:pStyle w:val="ListParagraph"/>
        <w:numPr>
          <w:ilvl w:val="0"/>
          <w:numId w:val="24"/>
        </w:numPr>
        <w:spacing w:after="0" w:line="312" w:lineRule="auto"/>
        <w:ind w:left="900"/>
        <w:jc w:val="both"/>
        <w:rPr>
          <w:sz w:val="26"/>
          <w:szCs w:val="26"/>
        </w:rPr>
      </w:pPr>
      <w:r w:rsidRPr="003E4140">
        <w:rPr>
          <w:sz w:val="26"/>
          <w:szCs w:val="26"/>
        </w:rPr>
        <w:t>Khi bàn giao ca phải đầy đủ chứng từ và tổng số tiền theo bảng kê đầy đủ. Tuyệt đối không được mang tiền thu được từ việc kinh doanh các dịch vụ về nhà mà không bàn giao lại cho ca sau.</w:t>
      </w:r>
    </w:p>
    <w:p w:rsidR="00AA3FCC" w:rsidRPr="003E4140" w:rsidRDefault="00AA3FCC" w:rsidP="00213B9F">
      <w:pPr>
        <w:pStyle w:val="ListParagraph"/>
        <w:numPr>
          <w:ilvl w:val="0"/>
          <w:numId w:val="24"/>
        </w:numPr>
        <w:spacing w:after="0" w:line="312" w:lineRule="auto"/>
        <w:ind w:left="900"/>
        <w:jc w:val="both"/>
        <w:rPr>
          <w:sz w:val="26"/>
          <w:szCs w:val="26"/>
        </w:rPr>
      </w:pPr>
      <w:r w:rsidRPr="003E4140">
        <w:rPr>
          <w:sz w:val="26"/>
          <w:szCs w:val="26"/>
        </w:rPr>
        <w:t>Hàng ngày kiểm kê lượng hàng hóa còn tồn tại quầy để đề xuất  bộ phận cung ứng mua bổ sun đảm bảo hoạt động kinh doanh đạt hiệu quả cao nhất.</w:t>
      </w:r>
    </w:p>
    <w:p w:rsidR="00AA3FCC" w:rsidRDefault="00AA3FCC" w:rsidP="00213B9F">
      <w:pPr>
        <w:pStyle w:val="ListParagraph"/>
        <w:numPr>
          <w:ilvl w:val="0"/>
          <w:numId w:val="24"/>
        </w:numPr>
        <w:spacing w:after="0" w:line="312" w:lineRule="auto"/>
        <w:ind w:left="896" w:hanging="357"/>
        <w:jc w:val="both"/>
        <w:rPr>
          <w:sz w:val="26"/>
          <w:szCs w:val="26"/>
        </w:rPr>
      </w:pPr>
      <w:r w:rsidRPr="003E4140">
        <w:rPr>
          <w:sz w:val="26"/>
          <w:szCs w:val="26"/>
        </w:rPr>
        <w:t>Nếu phát hiện ra hành vi giam lận vé dưới bất kỳ hình thức nào thì phạt từ 100.000đ đến 500.000đ tùy theo tính chất và mức độ vi phạm. Nếu tái phạm nhiều lần thì sẽ bị kỷ luật buộc thôi việc.</w:t>
      </w:r>
    </w:p>
    <w:p w:rsidR="000B3740" w:rsidRPr="003E4140" w:rsidRDefault="000B3740" w:rsidP="00213B9F">
      <w:pPr>
        <w:pStyle w:val="ListParagraph"/>
        <w:numPr>
          <w:ilvl w:val="0"/>
          <w:numId w:val="24"/>
        </w:numPr>
        <w:spacing w:after="0" w:line="312" w:lineRule="auto"/>
        <w:ind w:left="851"/>
        <w:jc w:val="both"/>
        <w:rPr>
          <w:sz w:val="26"/>
          <w:szCs w:val="26"/>
        </w:rPr>
      </w:pPr>
      <w:r w:rsidRPr="000B3740">
        <w:rPr>
          <w:sz w:val="26"/>
          <w:szCs w:val="26"/>
        </w:rPr>
        <w:t>Trong trường hợp lỡ sơ ý làm vỡ hay hư, hỏng đồ của khách thì nhân viên cần chủ động xin lỗi khách. Tiếp theo cần báo lại với cấp trên và sẵn sàng bồi thường cho khách. Còn nếu làm hỏng vật quý của khách thì phải cần có đại diện của khách sạn đến xin lỗi khách.</w:t>
      </w:r>
    </w:p>
    <w:p w:rsidR="00030401" w:rsidRDefault="000B3740" w:rsidP="00213B9F">
      <w:pPr>
        <w:pStyle w:val="Heading4"/>
        <w:numPr>
          <w:ilvl w:val="0"/>
          <w:numId w:val="32"/>
        </w:numPr>
        <w:ind w:left="900"/>
      </w:pPr>
      <w:r>
        <w:t>Một số quy tắc khác</w:t>
      </w:r>
    </w:p>
    <w:p w:rsidR="00060A3D" w:rsidRDefault="00060A3D" w:rsidP="00213B9F">
      <w:pPr>
        <w:pStyle w:val="ListParagraph"/>
        <w:numPr>
          <w:ilvl w:val="0"/>
          <w:numId w:val="24"/>
        </w:numPr>
        <w:spacing w:after="0" w:line="312" w:lineRule="auto"/>
        <w:ind w:left="993"/>
        <w:jc w:val="both"/>
        <w:rPr>
          <w:sz w:val="26"/>
          <w:szCs w:val="26"/>
        </w:rPr>
      </w:pPr>
      <w:r>
        <w:rPr>
          <w:sz w:val="26"/>
          <w:szCs w:val="26"/>
        </w:rPr>
        <w:t xml:space="preserve">Khi có đồ đạc bị làm hỏng bởi nhân viên hoặc khách hàng, nhân viên quản lý có trách nhiệm thu tiền bồi thường thiệt hại và thống kê lại. </w:t>
      </w:r>
    </w:p>
    <w:p w:rsidR="00060A3D" w:rsidRDefault="00060A3D" w:rsidP="00213B9F">
      <w:pPr>
        <w:pStyle w:val="ListParagraph"/>
        <w:numPr>
          <w:ilvl w:val="0"/>
          <w:numId w:val="24"/>
        </w:numPr>
        <w:spacing w:after="0" w:line="312" w:lineRule="auto"/>
        <w:ind w:left="993"/>
        <w:jc w:val="both"/>
        <w:rPr>
          <w:sz w:val="26"/>
          <w:szCs w:val="26"/>
        </w:rPr>
      </w:pPr>
      <w:r>
        <w:rPr>
          <w:sz w:val="26"/>
          <w:szCs w:val="26"/>
        </w:rPr>
        <w:t>Đối với đồ đạc bị hỏng, quản lý phải gọi cho thợ sửa và lấy hóa đơn thanh toán, cuối ngày báo cáo lại chi phí có kèm hóa đơn</w:t>
      </w:r>
    </w:p>
    <w:p w:rsidR="00060A3D" w:rsidRDefault="00060A3D" w:rsidP="00213B9F">
      <w:pPr>
        <w:pStyle w:val="ListParagraph"/>
        <w:numPr>
          <w:ilvl w:val="0"/>
          <w:numId w:val="24"/>
        </w:numPr>
        <w:spacing w:after="0" w:line="312" w:lineRule="auto"/>
        <w:ind w:left="993"/>
        <w:jc w:val="both"/>
        <w:rPr>
          <w:sz w:val="26"/>
          <w:szCs w:val="26"/>
        </w:rPr>
      </w:pPr>
      <w:r>
        <w:rPr>
          <w:sz w:val="26"/>
          <w:szCs w:val="26"/>
        </w:rPr>
        <w:t>Đối với những vật dụng không thể sửa chữa mà vẫn có giá trị khi thanh lý, nhân viên phòng có thể thanh lý, sau đó lấy hóa đơn, lưu trữ và báo lại với quản lý.</w:t>
      </w:r>
    </w:p>
    <w:p w:rsidR="000B3740" w:rsidRPr="000B3740" w:rsidRDefault="000B3740" w:rsidP="00213B9F">
      <w:pPr>
        <w:pStyle w:val="ListParagraph"/>
        <w:numPr>
          <w:ilvl w:val="0"/>
          <w:numId w:val="24"/>
        </w:numPr>
        <w:spacing w:after="0" w:line="312" w:lineRule="auto"/>
        <w:ind w:left="993"/>
        <w:jc w:val="both"/>
        <w:rPr>
          <w:sz w:val="26"/>
          <w:szCs w:val="26"/>
        </w:rPr>
      </w:pPr>
      <w:r w:rsidRPr="000B3740">
        <w:rPr>
          <w:sz w:val="26"/>
          <w:szCs w:val="26"/>
        </w:rPr>
        <w:t>Khi nhân viên nhặt được những đồ vật mà khách bỏ quên phải báo ngay cho quản lý tùy tình hình xử lý.</w:t>
      </w:r>
    </w:p>
    <w:p w:rsidR="000B3740" w:rsidRPr="000B3740" w:rsidRDefault="000B3740" w:rsidP="00213B9F">
      <w:pPr>
        <w:pStyle w:val="ListParagraph"/>
        <w:numPr>
          <w:ilvl w:val="0"/>
          <w:numId w:val="24"/>
        </w:numPr>
        <w:spacing w:after="0" w:line="312" w:lineRule="auto"/>
        <w:ind w:left="993"/>
        <w:jc w:val="both"/>
        <w:rPr>
          <w:sz w:val="26"/>
          <w:szCs w:val="26"/>
        </w:rPr>
      </w:pPr>
      <w:r w:rsidRPr="000B3740">
        <w:rPr>
          <w:sz w:val="26"/>
          <w:szCs w:val="26"/>
        </w:rPr>
        <w:t>Với những vật có giá trị, tiền mặt sau khi đã thông báo cho khách biết, trong vòng 6 tháng mà không có ai đến nhận thì khách sạn được quyền xử lý theo quy định.</w:t>
      </w:r>
    </w:p>
    <w:p w:rsidR="000B3740" w:rsidRPr="000B3740" w:rsidRDefault="000B3740" w:rsidP="00213B9F">
      <w:pPr>
        <w:pStyle w:val="ListParagraph"/>
        <w:numPr>
          <w:ilvl w:val="0"/>
          <w:numId w:val="24"/>
        </w:numPr>
        <w:spacing w:after="0" w:line="312" w:lineRule="auto"/>
        <w:ind w:left="993"/>
        <w:jc w:val="both"/>
        <w:rPr>
          <w:sz w:val="26"/>
          <w:szCs w:val="26"/>
        </w:rPr>
      </w:pPr>
      <w:r w:rsidRPr="000B3740">
        <w:rPr>
          <w:sz w:val="26"/>
          <w:szCs w:val="26"/>
        </w:rPr>
        <w:t>Với những đồ vật mau hỏng khác, rẻ tiền nếu 1 tháng sau không có người khách sạn thì có thể bỏ đi.</w:t>
      </w:r>
    </w:p>
    <w:p w:rsidR="003E4140" w:rsidRPr="000B3740" w:rsidRDefault="000B3740" w:rsidP="00213B9F">
      <w:pPr>
        <w:pStyle w:val="ListParagraph"/>
        <w:numPr>
          <w:ilvl w:val="0"/>
          <w:numId w:val="24"/>
        </w:numPr>
        <w:spacing w:after="0" w:line="312" w:lineRule="auto"/>
        <w:ind w:left="993"/>
        <w:jc w:val="both"/>
        <w:rPr>
          <w:sz w:val="26"/>
          <w:szCs w:val="26"/>
        </w:rPr>
      </w:pPr>
      <w:r w:rsidRPr="000B3740">
        <w:rPr>
          <w:sz w:val="26"/>
          <w:szCs w:val="26"/>
        </w:rPr>
        <w:t>Với các loại giấy tờ tùy thân,vật nguy hiểm thì nên giao cho bộ phận bảo vệ.</w:t>
      </w:r>
    </w:p>
    <w:p w:rsidR="00060A3D" w:rsidRDefault="00060A3D">
      <w:pPr>
        <w:spacing w:after="200" w:line="276" w:lineRule="auto"/>
        <w:ind w:firstLine="0"/>
        <w:jc w:val="left"/>
        <w:rPr>
          <w:rFonts w:eastAsiaTheme="majorEastAsia" w:cstheme="majorBidi"/>
          <w:b/>
          <w:bCs/>
          <w:color w:val="auto"/>
        </w:rPr>
      </w:pPr>
      <w:r>
        <w:br w:type="page"/>
      </w:r>
    </w:p>
    <w:p w:rsidR="00193F75" w:rsidRDefault="00193F75" w:rsidP="00D354D1">
      <w:pPr>
        <w:pStyle w:val="Heading3"/>
        <w:numPr>
          <w:ilvl w:val="2"/>
          <w:numId w:val="2"/>
        </w:numPr>
        <w:ind w:left="900"/>
      </w:pPr>
      <w:bookmarkStart w:id="20" w:name="_Toc498559980"/>
      <w:r>
        <w:lastRenderedPageBreak/>
        <w:t>Một số hệ thống khác</w:t>
      </w:r>
      <w:bookmarkEnd w:id="20"/>
    </w:p>
    <w:p w:rsidR="00994A38" w:rsidRDefault="00994A38" w:rsidP="00213B9F">
      <w:pPr>
        <w:pStyle w:val="ListParagraph"/>
        <w:numPr>
          <w:ilvl w:val="0"/>
          <w:numId w:val="24"/>
        </w:numPr>
        <w:spacing w:after="0" w:line="312" w:lineRule="auto"/>
        <w:ind w:left="900"/>
      </w:pPr>
      <w:r w:rsidRPr="00F035C8">
        <w:rPr>
          <w:sz w:val="26"/>
          <w:szCs w:val="26"/>
        </w:rPr>
        <w:t>EZFOLIO</w:t>
      </w:r>
      <w:r>
        <w:t xml:space="preserve">: </w:t>
      </w:r>
    </w:p>
    <w:p w:rsidR="00994A38" w:rsidRPr="00F035C8" w:rsidRDefault="00994A38" w:rsidP="00213B9F">
      <w:pPr>
        <w:pStyle w:val="ListParagraph"/>
        <w:numPr>
          <w:ilvl w:val="0"/>
          <w:numId w:val="19"/>
        </w:numPr>
        <w:spacing w:after="0" w:line="312" w:lineRule="auto"/>
        <w:ind w:left="1260"/>
        <w:rPr>
          <w:sz w:val="26"/>
          <w:szCs w:val="26"/>
        </w:rPr>
      </w:pPr>
      <w:r w:rsidRPr="00F035C8">
        <w:rPr>
          <w:sz w:val="26"/>
          <w:szCs w:val="26"/>
        </w:rPr>
        <w:t>Giao diện đẹp mắt, các chức năng dễ dàng sử dụng.</w:t>
      </w:r>
    </w:p>
    <w:p w:rsidR="00994A38" w:rsidRPr="00F035C8" w:rsidRDefault="00994A38" w:rsidP="00213B9F">
      <w:pPr>
        <w:pStyle w:val="ListParagraph"/>
        <w:numPr>
          <w:ilvl w:val="0"/>
          <w:numId w:val="19"/>
        </w:numPr>
        <w:spacing w:after="0" w:line="312" w:lineRule="auto"/>
        <w:ind w:left="1260"/>
        <w:rPr>
          <w:sz w:val="26"/>
          <w:szCs w:val="26"/>
        </w:rPr>
      </w:pPr>
      <w:r w:rsidRPr="00F035C8">
        <w:rPr>
          <w:sz w:val="26"/>
          <w:szCs w:val="26"/>
        </w:rPr>
        <w:t>Việc quản lý nhân viên vẫn chưa được quản lý hoàn toàn vào hệ thống.</w:t>
      </w:r>
    </w:p>
    <w:p w:rsidR="00193F75" w:rsidRDefault="00193F75" w:rsidP="00D354D1">
      <w:pPr>
        <w:pStyle w:val="Heading3"/>
        <w:numPr>
          <w:ilvl w:val="2"/>
          <w:numId w:val="2"/>
        </w:numPr>
        <w:ind w:left="900"/>
      </w:pPr>
      <w:bookmarkStart w:id="21" w:name="_Toc498559981"/>
      <w:r>
        <w:t>Kết luận</w:t>
      </w:r>
      <w:bookmarkEnd w:id="21"/>
    </w:p>
    <w:p w:rsidR="00994A38" w:rsidRPr="00994A38" w:rsidRDefault="00994A38" w:rsidP="00213B9F">
      <w:pPr>
        <w:pStyle w:val="Heading4"/>
        <w:numPr>
          <w:ilvl w:val="0"/>
          <w:numId w:val="30"/>
        </w:numPr>
        <w:ind w:left="720"/>
      </w:pPr>
      <w:r w:rsidRPr="00994A38">
        <w:t>Ưu nhược điểm của hệ thống</w:t>
      </w:r>
    </w:p>
    <w:p w:rsidR="00994A38" w:rsidRPr="00994A38" w:rsidRDefault="00994A38" w:rsidP="00213B9F">
      <w:pPr>
        <w:pStyle w:val="ListParagraph"/>
        <w:numPr>
          <w:ilvl w:val="0"/>
          <w:numId w:val="24"/>
        </w:numPr>
        <w:tabs>
          <w:tab w:val="left" w:pos="3073"/>
        </w:tabs>
        <w:spacing w:after="0" w:line="312" w:lineRule="auto"/>
        <w:ind w:leftChars="138" w:left="689" w:hangingChars="127" w:hanging="330"/>
        <w:jc w:val="both"/>
        <w:rPr>
          <w:sz w:val="26"/>
          <w:szCs w:val="26"/>
          <w:shd w:val="clear" w:color="auto" w:fill="FFFFFF"/>
        </w:rPr>
      </w:pPr>
      <w:r w:rsidRPr="00994A38">
        <w:rPr>
          <w:sz w:val="26"/>
          <w:szCs w:val="26"/>
          <w:shd w:val="clear" w:color="auto" w:fill="FFFFFF"/>
        </w:rPr>
        <w:t>Ưu điểm:</w:t>
      </w:r>
    </w:p>
    <w:p w:rsidR="00994A38" w:rsidRPr="00994A38" w:rsidRDefault="00994A38" w:rsidP="00213B9F">
      <w:pPr>
        <w:pStyle w:val="NormalWeb"/>
        <w:numPr>
          <w:ilvl w:val="0"/>
          <w:numId w:val="28"/>
        </w:numPr>
        <w:shd w:val="clear" w:color="auto" w:fill="FFFFFF"/>
        <w:spacing w:before="0" w:beforeAutospacing="0" w:after="0" w:afterAutospacing="0" w:line="312" w:lineRule="auto"/>
        <w:ind w:leftChars="278" w:left="1079" w:hangingChars="137" w:hanging="356"/>
        <w:jc w:val="both"/>
        <w:rPr>
          <w:color w:val="000000" w:themeColor="text1"/>
          <w:sz w:val="26"/>
          <w:szCs w:val="26"/>
        </w:rPr>
      </w:pPr>
      <w:r w:rsidRPr="00994A38">
        <w:rPr>
          <w:color w:val="000000" w:themeColor="text1"/>
          <w:sz w:val="26"/>
          <w:szCs w:val="26"/>
        </w:rPr>
        <w:t>Quản lý theo</w:t>
      </w:r>
      <w:r w:rsidRPr="00994A38">
        <w:rPr>
          <w:rStyle w:val="apple-converted-space"/>
          <w:color w:val="000000" w:themeColor="text1"/>
          <w:sz w:val="26"/>
          <w:szCs w:val="26"/>
        </w:rPr>
        <w:t> </w:t>
      </w:r>
      <w:r w:rsidRPr="00994A38">
        <w:rPr>
          <w:rStyle w:val="Strong"/>
          <w:b w:val="0"/>
          <w:color w:val="000000" w:themeColor="text1"/>
          <w:sz w:val="26"/>
          <w:szCs w:val="26"/>
        </w:rPr>
        <w:t>thời gian thực</w:t>
      </w:r>
      <w:r w:rsidRPr="00994A38">
        <w:rPr>
          <w:rStyle w:val="apple-converted-space"/>
          <w:color w:val="000000" w:themeColor="text1"/>
          <w:sz w:val="26"/>
          <w:szCs w:val="26"/>
        </w:rPr>
        <w:t> </w:t>
      </w:r>
      <w:r w:rsidRPr="00994A38">
        <w:rPr>
          <w:color w:val="000000" w:themeColor="text1"/>
          <w:sz w:val="26"/>
          <w:szCs w:val="26"/>
        </w:rPr>
        <w:t>của</w:t>
      </w:r>
      <w:r w:rsidRPr="00994A38">
        <w:rPr>
          <w:rStyle w:val="apple-converted-space"/>
          <w:color w:val="000000" w:themeColor="text1"/>
          <w:sz w:val="26"/>
          <w:szCs w:val="26"/>
        </w:rPr>
        <w:t> </w:t>
      </w:r>
      <w:r w:rsidRPr="00994A38">
        <w:rPr>
          <w:rStyle w:val="Strong"/>
          <w:b w:val="0"/>
          <w:color w:val="000000" w:themeColor="text1"/>
          <w:sz w:val="26"/>
          <w:szCs w:val="26"/>
        </w:rPr>
        <w:t>PM</w:t>
      </w:r>
      <w:r w:rsidRPr="00994A38">
        <w:rPr>
          <w:rStyle w:val="apple-converted-space"/>
          <w:color w:val="000000" w:themeColor="text1"/>
          <w:sz w:val="26"/>
          <w:szCs w:val="26"/>
        </w:rPr>
        <w:t> </w:t>
      </w:r>
      <w:r w:rsidRPr="00994A38">
        <w:rPr>
          <w:color w:val="000000" w:themeColor="text1"/>
          <w:sz w:val="26"/>
          <w:szCs w:val="26"/>
        </w:rPr>
        <w:t>và lễ tân không thể sửa được.</w:t>
      </w:r>
    </w:p>
    <w:p w:rsidR="00994A38" w:rsidRPr="00994A38" w:rsidRDefault="00994A38" w:rsidP="00213B9F">
      <w:pPr>
        <w:pStyle w:val="NormalWeb"/>
        <w:numPr>
          <w:ilvl w:val="0"/>
          <w:numId w:val="28"/>
        </w:numPr>
        <w:shd w:val="clear" w:color="auto" w:fill="FFFFFF"/>
        <w:spacing w:before="0" w:beforeAutospacing="0" w:after="0" w:afterAutospacing="0" w:line="312" w:lineRule="auto"/>
        <w:ind w:leftChars="278" w:left="1079" w:hangingChars="137" w:hanging="356"/>
        <w:jc w:val="both"/>
        <w:rPr>
          <w:color w:val="000000" w:themeColor="text1"/>
          <w:sz w:val="26"/>
          <w:szCs w:val="26"/>
        </w:rPr>
      </w:pPr>
      <w:r w:rsidRPr="00994A38">
        <w:rPr>
          <w:rStyle w:val="Strong"/>
          <w:b w:val="0"/>
          <w:color w:val="000000" w:themeColor="text1"/>
          <w:sz w:val="26"/>
          <w:szCs w:val="26"/>
        </w:rPr>
        <w:t>Quản lý chặt chẽ</w:t>
      </w:r>
      <w:r w:rsidRPr="00994A38">
        <w:rPr>
          <w:rStyle w:val="apple-converted-space"/>
          <w:color w:val="000000" w:themeColor="text1"/>
          <w:sz w:val="26"/>
          <w:szCs w:val="26"/>
        </w:rPr>
        <w:t> </w:t>
      </w:r>
      <w:r w:rsidRPr="00994A38">
        <w:rPr>
          <w:color w:val="000000" w:themeColor="text1"/>
          <w:sz w:val="26"/>
          <w:szCs w:val="26"/>
        </w:rPr>
        <w:t>nhân viên, tránh tình trạng</w:t>
      </w:r>
      <w:r w:rsidRPr="00994A38">
        <w:rPr>
          <w:rStyle w:val="apple-converted-space"/>
          <w:color w:val="000000" w:themeColor="text1"/>
          <w:sz w:val="26"/>
          <w:szCs w:val="26"/>
        </w:rPr>
        <w:t> </w:t>
      </w:r>
      <w:r w:rsidRPr="00994A38">
        <w:rPr>
          <w:rStyle w:val="Strong"/>
          <w:b w:val="0"/>
          <w:color w:val="000000" w:themeColor="text1"/>
          <w:sz w:val="26"/>
          <w:szCs w:val="26"/>
        </w:rPr>
        <w:t>nhân viên gian lận.</w:t>
      </w:r>
    </w:p>
    <w:p w:rsidR="00994A38" w:rsidRPr="00994A38" w:rsidRDefault="00994A38" w:rsidP="00213B9F">
      <w:pPr>
        <w:pStyle w:val="NormalWeb"/>
        <w:numPr>
          <w:ilvl w:val="0"/>
          <w:numId w:val="28"/>
        </w:numPr>
        <w:shd w:val="clear" w:color="auto" w:fill="FFFFFF"/>
        <w:spacing w:before="0" w:beforeAutospacing="0" w:after="0" w:afterAutospacing="0" w:line="312" w:lineRule="auto"/>
        <w:ind w:leftChars="278" w:left="1079" w:hangingChars="137" w:hanging="356"/>
        <w:jc w:val="both"/>
        <w:rPr>
          <w:rStyle w:val="Strong"/>
          <w:b w:val="0"/>
          <w:bCs w:val="0"/>
          <w:color w:val="000000" w:themeColor="text1"/>
          <w:sz w:val="26"/>
          <w:szCs w:val="26"/>
        </w:rPr>
      </w:pPr>
      <w:r w:rsidRPr="00994A38">
        <w:rPr>
          <w:rStyle w:val="Strong"/>
          <w:b w:val="0"/>
          <w:color w:val="000000" w:themeColor="text1"/>
          <w:sz w:val="26"/>
          <w:szCs w:val="26"/>
        </w:rPr>
        <w:t>Chi phí thấp</w:t>
      </w:r>
      <w:r w:rsidRPr="00994A38">
        <w:rPr>
          <w:rStyle w:val="apple-converted-space"/>
          <w:color w:val="000000" w:themeColor="text1"/>
          <w:sz w:val="26"/>
          <w:szCs w:val="26"/>
        </w:rPr>
        <w:t> </w:t>
      </w:r>
      <w:r w:rsidRPr="00994A38">
        <w:rPr>
          <w:color w:val="000000" w:themeColor="text1"/>
          <w:sz w:val="26"/>
          <w:szCs w:val="26"/>
        </w:rPr>
        <w:t>hơn so với sử dụng thẻ từ nhưng</w:t>
      </w:r>
      <w:r w:rsidRPr="00994A38">
        <w:rPr>
          <w:rStyle w:val="apple-converted-space"/>
          <w:color w:val="000000" w:themeColor="text1"/>
          <w:sz w:val="26"/>
          <w:szCs w:val="26"/>
        </w:rPr>
        <w:t> </w:t>
      </w:r>
      <w:r w:rsidRPr="00994A38">
        <w:rPr>
          <w:rStyle w:val="Strong"/>
          <w:b w:val="0"/>
          <w:color w:val="000000" w:themeColor="text1"/>
          <w:sz w:val="26"/>
          <w:szCs w:val="26"/>
        </w:rPr>
        <w:t>quản lý</w:t>
      </w:r>
      <w:r w:rsidRPr="00994A38">
        <w:rPr>
          <w:rStyle w:val="apple-converted-space"/>
          <w:color w:val="000000" w:themeColor="text1"/>
          <w:sz w:val="26"/>
          <w:szCs w:val="26"/>
        </w:rPr>
        <w:t> </w:t>
      </w:r>
      <w:r w:rsidRPr="00994A38">
        <w:rPr>
          <w:rStyle w:val="Strong"/>
          <w:b w:val="0"/>
          <w:color w:val="000000" w:themeColor="text1"/>
          <w:sz w:val="26"/>
          <w:szCs w:val="26"/>
        </w:rPr>
        <w:t>tốt hơn.</w:t>
      </w:r>
    </w:p>
    <w:p w:rsidR="00994A38" w:rsidRPr="00994A38" w:rsidRDefault="00994A38" w:rsidP="00213B9F">
      <w:pPr>
        <w:pStyle w:val="NormalWeb"/>
        <w:numPr>
          <w:ilvl w:val="0"/>
          <w:numId w:val="28"/>
        </w:numPr>
        <w:shd w:val="clear" w:color="auto" w:fill="FFFFFF"/>
        <w:spacing w:before="0" w:beforeAutospacing="0" w:after="0" w:afterAutospacing="0" w:line="312" w:lineRule="auto"/>
        <w:ind w:leftChars="278" w:left="1079" w:hangingChars="137" w:hanging="356"/>
        <w:jc w:val="both"/>
        <w:rPr>
          <w:color w:val="000000" w:themeColor="text1"/>
          <w:sz w:val="26"/>
          <w:szCs w:val="26"/>
        </w:rPr>
      </w:pPr>
      <w:r w:rsidRPr="00994A38">
        <w:rPr>
          <w:sz w:val="26"/>
          <w:szCs w:val="26"/>
        </w:rPr>
        <w:t xml:space="preserve">Phân quyền </w:t>
      </w:r>
      <w:r w:rsidR="002A2E02">
        <w:rPr>
          <w:sz w:val="26"/>
          <w:szCs w:val="26"/>
        </w:rPr>
        <w:t>người dùng</w:t>
      </w:r>
      <w:r w:rsidRPr="00994A38">
        <w:rPr>
          <w:sz w:val="26"/>
          <w:szCs w:val="26"/>
        </w:rPr>
        <w:t xml:space="preserve">, nhóm </w:t>
      </w:r>
      <w:r w:rsidR="002A2E02">
        <w:rPr>
          <w:sz w:val="26"/>
          <w:szCs w:val="26"/>
        </w:rPr>
        <w:t>người dùng</w:t>
      </w:r>
      <w:r w:rsidRPr="00994A38">
        <w:rPr>
          <w:sz w:val="26"/>
          <w:szCs w:val="26"/>
        </w:rPr>
        <w:t xml:space="preserve"> linh hoạt.</w:t>
      </w:r>
    </w:p>
    <w:p w:rsidR="00994A38" w:rsidRPr="00994A38" w:rsidRDefault="00994A38" w:rsidP="00213B9F">
      <w:pPr>
        <w:pStyle w:val="NormalWeb"/>
        <w:numPr>
          <w:ilvl w:val="0"/>
          <w:numId w:val="28"/>
        </w:numPr>
        <w:shd w:val="clear" w:color="auto" w:fill="FFFFFF"/>
        <w:spacing w:before="0" w:beforeAutospacing="0" w:after="0" w:afterAutospacing="0" w:line="312" w:lineRule="auto"/>
        <w:ind w:leftChars="278" w:left="1079" w:hangingChars="137" w:hanging="356"/>
        <w:jc w:val="both"/>
        <w:rPr>
          <w:rStyle w:val="Strong"/>
          <w:b w:val="0"/>
          <w:bCs w:val="0"/>
          <w:color w:val="000000" w:themeColor="text1"/>
          <w:sz w:val="26"/>
          <w:szCs w:val="26"/>
        </w:rPr>
      </w:pPr>
      <w:r w:rsidRPr="00994A38">
        <w:rPr>
          <w:sz w:val="26"/>
          <w:szCs w:val="26"/>
        </w:rPr>
        <w:t>Mã hóa dữ liệu,</w:t>
      </w:r>
      <w:r w:rsidRPr="00994A38">
        <w:rPr>
          <w:rStyle w:val="apple-converted-space"/>
          <w:color w:val="000000" w:themeColor="text1"/>
          <w:sz w:val="26"/>
          <w:szCs w:val="26"/>
        </w:rPr>
        <w:t> </w:t>
      </w:r>
      <w:r w:rsidRPr="00994A38">
        <w:rPr>
          <w:rStyle w:val="Strong"/>
          <w:b w:val="0"/>
          <w:color w:val="000000" w:themeColor="text1"/>
          <w:sz w:val="26"/>
          <w:szCs w:val="26"/>
        </w:rPr>
        <w:t>đảm bảo tính bảo mật dữ liệu.</w:t>
      </w:r>
    </w:p>
    <w:p w:rsidR="00994A38" w:rsidRPr="00994A38" w:rsidRDefault="00994A38" w:rsidP="00213B9F">
      <w:pPr>
        <w:pStyle w:val="NormalWeb"/>
        <w:numPr>
          <w:ilvl w:val="0"/>
          <w:numId w:val="28"/>
        </w:numPr>
        <w:shd w:val="clear" w:color="auto" w:fill="FFFFFF"/>
        <w:spacing w:before="0" w:beforeAutospacing="0" w:after="0" w:afterAutospacing="0" w:line="312" w:lineRule="auto"/>
        <w:ind w:leftChars="278" w:left="1079" w:hangingChars="137" w:hanging="356"/>
        <w:jc w:val="both"/>
        <w:rPr>
          <w:color w:val="000000" w:themeColor="text1"/>
          <w:sz w:val="26"/>
          <w:szCs w:val="26"/>
        </w:rPr>
      </w:pPr>
      <w:r w:rsidRPr="00994A38">
        <w:rPr>
          <w:sz w:val="26"/>
          <w:szCs w:val="26"/>
        </w:rPr>
        <w:t>Hỗ trợ email</w:t>
      </w:r>
      <w:r w:rsidRPr="00994A38">
        <w:rPr>
          <w:rStyle w:val="apple-converted-space"/>
          <w:color w:val="000000" w:themeColor="text1"/>
          <w:sz w:val="26"/>
          <w:szCs w:val="26"/>
        </w:rPr>
        <w:t> </w:t>
      </w:r>
      <w:r w:rsidRPr="00994A38">
        <w:rPr>
          <w:rStyle w:val="Strong"/>
          <w:b w:val="0"/>
          <w:color w:val="000000" w:themeColor="text1"/>
          <w:sz w:val="26"/>
          <w:szCs w:val="26"/>
        </w:rPr>
        <w:t>tự động báo cáo.</w:t>
      </w:r>
    </w:p>
    <w:p w:rsidR="00994A38" w:rsidRPr="00994A38" w:rsidRDefault="00994A38" w:rsidP="00213B9F">
      <w:pPr>
        <w:pStyle w:val="ListParagraph"/>
        <w:numPr>
          <w:ilvl w:val="0"/>
          <w:numId w:val="24"/>
        </w:numPr>
        <w:spacing w:after="0" w:line="312" w:lineRule="auto"/>
        <w:ind w:leftChars="139" w:left="689" w:hangingChars="126" w:hanging="328"/>
        <w:jc w:val="both"/>
        <w:rPr>
          <w:sz w:val="26"/>
          <w:szCs w:val="26"/>
        </w:rPr>
      </w:pPr>
      <w:r w:rsidRPr="00994A38">
        <w:rPr>
          <w:sz w:val="26"/>
          <w:szCs w:val="26"/>
        </w:rPr>
        <w:t>Nhược điểm:</w:t>
      </w:r>
    </w:p>
    <w:p w:rsidR="00994A38" w:rsidRPr="00994A38" w:rsidRDefault="00994A38" w:rsidP="00213B9F">
      <w:pPr>
        <w:pStyle w:val="ListParagraph"/>
        <w:numPr>
          <w:ilvl w:val="0"/>
          <w:numId w:val="29"/>
        </w:numPr>
        <w:spacing w:after="0" w:line="312" w:lineRule="auto"/>
        <w:ind w:leftChars="278" w:left="1079" w:hangingChars="137" w:hanging="356"/>
        <w:jc w:val="both"/>
        <w:rPr>
          <w:sz w:val="26"/>
          <w:szCs w:val="26"/>
        </w:rPr>
      </w:pPr>
      <w:r w:rsidRPr="00994A38">
        <w:rPr>
          <w:sz w:val="26"/>
          <w:szCs w:val="26"/>
        </w:rPr>
        <w:t>Chưa tích hợp phần cứng</w:t>
      </w:r>
      <w:r w:rsidRPr="00994A38">
        <w:rPr>
          <w:rStyle w:val="apple-converted-space"/>
          <w:color w:val="000000" w:themeColor="text1"/>
          <w:sz w:val="26"/>
          <w:szCs w:val="26"/>
        </w:rPr>
        <w:t> </w:t>
      </w:r>
      <w:r w:rsidRPr="00994A38">
        <w:rPr>
          <w:rStyle w:val="Strong"/>
          <w:b w:val="0"/>
          <w:color w:val="000000" w:themeColor="text1"/>
          <w:sz w:val="26"/>
          <w:szCs w:val="26"/>
        </w:rPr>
        <w:t>quản lý tự động</w:t>
      </w:r>
      <w:r w:rsidRPr="00994A38">
        <w:rPr>
          <w:rStyle w:val="apple-converted-space"/>
          <w:color w:val="000000" w:themeColor="text1"/>
          <w:sz w:val="26"/>
          <w:szCs w:val="26"/>
        </w:rPr>
        <w:t> </w:t>
      </w:r>
      <w:r w:rsidRPr="00994A38">
        <w:rPr>
          <w:sz w:val="26"/>
          <w:szCs w:val="26"/>
        </w:rPr>
        <w:t>thiết bị điện trong phòng để tiết kiệm điện năng.</w:t>
      </w:r>
    </w:p>
    <w:p w:rsidR="00994A38" w:rsidRPr="00994A38" w:rsidRDefault="00994A38" w:rsidP="00213B9F">
      <w:pPr>
        <w:pStyle w:val="ListParagraph"/>
        <w:numPr>
          <w:ilvl w:val="0"/>
          <w:numId w:val="29"/>
        </w:numPr>
        <w:spacing w:after="0" w:line="312" w:lineRule="auto"/>
        <w:ind w:leftChars="278" w:left="1079" w:hangingChars="137" w:hanging="356"/>
        <w:jc w:val="both"/>
        <w:rPr>
          <w:sz w:val="26"/>
          <w:szCs w:val="26"/>
        </w:rPr>
      </w:pPr>
      <w:r w:rsidRPr="00994A38">
        <w:rPr>
          <w:color w:val="000000" w:themeColor="text1"/>
          <w:sz w:val="26"/>
          <w:szCs w:val="26"/>
        </w:rPr>
        <w:t>Giao diện quá đơn giản.</w:t>
      </w:r>
    </w:p>
    <w:p w:rsidR="00994A38" w:rsidRPr="00994A38" w:rsidRDefault="00994A38" w:rsidP="00213B9F">
      <w:pPr>
        <w:pStyle w:val="ListParagraph"/>
        <w:numPr>
          <w:ilvl w:val="0"/>
          <w:numId w:val="29"/>
        </w:numPr>
        <w:spacing w:after="0" w:line="312" w:lineRule="auto"/>
        <w:ind w:leftChars="278" w:left="1079" w:hangingChars="137" w:hanging="356"/>
        <w:jc w:val="both"/>
        <w:rPr>
          <w:sz w:val="26"/>
          <w:szCs w:val="26"/>
        </w:rPr>
      </w:pPr>
      <w:r w:rsidRPr="00994A38">
        <w:rPr>
          <w:color w:val="000000" w:themeColor="text1"/>
          <w:sz w:val="26"/>
          <w:szCs w:val="26"/>
        </w:rPr>
        <w:t>Nhiều chức năng khó sử dụng</w:t>
      </w:r>
      <w:bookmarkStart w:id="22" w:name="_Toc481650302"/>
      <w:bookmarkStart w:id="23" w:name="_Toc482380559"/>
      <w:r w:rsidRPr="00994A38">
        <w:rPr>
          <w:color w:val="000000" w:themeColor="text1"/>
          <w:sz w:val="26"/>
          <w:szCs w:val="26"/>
        </w:rPr>
        <w:t>.</w:t>
      </w:r>
    </w:p>
    <w:p w:rsidR="00994A38" w:rsidRDefault="00994A38" w:rsidP="00213B9F">
      <w:pPr>
        <w:pStyle w:val="Heading4"/>
        <w:numPr>
          <w:ilvl w:val="0"/>
          <w:numId w:val="30"/>
        </w:numPr>
        <w:ind w:left="720"/>
      </w:pPr>
      <w:r w:rsidRPr="00994A38">
        <w:t>Yêu cầu phần cứng</w:t>
      </w:r>
      <w:bookmarkEnd w:id="22"/>
      <w:bookmarkEnd w:id="23"/>
    </w:p>
    <w:p w:rsidR="00F035C8" w:rsidRDefault="00F035C8" w:rsidP="00F035C8">
      <w:pPr>
        <w:ind w:firstLine="426"/>
      </w:pPr>
      <w:r>
        <w:t>- CPU: 450-megahertz (MHz) Pentium II-class processor trở lên</w:t>
      </w:r>
    </w:p>
    <w:p w:rsidR="0036120D" w:rsidRDefault="00F035C8" w:rsidP="00F035C8">
      <w:pPr>
        <w:ind w:firstLine="426"/>
      </w:pPr>
      <w:r>
        <w:t>- RAM: 96 MB</w:t>
      </w:r>
    </w:p>
    <w:p w:rsidR="00994A38" w:rsidRPr="00994A38" w:rsidRDefault="00994A38" w:rsidP="00213B9F">
      <w:pPr>
        <w:pStyle w:val="Heading4"/>
        <w:numPr>
          <w:ilvl w:val="0"/>
          <w:numId w:val="30"/>
        </w:numPr>
        <w:ind w:left="720"/>
      </w:pPr>
      <w:r w:rsidRPr="00994A38">
        <w:rPr>
          <w:color w:val="000000" w:themeColor="text1"/>
        </w:rPr>
        <w:t>Yêu cầu phần mềm</w:t>
      </w:r>
    </w:p>
    <w:p w:rsidR="00994A38" w:rsidRPr="00994A38" w:rsidRDefault="00994A38" w:rsidP="00213B9F">
      <w:pPr>
        <w:pStyle w:val="NormalWeb"/>
        <w:numPr>
          <w:ilvl w:val="0"/>
          <w:numId w:val="27"/>
        </w:numPr>
        <w:shd w:val="clear" w:color="auto" w:fill="FFFFFF"/>
        <w:tabs>
          <w:tab w:val="left" w:pos="720"/>
        </w:tabs>
        <w:spacing w:before="0" w:beforeAutospacing="0" w:after="0" w:afterAutospacing="0" w:line="312" w:lineRule="auto"/>
        <w:ind w:left="720" w:hanging="294"/>
        <w:jc w:val="both"/>
        <w:rPr>
          <w:color w:val="000000" w:themeColor="text1"/>
          <w:sz w:val="26"/>
          <w:szCs w:val="26"/>
        </w:rPr>
      </w:pPr>
      <w:r w:rsidRPr="00994A38">
        <w:rPr>
          <w:color w:val="000000" w:themeColor="text1"/>
          <w:sz w:val="26"/>
          <w:szCs w:val="26"/>
        </w:rPr>
        <w:t>Hệ đìều hành Microsoft Window 7 trở lên.</w:t>
      </w:r>
    </w:p>
    <w:p w:rsidR="00994A38" w:rsidRPr="00994A38" w:rsidRDefault="00994A38" w:rsidP="00213B9F">
      <w:pPr>
        <w:pStyle w:val="NormalWeb"/>
        <w:numPr>
          <w:ilvl w:val="0"/>
          <w:numId w:val="27"/>
        </w:numPr>
        <w:shd w:val="clear" w:color="auto" w:fill="FFFFFF"/>
        <w:tabs>
          <w:tab w:val="left" w:pos="720"/>
        </w:tabs>
        <w:spacing w:before="0" w:beforeAutospacing="0" w:after="0" w:afterAutospacing="0" w:line="312" w:lineRule="auto"/>
        <w:ind w:left="720" w:hanging="294"/>
        <w:jc w:val="both"/>
        <w:rPr>
          <w:color w:val="000000" w:themeColor="text1"/>
          <w:sz w:val="26"/>
          <w:szCs w:val="26"/>
        </w:rPr>
      </w:pPr>
      <w:r w:rsidRPr="00994A38">
        <w:rPr>
          <w:color w:val="000000" w:themeColor="text1"/>
          <w:sz w:val="26"/>
          <w:szCs w:val="26"/>
        </w:rPr>
        <w:t>Hệ quản trị cơ sở dữ liệu SQL server</w:t>
      </w:r>
    </w:p>
    <w:p w:rsidR="00193F75" w:rsidRDefault="00193F75" w:rsidP="00D354D1">
      <w:pPr>
        <w:pStyle w:val="Heading3"/>
        <w:numPr>
          <w:ilvl w:val="2"/>
          <w:numId w:val="2"/>
        </w:numPr>
        <w:ind w:left="900"/>
      </w:pPr>
      <w:bookmarkStart w:id="24" w:name="_Toc498559982"/>
      <w:r>
        <w:t>Yêu cầu đặt ra cho hệ thống mới</w:t>
      </w:r>
      <w:bookmarkEnd w:id="24"/>
    </w:p>
    <w:p w:rsidR="00994A38" w:rsidRPr="00994A38" w:rsidRDefault="00994A38" w:rsidP="00213B9F">
      <w:pPr>
        <w:pStyle w:val="ListParagraph"/>
        <w:numPr>
          <w:ilvl w:val="0"/>
          <w:numId w:val="24"/>
        </w:numPr>
        <w:spacing w:after="0" w:line="312" w:lineRule="auto"/>
        <w:ind w:left="714" w:hanging="357"/>
        <w:rPr>
          <w:sz w:val="26"/>
          <w:szCs w:val="26"/>
        </w:rPr>
      </w:pPr>
      <w:r w:rsidRPr="00994A38">
        <w:rPr>
          <w:sz w:val="26"/>
          <w:szCs w:val="26"/>
        </w:rPr>
        <w:t>Đáp ứng được nhu cầu phục vụ số lượng khách lớn mỗi ngày.</w:t>
      </w:r>
    </w:p>
    <w:p w:rsidR="00994A38" w:rsidRPr="00994A38" w:rsidRDefault="00994A38" w:rsidP="00213B9F">
      <w:pPr>
        <w:pStyle w:val="ListParagraph"/>
        <w:numPr>
          <w:ilvl w:val="0"/>
          <w:numId w:val="24"/>
        </w:numPr>
        <w:spacing w:after="0" w:line="312" w:lineRule="auto"/>
        <w:ind w:left="714" w:hanging="357"/>
        <w:rPr>
          <w:sz w:val="26"/>
          <w:szCs w:val="26"/>
        </w:rPr>
      </w:pPr>
      <w:r w:rsidRPr="00994A38">
        <w:rPr>
          <w:sz w:val="26"/>
          <w:szCs w:val="26"/>
        </w:rPr>
        <w:t>Quản lý được số phòng lên tới con số 130 và có thể mở rộng quy mô trong tương lai.</w:t>
      </w:r>
    </w:p>
    <w:p w:rsidR="00994A38" w:rsidRPr="00994A38" w:rsidRDefault="00994A38" w:rsidP="00213B9F">
      <w:pPr>
        <w:pStyle w:val="ListParagraph"/>
        <w:numPr>
          <w:ilvl w:val="0"/>
          <w:numId w:val="24"/>
        </w:numPr>
        <w:spacing w:after="0" w:line="312" w:lineRule="auto"/>
        <w:ind w:left="714" w:hanging="357"/>
        <w:rPr>
          <w:sz w:val="26"/>
          <w:szCs w:val="26"/>
        </w:rPr>
      </w:pPr>
      <w:r w:rsidRPr="00994A38">
        <w:rPr>
          <w:sz w:val="26"/>
          <w:szCs w:val="26"/>
        </w:rPr>
        <w:t>Quản lý và kiểm soát được tất cả các dịch vụ, tiện lợi để đăng ký các dịch vụ này.</w:t>
      </w:r>
    </w:p>
    <w:p w:rsidR="00994A38" w:rsidRPr="00994A38" w:rsidRDefault="00994A38" w:rsidP="00213B9F">
      <w:pPr>
        <w:pStyle w:val="ListParagraph"/>
        <w:numPr>
          <w:ilvl w:val="0"/>
          <w:numId w:val="24"/>
        </w:numPr>
        <w:spacing w:after="0" w:line="312" w:lineRule="auto"/>
        <w:ind w:left="714" w:hanging="357"/>
        <w:rPr>
          <w:sz w:val="26"/>
          <w:szCs w:val="26"/>
        </w:rPr>
      </w:pPr>
      <w:r w:rsidRPr="00994A38">
        <w:rPr>
          <w:sz w:val="26"/>
          <w:szCs w:val="26"/>
        </w:rPr>
        <w:t>Đảm bảo tính an toàn và bảo mật của hệ thống, đề phòng kẻ gian tìm cách xâm nhập vào hệ thống.</w:t>
      </w:r>
    </w:p>
    <w:p w:rsidR="00994A38" w:rsidRPr="00994A38" w:rsidRDefault="00994A38" w:rsidP="00213B9F">
      <w:pPr>
        <w:pStyle w:val="ListParagraph"/>
        <w:numPr>
          <w:ilvl w:val="0"/>
          <w:numId w:val="24"/>
        </w:numPr>
        <w:spacing w:after="0" w:line="312" w:lineRule="auto"/>
        <w:ind w:left="714" w:hanging="357"/>
        <w:rPr>
          <w:sz w:val="26"/>
          <w:szCs w:val="26"/>
        </w:rPr>
      </w:pPr>
      <w:r w:rsidRPr="00994A38">
        <w:rPr>
          <w:sz w:val="26"/>
          <w:szCs w:val="26"/>
        </w:rPr>
        <w:lastRenderedPageBreak/>
        <w:t>Bổ sung thêm ý kiến đánh giá của khách hàng trên Website của khách sạn và được lưu lại trên hệ thống.</w:t>
      </w:r>
    </w:p>
    <w:p w:rsidR="00994A38" w:rsidRPr="00994A38" w:rsidRDefault="00994A38" w:rsidP="00213B9F">
      <w:pPr>
        <w:pStyle w:val="ListParagraph"/>
        <w:numPr>
          <w:ilvl w:val="0"/>
          <w:numId w:val="24"/>
        </w:numPr>
        <w:spacing w:after="0" w:line="312" w:lineRule="auto"/>
        <w:ind w:left="714" w:hanging="357"/>
        <w:rPr>
          <w:sz w:val="26"/>
          <w:szCs w:val="26"/>
        </w:rPr>
      </w:pPr>
      <w:r w:rsidRPr="00994A38">
        <w:rPr>
          <w:sz w:val="26"/>
          <w:szCs w:val="26"/>
        </w:rPr>
        <w:t>Bổ sung thêm chức năng tính điểm tích lũy cho KH để đi đạt đến điểm đó KH sẽ trở thành KH VIP và có những ưu đãi cho những KH VIP.</w:t>
      </w:r>
    </w:p>
    <w:p w:rsidR="00193F75" w:rsidRDefault="00193F75" w:rsidP="00D354D1">
      <w:pPr>
        <w:pStyle w:val="Heading3"/>
        <w:numPr>
          <w:ilvl w:val="2"/>
          <w:numId w:val="2"/>
        </w:numPr>
        <w:ind w:left="900"/>
      </w:pPr>
      <w:bookmarkStart w:id="25" w:name="_Toc498559983"/>
      <w:r>
        <w:t>Phạm vi dự án</w:t>
      </w:r>
      <w:bookmarkEnd w:id="25"/>
    </w:p>
    <w:p w:rsidR="00994A38" w:rsidRDefault="00994A38" w:rsidP="00D354D1">
      <w:r>
        <w:t>Dựa trên môn:</w:t>
      </w:r>
    </w:p>
    <w:p w:rsidR="00994A38" w:rsidRDefault="00994A38" w:rsidP="00D354D1">
      <w:r>
        <w:t>- Phân tích và thiết kế HTTT do giảng viên Vũ Thị Thu Hà giảng dạy.</w:t>
      </w:r>
    </w:p>
    <w:p w:rsidR="00994A38" w:rsidRDefault="00994A38" w:rsidP="00D354D1">
      <w:r>
        <w:t>- Ngôn ngữ mô hình hóa UML do giảng viên Nguyễn Thái Sơn giảng dạy.</w:t>
      </w:r>
    </w:p>
    <w:p w:rsidR="00994A38" w:rsidRDefault="00994A38" w:rsidP="00D354D1">
      <w:r>
        <w:t>- Lập trình Web do giảng viên Nguyễn Thái Sơn giảng dạy.</w:t>
      </w:r>
    </w:p>
    <w:p w:rsidR="00994A38" w:rsidRDefault="00994A38" w:rsidP="00D354D1">
      <w:r>
        <w:t>- Phân tích thiết kế hướng đối tượng của giảng viên Bùi Thị Như.</w:t>
      </w:r>
    </w:p>
    <w:p w:rsidR="00193F75" w:rsidRDefault="00193F75" w:rsidP="00D354D1">
      <w:pPr>
        <w:pStyle w:val="Heading2"/>
        <w:numPr>
          <w:ilvl w:val="1"/>
          <w:numId w:val="2"/>
        </w:numPr>
        <w:ind w:left="540" w:hanging="540"/>
      </w:pPr>
      <w:bookmarkStart w:id="26" w:name="_Toc498559984"/>
      <w:r>
        <w:t>LẬP KẾ HOẠCH</w:t>
      </w:r>
      <w:bookmarkEnd w:id="26"/>
    </w:p>
    <w:p w:rsidR="00193F75" w:rsidRDefault="00193F75" w:rsidP="00D354D1">
      <w:pPr>
        <w:pStyle w:val="Heading3"/>
        <w:numPr>
          <w:ilvl w:val="2"/>
          <w:numId w:val="2"/>
        </w:numPr>
        <w:ind w:left="900"/>
      </w:pPr>
      <w:bookmarkStart w:id="27" w:name="_Toc498559985"/>
      <w:r>
        <w:t>Quy trình phát triển</w:t>
      </w:r>
      <w:bookmarkEnd w:id="27"/>
    </w:p>
    <w:p w:rsidR="00193F75" w:rsidRDefault="00193F75" w:rsidP="00D354D1">
      <w:pPr>
        <w:ind w:firstLine="0"/>
        <w:jc w:val="center"/>
      </w:pPr>
      <w:r w:rsidRPr="00F86AE8">
        <w:rPr>
          <w:noProof/>
          <w:lang w:eastAsia="en-US"/>
        </w:rPr>
        <w:drawing>
          <wp:inline distT="0" distB="0" distL="0" distR="0" wp14:anchorId="1B3B6454" wp14:editId="5084A2A3">
            <wp:extent cx="5477332" cy="3872230"/>
            <wp:effectExtent l="0" t="0" r="9525" b="0"/>
            <wp:docPr id="6" name="Picture 6" descr="http://fast.com.vn/uploads/news/Quy-Trinh-PT-H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st.com.vn/uploads/news/Quy-Trinh-PT-HTT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3078" cy="3876292"/>
                    </a:xfrm>
                    <a:prstGeom prst="rect">
                      <a:avLst/>
                    </a:prstGeom>
                    <a:noFill/>
                    <a:ln>
                      <a:noFill/>
                    </a:ln>
                  </pic:spPr>
                </pic:pic>
              </a:graphicData>
            </a:graphic>
          </wp:inline>
        </w:drawing>
      </w:r>
    </w:p>
    <w:p w:rsidR="00F035C8" w:rsidRDefault="00F035C8">
      <w:pPr>
        <w:spacing w:after="200" w:line="276" w:lineRule="auto"/>
        <w:ind w:firstLine="0"/>
        <w:jc w:val="left"/>
        <w:rPr>
          <w:rFonts w:eastAsiaTheme="majorEastAsia" w:cstheme="majorBidi"/>
          <w:b/>
          <w:bCs/>
          <w:color w:val="auto"/>
        </w:rPr>
      </w:pPr>
      <w:r>
        <w:br w:type="page"/>
      </w:r>
    </w:p>
    <w:p w:rsidR="00193F75" w:rsidRDefault="00193F75" w:rsidP="00D354D1">
      <w:pPr>
        <w:pStyle w:val="Heading3"/>
        <w:numPr>
          <w:ilvl w:val="2"/>
          <w:numId w:val="2"/>
        </w:numPr>
        <w:ind w:left="900"/>
      </w:pPr>
      <w:bookmarkStart w:id="28" w:name="_Toc498559986"/>
      <w:r>
        <w:lastRenderedPageBreak/>
        <w:t>Thông tin dự án và các ràng buộc</w:t>
      </w:r>
      <w:bookmarkEnd w:id="28"/>
    </w:p>
    <w:p w:rsidR="00193F75" w:rsidRPr="00F035C8" w:rsidRDefault="00193F75" w:rsidP="00213B9F">
      <w:pPr>
        <w:pStyle w:val="ListParagraph"/>
        <w:numPr>
          <w:ilvl w:val="0"/>
          <w:numId w:val="24"/>
        </w:numPr>
        <w:spacing w:after="0" w:line="312" w:lineRule="auto"/>
        <w:ind w:left="900"/>
        <w:rPr>
          <w:sz w:val="26"/>
          <w:szCs w:val="26"/>
        </w:rPr>
      </w:pPr>
      <w:r w:rsidRPr="00F035C8">
        <w:rPr>
          <w:sz w:val="26"/>
          <w:szCs w:val="26"/>
        </w:rPr>
        <w:t>Thông tin dự án</w:t>
      </w:r>
    </w:p>
    <w:tbl>
      <w:tblPr>
        <w:tblStyle w:val="TableGrid"/>
        <w:tblW w:w="8544" w:type="dxa"/>
        <w:jc w:val="center"/>
        <w:tblInd w:w="2168" w:type="dxa"/>
        <w:tblLayout w:type="fixed"/>
        <w:tblLook w:val="04A0" w:firstRow="1" w:lastRow="0" w:firstColumn="1" w:lastColumn="0" w:noHBand="0" w:noVBand="1"/>
      </w:tblPr>
      <w:tblGrid>
        <w:gridCol w:w="2740"/>
        <w:gridCol w:w="5804"/>
      </w:tblGrid>
      <w:tr w:rsidR="00193F75" w:rsidRPr="00193F75" w:rsidTr="00193F75">
        <w:trPr>
          <w:jc w:val="center"/>
        </w:trPr>
        <w:tc>
          <w:tcPr>
            <w:tcW w:w="2740" w:type="dxa"/>
          </w:tcPr>
          <w:p w:rsidR="00193F75" w:rsidRPr="00193F75" w:rsidRDefault="00193F75" w:rsidP="00D354D1">
            <w:pPr>
              <w:tabs>
                <w:tab w:val="left" w:pos="993"/>
              </w:tabs>
              <w:ind w:firstLine="0"/>
              <w:contextualSpacing/>
              <w:jc w:val="left"/>
              <w:rPr>
                <w:b/>
              </w:rPr>
            </w:pPr>
            <w:r w:rsidRPr="00193F75">
              <w:rPr>
                <w:rFonts w:cstheme="minorBidi"/>
              </w:rPr>
              <w:t>Tên dự án</w:t>
            </w:r>
          </w:p>
        </w:tc>
        <w:tc>
          <w:tcPr>
            <w:tcW w:w="5804" w:type="dxa"/>
          </w:tcPr>
          <w:p w:rsidR="00193F75" w:rsidRPr="00193F75" w:rsidRDefault="00193F75" w:rsidP="00D354D1">
            <w:pPr>
              <w:ind w:firstLine="0"/>
              <w:jc w:val="left"/>
              <w:rPr>
                <w:rFonts w:cstheme="minorBidi"/>
              </w:rPr>
            </w:pPr>
            <w:r w:rsidRPr="00193F75">
              <w:rPr>
                <w:rFonts w:cstheme="minorBidi"/>
              </w:rPr>
              <w:t>Xây dựng phần mềm quản lý phòng khách sạn</w:t>
            </w:r>
          </w:p>
        </w:tc>
      </w:tr>
      <w:tr w:rsidR="00193F75" w:rsidRPr="00193F75" w:rsidTr="00193F75">
        <w:trPr>
          <w:jc w:val="center"/>
        </w:trPr>
        <w:tc>
          <w:tcPr>
            <w:tcW w:w="2740" w:type="dxa"/>
          </w:tcPr>
          <w:p w:rsidR="00193F75" w:rsidRPr="00193F75" w:rsidRDefault="00193F75" w:rsidP="00D354D1">
            <w:pPr>
              <w:tabs>
                <w:tab w:val="left" w:pos="993"/>
              </w:tabs>
              <w:ind w:firstLine="0"/>
              <w:contextualSpacing/>
              <w:jc w:val="left"/>
              <w:rPr>
                <w:b/>
              </w:rPr>
            </w:pPr>
            <w:r w:rsidRPr="00193F75">
              <w:rPr>
                <w:rFonts w:cstheme="minorBidi"/>
              </w:rPr>
              <w:t>Đơn vị thực hiện</w:t>
            </w:r>
          </w:p>
        </w:tc>
        <w:tc>
          <w:tcPr>
            <w:tcW w:w="5804" w:type="dxa"/>
          </w:tcPr>
          <w:p w:rsidR="00193F75" w:rsidRPr="00193F75" w:rsidRDefault="00193F75" w:rsidP="00D354D1">
            <w:pPr>
              <w:tabs>
                <w:tab w:val="left" w:pos="993"/>
              </w:tabs>
              <w:ind w:firstLine="0"/>
              <w:contextualSpacing/>
              <w:jc w:val="left"/>
              <w:rPr>
                <w:b/>
              </w:rPr>
            </w:pPr>
            <w:r w:rsidRPr="00193F75">
              <w:rPr>
                <w:rFonts w:cstheme="minorBidi"/>
              </w:rPr>
              <w:t>Nhóm sinh viên khoa Công nghệ thông tin - Đại Học Công Nghệ Giao Thông Vận Tải</w:t>
            </w:r>
          </w:p>
        </w:tc>
      </w:tr>
      <w:tr w:rsidR="00193F75" w:rsidRPr="00193F75" w:rsidTr="00193F75">
        <w:trPr>
          <w:jc w:val="center"/>
        </w:trPr>
        <w:tc>
          <w:tcPr>
            <w:tcW w:w="2740" w:type="dxa"/>
          </w:tcPr>
          <w:p w:rsidR="00193F75" w:rsidRPr="00193F75" w:rsidRDefault="00193F75" w:rsidP="00D354D1">
            <w:pPr>
              <w:ind w:firstLine="0"/>
              <w:jc w:val="left"/>
              <w:rPr>
                <w:rFonts w:cstheme="minorBidi"/>
              </w:rPr>
            </w:pPr>
            <w:r w:rsidRPr="00193F75">
              <w:rPr>
                <w:rFonts w:cstheme="minorBidi"/>
              </w:rPr>
              <w:t>Những người tham gia</w:t>
            </w:r>
          </w:p>
        </w:tc>
        <w:tc>
          <w:tcPr>
            <w:tcW w:w="5804" w:type="dxa"/>
          </w:tcPr>
          <w:p w:rsidR="00193F75" w:rsidRPr="00193F75" w:rsidRDefault="00193F75" w:rsidP="00213B9F">
            <w:pPr>
              <w:numPr>
                <w:ilvl w:val="0"/>
                <w:numId w:val="26"/>
              </w:numPr>
              <w:contextualSpacing/>
              <w:jc w:val="left"/>
              <w:rPr>
                <w:rFonts w:cstheme="minorBidi"/>
              </w:rPr>
            </w:pPr>
            <w:r w:rsidRPr="00193F75">
              <w:rPr>
                <w:rFonts w:cstheme="minorBidi"/>
              </w:rPr>
              <w:t>Phí Hồng Mạnh</w:t>
            </w:r>
          </w:p>
          <w:p w:rsidR="00193F75" w:rsidRPr="00193F75" w:rsidRDefault="00193F75" w:rsidP="00213B9F">
            <w:pPr>
              <w:numPr>
                <w:ilvl w:val="0"/>
                <w:numId w:val="26"/>
              </w:numPr>
              <w:contextualSpacing/>
              <w:jc w:val="left"/>
              <w:rPr>
                <w:rFonts w:cstheme="minorBidi"/>
              </w:rPr>
            </w:pPr>
            <w:r w:rsidRPr="00193F75">
              <w:rPr>
                <w:rFonts w:cstheme="minorBidi"/>
              </w:rPr>
              <w:t xml:space="preserve">Nguyễn Kiều Linh   </w:t>
            </w:r>
          </w:p>
          <w:p w:rsidR="00193F75" w:rsidRPr="00193F75" w:rsidRDefault="00193F75" w:rsidP="00213B9F">
            <w:pPr>
              <w:numPr>
                <w:ilvl w:val="0"/>
                <w:numId w:val="26"/>
              </w:numPr>
              <w:contextualSpacing/>
              <w:jc w:val="left"/>
              <w:rPr>
                <w:rFonts w:cstheme="minorBidi"/>
              </w:rPr>
            </w:pPr>
            <w:r w:rsidRPr="00193F75">
              <w:rPr>
                <w:rFonts w:cstheme="minorBidi"/>
              </w:rPr>
              <w:t xml:space="preserve">Vũ Thị Thảo     </w:t>
            </w:r>
          </w:p>
          <w:p w:rsidR="00193F75" w:rsidRPr="00193F75" w:rsidRDefault="00193F75" w:rsidP="00213B9F">
            <w:pPr>
              <w:numPr>
                <w:ilvl w:val="0"/>
                <w:numId w:val="26"/>
              </w:numPr>
              <w:contextualSpacing/>
              <w:jc w:val="left"/>
              <w:rPr>
                <w:rFonts w:cstheme="minorBidi"/>
              </w:rPr>
            </w:pPr>
            <w:r w:rsidRPr="00193F75">
              <w:rPr>
                <w:rFonts w:cstheme="minorBidi"/>
              </w:rPr>
              <w:t>Nguyễn Văn Vũ</w:t>
            </w:r>
          </w:p>
          <w:p w:rsidR="00193F75" w:rsidRPr="00193F75" w:rsidRDefault="00193F75" w:rsidP="00213B9F">
            <w:pPr>
              <w:numPr>
                <w:ilvl w:val="0"/>
                <w:numId w:val="26"/>
              </w:numPr>
              <w:contextualSpacing/>
              <w:jc w:val="left"/>
              <w:rPr>
                <w:rFonts w:cstheme="minorBidi"/>
              </w:rPr>
            </w:pPr>
            <w:r w:rsidRPr="00193F75">
              <w:rPr>
                <w:rFonts w:cstheme="minorBidi"/>
              </w:rPr>
              <w:t>Phạm Văn Đức</w:t>
            </w:r>
          </w:p>
        </w:tc>
      </w:tr>
      <w:tr w:rsidR="00193F75" w:rsidRPr="00193F75" w:rsidTr="00193F75">
        <w:trPr>
          <w:jc w:val="center"/>
        </w:trPr>
        <w:tc>
          <w:tcPr>
            <w:tcW w:w="2740" w:type="dxa"/>
          </w:tcPr>
          <w:p w:rsidR="00193F75" w:rsidRPr="00193F75" w:rsidRDefault="00193F75" w:rsidP="00D354D1">
            <w:pPr>
              <w:ind w:firstLine="0"/>
              <w:jc w:val="left"/>
              <w:rPr>
                <w:rFonts w:cstheme="minorBidi"/>
              </w:rPr>
            </w:pPr>
            <w:r w:rsidRPr="00193F75">
              <w:rPr>
                <w:rFonts w:cstheme="minorBidi"/>
              </w:rPr>
              <w:t>Tiến độ dự định thực hiện dự án</w:t>
            </w:r>
          </w:p>
        </w:tc>
        <w:tc>
          <w:tcPr>
            <w:tcW w:w="5804" w:type="dxa"/>
          </w:tcPr>
          <w:p w:rsidR="00193F75" w:rsidRPr="00193F75" w:rsidRDefault="00193F75" w:rsidP="00213B9F">
            <w:pPr>
              <w:numPr>
                <w:ilvl w:val="0"/>
                <w:numId w:val="25"/>
              </w:numPr>
              <w:tabs>
                <w:tab w:val="num" w:pos="1095"/>
              </w:tabs>
              <w:ind w:left="386" w:hanging="284"/>
              <w:contextualSpacing/>
              <w:jc w:val="left"/>
              <w:rPr>
                <w:rFonts w:cstheme="minorBidi"/>
              </w:rPr>
            </w:pPr>
            <w:r w:rsidRPr="00193F75">
              <w:rPr>
                <w:rFonts w:cstheme="minorBidi"/>
              </w:rPr>
              <w:t>Thời gian: 3 tháng</w:t>
            </w:r>
          </w:p>
          <w:p w:rsidR="00193F75" w:rsidRPr="00193F75" w:rsidRDefault="00193F75" w:rsidP="00213B9F">
            <w:pPr>
              <w:numPr>
                <w:ilvl w:val="3"/>
                <w:numId w:val="25"/>
              </w:numPr>
              <w:tabs>
                <w:tab w:val="num" w:pos="851"/>
              </w:tabs>
              <w:ind w:left="386" w:hanging="283"/>
              <w:contextualSpacing/>
              <w:jc w:val="left"/>
              <w:rPr>
                <w:rFonts w:cstheme="minorBidi"/>
              </w:rPr>
            </w:pPr>
            <w:r w:rsidRPr="00193F75">
              <w:rPr>
                <w:rFonts w:cstheme="minorBidi"/>
              </w:rPr>
              <w:t>Ngày bắt đầu: 25/08/2017</w:t>
            </w:r>
          </w:p>
          <w:p w:rsidR="00193F75" w:rsidRPr="00193F75" w:rsidRDefault="00193F75" w:rsidP="00213B9F">
            <w:pPr>
              <w:numPr>
                <w:ilvl w:val="0"/>
                <w:numId w:val="25"/>
              </w:numPr>
              <w:tabs>
                <w:tab w:val="num" w:pos="1237"/>
              </w:tabs>
              <w:ind w:left="386" w:hanging="284"/>
              <w:jc w:val="left"/>
              <w:rPr>
                <w:rFonts w:cstheme="minorBidi"/>
              </w:rPr>
            </w:pPr>
            <w:r w:rsidRPr="00193F75">
              <w:rPr>
                <w:rFonts w:cstheme="minorBidi"/>
              </w:rPr>
              <w:t>Ngày kết thúc: 25/11/2017</w:t>
            </w:r>
          </w:p>
        </w:tc>
      </w:tr>
      <w:tr w:rsidR="00193F75" w:rsidRPr="00193F75" w:rsidTr="00193F75">
        <w:trPr>
          <w:trHeight w:val="431"/>
          <w:jc w:val="center"/>
        </w:trPr>
        <w:tc>
          <w:tcPr>
            <w:tcW w:w="2740" w:type="dxa"/>
          </w:tcPr>
          <w:p w:rsidR="00193F75" w:rsidRPr="00193F75" w:rsidRDefault="00193F75" w:rsidP="00D354D1">
            <w:pPr>
              <w:ind w:firstLine="0"/>
              <w:jc w:val="left"/>
              <w:rPr>
                <w:rFonts w:cstheme="minorBidi"/>
              </w:rPr>
            </w:pPr>
            <w:r w:rsidRPr="00193F75">
              <w:rPr>
                <w:rFonts w:cstheme="minorBidi"/>
              </w:rPr>
              <w:t>Kinh phí dự trù</w:t>
            </w:r>
          </w:p>
        </w:tc>
        <w:tc>
          <w:tcPr>
            <w:tcW w:w="5804" w:type="dxa"/>
          </w:tcPr>
          <w:p w:rsidR="00193F75" w:rsidRPr="00193F75" w:rsidRDefault="00193F75" w:rsidP="00D354D1">
            <w:pPr>
              <w:ind w:left="386" w:firstLine="0"/>
              <w:contextualSpacing/>
              <w:jc w:val="left"/>
              <w:rPr>
                <w:rFonts w:cstheme="minorBidi"/>
                <w:b/>
              </w:rPr>
            </w:pPr>
            <w:r w:rsidRPr="00193F75">
              <w:rPr>
                <w:b/>
                <w:bCs/>
              </w:rPr>
              <w:t>50.000.000</w:t>
            </w:r>
            <w:r w:rsidRPr="00193F75">
              <w:rPr>
                <w:bCs/>
              </w:rPr>
              <w:t xml:space="preserve"> VNĐ</w:t>
            </w:r>
          </w:p>
        </w:tc>
      </w:tr>
    </w:tbl>
    <w:p w:rsidR="00F035C8" w:rsidRDefault="00F035C8" w:rsidP="00F035C8">
      <w:pPr>
        <w:pStyle w:val="ListParagraph"/>
        <w:autoSpaceDE w:val="0"/>
        <w:autoSpaceDN w:val="0"/>
        <w:adjustRightInd w:val="0"/>
        <w:spacing w:after="0" w:line="312" w:lineRule="auto"/>
        <w:ind w:left="900"/>
        <w:rPr>
          <w:color w:val="000000" w:themeColor="text1"/>
          <w:sz w:val="26"/>
          <w:szCs w:val="26"/>
        </w:rPr>
      </w:pPr>
    </w:p>
    <w:p w:rsidR="00193F75" w:rsidRDefault="00193F75" w:rsidP="00D354D1">
      <w:pPr>
        <w:pStyle w:val="ListParagraph"/>
        <w:numPr>
          <w:ilvl w:val="0"/>
          <w:numId w:val="1"/>
        </w:numPr>
        <w:autoSpaceDE w:val="0"/>
        <w:autoSpaceDN w:val="0"/>
        <w:adjustRightInd w:val="0"/>
        <w:spacing w:after="0" w:line="312" w:lineRule="auto"/>
        <w:ind w:left="900"/>
        <w:rPr>
          <w:color w:val="000000" w:themeColor="text1"/>
          <w:sz w:val="26"/>
          <w:szCs w:val="26"/>
        </w:rPr>
      </w:pPr>
      <w:r w:rsidRPr="00F86AE8">
        <w:rPr>
          <w:color w:val="000000" w:themeColor="text1"/>
          <w:sz w:val="26"/>
          <w:szCs w:val="26"/>
        </w:rPr>
        <w:t>Giả thiết về các điều kiện ràng buộc</w:t>
      </w:r>
    </w:p>
    <w:p w:rsidR="00F035C8" w:rsidRPr="00F035C8" w:rsidRDefault="00F035C8" w:rsidP="00F035C8">
      <w:pPr>
        <w:pStyle w:val="ListParagraph"/>
        <w:autoSpaceDE w:val="0"/>
        <w:autoSpaceDN w:val="0"/>
        <w:adjustRightInd w:val="0"/>
        <w:spacing w:after="0" w:line="312" w:lineRule="auto"/>
        <w:ind w:left="900"/>
        <w:rPr>
          <w:color w:val="000000" w:themeColor="text1"/>
          <w:sz w:val="8"/>
          <w:szCs w:val="8"/>
        </w:rPr>
      </w:pPr>
    </w:p>
    <w:tbl>
      <w:tblPr>
        <w:tblW w:w="8574" w:type="dxa"/>
        <w:jc w:val="center"/>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7104"/>
        <w:gridCol w:w="762"/>
      </w:tblGrid>
      <w:tr w:rsidR="00193F75" w:rsidRPr="00193F75" w:rsidTr="00F035C8">
        <w:trPr>
          <w:trHeight w:val="562"/>
          <w:jc w:val="center"/>
        </w:trPr>
        <w:tc>
          <w:tcPr>
            <w:tcW w:w="436" w:type="dxa"/>
            <w:shd w:val="clear" w:color="auto" w:fill="auto"/>
          </w:tcPr>
          <w:p w:rsidR="00193F75" w:rsidRPr="00193F75" w:rsidRDefault="00193F75" w:rsidP="00D354D1">
            <w:pPr>
              <w:ind w:firstLine="0"/>
              <w:jc w:val="center"/>
              <w:rPr>
                <w:rFonts w:cstheme="minorBidi"/>
                <w:b/>
              </w:rPr>
            </w:pPr>
            <w:r w:rsidRPr="00193F75">
              <w:rPr>
                <w:rFonts w:cstheme="minorBidi"/>
                <w:b/>
              </w:rPr>
              <w:t>STT</w:t>
            </w:r>
          </w:p>
        </w:tc>
        <w:tc>
          <w:tcPr>
            <w:tcW w:w="7374" w:type="dxa"/>
            <w:shd w:val="clear" w:color="auto" w:fill="auto"/>
          </w:tcPr>
          <w:p w:rsidR="00193F75" w:rsidRPr="00193F75" w:rsidRDefault="00193F75" w:rsidP="00D354D1">
            <w:pPr>
              <w:tabs>
                <w:tab w:val="left" w:pos="2883"/>
              </w:tabs>
              <w:ind w:firstLine="0"/>
              <w:jc w:val="center"/>
              <w:rPr>
                <w:rFonts w:cstheme="minorBidi"/>
                <w:b/>
              </w:rPr>
            </w:pPr>
            <w:r w:rsidRPr="00193F75">
              <w:rPr>
                <w:rFonts w:cstheme="minorBidi"/>
                <w:b/>
              </w:rPr>
              <w:t>Mô tả</w:t>
            </w:r>
          </w:p>
        </w:tc>
        <w:tc>
          <w:tcPr>
            <w:tcW w:w="764" w:type="dxa"/>
            <w:shd w:val="clear" w:color="auto" w:fill="auto"/>
          </w:tcPr>
          <w:p w:rsidR="00193F75" w:rsidRPr="00193F75" w:rsidRDefault="00193F75" w:rsidP="00D354D1">
            <w:pPr>
              <w:ind w:firstLine="0"/>
              <w:jc w:val="center"/>
              <w:rPr>
                <w:rFonts w:cstheme="minorBidi"/>
                <w:b/>
              </w:rPr>
            </w:pPr>
            <w:r w:rsidRPr="00193F75">
              <w:rPr>
                <w:rFonts w:cstheme="minorBidi"/>
                <w:b/>
              </w:rPr>
              <w:t>Loại</w:t>
            </w:r>
          </w:p>
        </w:tc>
      </w:tr>
      <w:tr w:rsidR="00193F75" w:rsidRPr="00193F75" w:rsidTr="00F035C8">
        <w:trPr>
          <w:trHeight w:val="1309"/>
          <w:jc w:val="center"/>
        </w:trPr>
        <w:tc>
          <w:tcPr>
            <w:tcW w:w="436" w:type="dxa"/>
            <w:shd w:val="clear" w:color="auto" w:fill="auto"/>
          </w:tcPr>
          <w:p w:rsidR="00193F75" w:rsidRPr="00193F75" w:rsidRDefault="00193F75" w:rsidP="00D354D1">
            <w:pPr>
              <w:ind w:firstLine="0"/>
              <w:jc w:val="center"/>
              <w:rPr>
                <w:rFonts w:cstheme="minorBidi"/>
                <w:b/>
              </w:rPr>
            </w:pPr>
            <w:r w:rsidRPr="00193F75">
              <w:rPr>
                <w:rFonts w:cstheme="minorBidi"/>
                <w:b/>
              </w:rPr>
              <w:t>1</w:t>
            </w:r>
          </w:p>
        </w:tc>
        <w:tc>
          <w:tcPr>
            <w:tcW w:w="7374" w:type="dxa"/>
            <w:shd w:val="clear" w:color="auto" w:fill="auto"/>
          </w:tcPr>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b/>
                <w:bCs/>
                <w:lang w:eastAsia="en-US"/>
              </w:rPr>
              <w:t xml:space="preserve">Về nhân sự: </w:t>
            </w:r>
          </w:p>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lang w:eastAsia="en-US"/>
              </w:rPr>
              <w:t xml:space="preserve">Những người thực hiện dự án: </w:t>
            </w:r>
          </w:p>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lang w:eastAsia="en-US"/>
              </w:rPr>
              <w:t>+ Tổ thực hiện dự án: Phí Hồng Mạnh, Nguyễn Kiều Linh, Vũ Thị Thảo, Nguyễn Văn Vũ, Phạm Văn Đức</w:t>
            </w:r>
          </w:p>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lang w:eastAsia="en-US"/>
              </w:rPr>
              <w:t xml:space="preserve">Phía bên khách hàng: </w:t>
            </w:r>
          </w:p>
          <w:p w:rsidR="00193F75" w:rsidRPr="00193F75" w:rsidRDefault="00193F75" w:rsidP="00D354D1">
            <w:pPr>
              <w:ind w:firstLine="0"/>
              <w:rPr>
                <w:rFonts w:cstheme="minorBidi"/>
                <w:b/>
              </w:rPr>
            </w:pPr>
            <w:r w:rsidRPr="00193F75">
              <w:rPr>
                <w:rFonts w:cstheme="minorBidi"/>
              </w:rPr>
              <w:t xml:space="preserve">+ Người đại diện nghiệm thu dự án, chịu trách nhiệm kiểm tra sản phẩm cuối cùng. </w:t>
            </w:r>
          </w:p>
        </w:tc>
        <w:tc>
          <w:tcPr>
            <w:tcW w:w="764" w:type="dxa"/>
            <w:shd w:val="clear" w:color="auto" w:fill="auto"/>
          </w:tcPr>
          <w:p w:rsidR="00193F75" w:rsidRPr="00193F75" w:rsidRDefault="00193F75" w:rsidP="00D354D1">
            <w:pPr>
              <w:ind w:firstLine="0"/>
              <w:rPr>
                <w:rFonts w:cstheme="minorBidi"/>
                <w:b/>
              </w:rPr>
            </w:pPr>
          </w:p>
        </w:tc>
      </w:tr>
      <w:tr w:rsidR="00193F75" w:rsidRPr="00193F75" w:rsidTr="00F035C8">
        <w:trPr>
          <w:trHeight w:val="416"/>
          <w:jc w:val="center"/>
        </w:trPr>
        <w:tc>
          <w:tcPr>
            <w:tcW w:w="436" w:type="dxa"/>
            <w:shd w:val="clear" w:color="auto" w:fill="auto"/>
          </w:tcPr>
          <w:p w:rsidR="00193F75" w:rsidRPr="00193F75" w:rsidRDefault="00193F75" w:rsidP="00D354D1">
            <w:pPr>
              <w:ind w:firstLine="0"/>
              <w:jc w:val="center"/>
              <w:rPr>
                <w:rFonts w:cstheme="minorBidi"/>
                <w:b/>
              </w:rPr>
            </w:pPr>
            <w:r w:rsidRPr="00193F75">
              <w:rPr>
                <w:rFonts w:cstheme="minorBidi"/>
                <w:b/>
              </w:rPr>
              <w:t>2</w:t>
            </w:r>
          </w:p>
        </w:tc>
        <w:tc>
          <w:tcPr>
            <w:tcW w:w="7374" w:type="dxa"/>
            <w:shd w:val="clear" w:color="auto" w:fill="auto"/>
          </w:tcPr>
          <w:p w:rsidR="00193F75" w:rsidRPr="00193F75" w:rsidRDefault="00193F75" w:rsidP="00D354D1">
            <w:pPr>
              <w:autoSpaceDE w:val="0"/>
              <w:autoSpaceDN w:val="0"/>
              <w:adjustRightInd w:val="0"/>
              <w:ind w:firstLine="0"/>
              <w:rPr>
                <w:rFonts w:eastAsia="Times New Roman"/>
                <w:b/>
                <w:lang w:eastAsia="en-US"/>
              </w:rPr>
            </w:pPr>
            <w:r w:rsidRPr="00193F75">
              <w:rPr>
                <w:rFonts w:eastAsia="Times New Roman"/>
                <w:b/>
                <w:lang w:eastAsia="en-US"/>
              </w:rPr>
              <w:t xml:space="preserve">Về kỹ thuật, công nghệ: </w:t>
            </w:r>
          </w:p>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lang w:eastAsia="en-US"/>
              </w:rPr>
              <w:t xml:space="preserve">- Sử dụng ngôn ngữ lập trình Php – sử dụng lập trình hướng đối tượng, cơ sở dữ liệu My Sql …Ngoài ra sử dụng nhiều kỹ thuật, công nghệ khác . </w:t>
            </w:r>
          </w:p>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lang w:eastAsia="en-US"/>
              </w:rPr>
              <w:t xml:space="preserve">- Cấu hình máy tối thiểu để có thể sử dụng được phần mềm: </w:t>
            </w:r>
          </w:p>
          <w:p w:rsidR="00193F75" w:rsidRPr="00193F75" w:rsidRDefault="00193F75" w:rsidP="00D354D1">
            <w:pPr>
              <w:ind w:firstLine="0"/>
              <w:rPr>
                <w:rFonts w:cstheme="minorBidi"/>
                <w:b/>
              </w:rPr>
            </w:pPr>
            <w:r w:rsidRPr="00193F75">
              <w:rPr>
                <w:rFonts w:cstheme="minorBidi"/>
              </w:rPr>
              <w:t xml:space="preserve">+ Cài đặt HĐH Windows 7 trở lên. </w:t>
            </w:r>
          </w:p>
        </w:tc>
        <w:tc>
          <w:tcPr>
            <w:tcW w:w="764" w:type="dxa"/>
            <w:shd w:val="clear" w:color="auto" w:fill="auto"/>
          </w:tcPr>
          <w:p w:rsidR="00193F75" w:rsidRPr="00193F75" w:rsidRDefault="00193F75" w:rsidP="00D354D1">
            <w:pPr>
              <w:ind w:firstLine="0"/>
              <w:rPr>
                <w:rFonts w:cstheme="minorBidi"/>
                <w:b/>
              </w:rPr>
            </w:pPr>
          </w:p>
        </w:tc>
      </w:tr>
      <w:tr w:rsidR="00193F75" w:rsidRPr="00193F75" w:rsidTr="00F035C8">
        <w:trPr>
          <w:trHeight w:val="502"/>
          <w:jc w:val="center"/>
        </w:trPr>
        <w:tc>
          <w:tcPr>
            <w:tcW w:w="436" w:type="dxa"/>
            <w:shd w:val="clear" w:color="auto" w:fill="auto"/>
          </w:tcPr>
          <w:p w:rsidR="00193F75" w:rsidRPr="00193F75" w:rsidRDefault="00193F75" w:rsidP="00D354D1">
            <w:pPr>
              <w:ind w:firstLine="0"/>
              <w:jc w:val="center"/>
              <w:rPr>
                <w:rFonts w:cstheme="minorBidi"/>
                <w:b/>
              </w:rPr>
            </w:pPr>
            <w:r w:rsidRPr="00193F75">
              <w:rPr>
                <w:rFonts w:cstheme="minorBidi"/>
                <w:b/>
              </w:rPr>
              <w:t>3</w:t>
            </w:r>
          </w:p>
        </w:tc>
        <w:tc>
          <w:tcPr>
            <w:tcW w:w="7374" w:type="dxa"/>
            <w:shd w:val="clear" w:color="auto" w:fill="auto"/>
          </w:tcPr>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b/>
                <w:bCs/>
                <w:lang w:eastAsia="en-US"/>
              </w:rPr>
              <w:t xml:space="preserve">Về tài chính: </w:t>
            </w:r>
          </w:p>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lang w:eastAsia="en-US"/>
              </w:rPr>
              <w:t xml:space="preserve">- Số tiền phải thanh toán: </w:t>
            </w:r>
            <w:r w:rsidRPr="00193F75">
              <w:rPr>
                <w:rFonts w:eastAsia="Times New Roman"/>
                <w:b/>
                <w:bCs/>
                <w:lang w:eastAsia="en-US"/>
              </w:rPr>
              <w:t>50.000.000</w:t>
            </w:r>
            <w:r w:rsidRPr="00193F75">
              <w:rPr>
                <w:rFonts w:eastAsia="Times New Roman"/>
                <w:bCs/>
                <w:lang w:eastAsia="en-US"/>
              </w:rPr>
              <w:t xml:space="preserve"> VNĐ </w:t>
            </w:r>
          </w:p>
          <w:p w:rsidR="00193F75" w:rsidRPr="00193F75" w:rsidRDefault="00193F75" w:rsidP="00D354D1">
            <w:pPr>
              <w:autoSpaceDE w:val="0"/>
              <w:autoSpaceDN w:val="0"/>
              <w:adjustRightInd w:val="0"/>
              <w:ind w:firstLine="0"/>
              <w:rPr>
                <w:rFonts w:eastAsia="Times New Roman"/>
                <w:lang w:eastAsia="en-US"/>
              </w:rPr>
            </w:pPr>
            <w:r w:rsidRPr="00193F75">
              <w:rPr>
                <w:rFonts w:eastAsia="Times New Roman"/>
                <w:lang w:eastAsia="en-US"/>
              </w:rPr>
              <w:lastRenderedPageBreak/>
              <w:t xml:space="preserve">- Khách hàng sẽ thanh toán toàn bộ kinh phí xây dựng dự án sau khi bàn giao sản phẩm. </w:t>
            </w:r>
          </w:p>
          <w:p w:rsidR="00193F75" w:rsidRPr="00193F75" w:rsidRDefault="00193F75" w:rsidP="00D354D1">
            <w:pPr>
              <w:ind w:firstLine="0"/>
              <w:rPr>
                <w:rFonts w:cstheme="minorBidi"/>
              </w:rPr>
            </w:pPr>
            <w:r w:rsidRPr="00193F75">
              <w:rPr>
                <w:rFonts w:cstheme="minorBidi"/>
              </w:rPr>
              <w:t xml:space="preserve">- Thanh toán bằng tiền mặt hoặc chuyển khoản trực tiếp qua tài khoản ngân hàng. </w:t>
            </w:r>
          </w:p>
        </w:tc>
        <w:tc>
          <w:tcPr>
            <w:tcW w:w="764" w:type="dxa"/>
            <w:shd w:val="clear" w:color="auto" w:fill="auto"/>
          </w:tcPr>
          <w:p w:rsidR="00193F75" w:rsidRPr="00193F75" w:rsidRDefault="00193F75" w:rsidP="00D354D1">
            <w:pPr>
              <w:ind w:firstLine="0"/>
              <w:rPr>
                <w:rFonts w:cstheme="minorBidi"/>
                <w:b/>
              </w:rPr>
            </w:pPr>
          </w:p>
        </w:tc>
      </w:tr>
    </w:tbl>
    <w:p w:rsidR="00193F75" w:rsidRPr="00F86AE8" w:rsidRDefault="00193F75" w:rsidP="00D354D1">
      <w:pPr>
        <w:pStyle w:val="ListParagraph"/>
        <w:numPr>
          <w:ilvl w:val="0"/>
          <w:numId w:val="1"/>
        </w:numPr>
        <w:autoSpaceDE w:val="0"/>
        <w:autoSpaceDN w:val="0"/>
        <w:adjustRightInd w:val="0"/>
        <w:spacing w:after="0" w:line="312" w:lineRule="auto"/>
        <w:ind w:left="900"/>
        <w:rPr>
          <w:color w:val="000000" w:themeColor="text1"/>
          <w:sz w:val="26"/>
          <w:szCs w:val="26"/>
        </w:rPr>
      </w:pPr>
      <w:r w:rsidRPr="00F86AE8">
        <w:rPr>
          <w:color w:val="000000" w:themeColor="text1"/>
          <w:sz w:val="26"/>
          <w:szCs w:val="26"/>
        </w:rPr>
        <w:lastRenderedPageBreak/>
        <w:t>Sản phẩm bàn giao cho khách hàng</w:t>
      </w: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
        <w:gridCol w:w="3274"/>
        <w:gridCol w:w="1944"/>
        <w:gridCol w:w="2700"/>
      </w:tblGrid>
      <w:tr w:rsidR="00193F75" w:rsidRPr="00193F75" w:rsidTr="00193F75">
        <w:trPr>
          <w:trHeight w:val="458"/>
        </w:trPr>
        <w:tc>
          <w:tcPr>
            <w:tcW w:w="836" w:type="dxa"/>
            <w:shd w:val="clear" w:color="auto" w:fill="auto"/>
          </w:tcPr>
          <w:p w:rsidR="00193F75" w:rsidRPr="00193F75" w:rsidRDefault="00193F75" w:rsidP="00D354D1">
            <w:pPr>
              <w:ind w:firstLine="0"/>
              <w:jc w:val="left"/>
              <w:rPr>
                <w:rFonts w:cstheme="minorBidi"/>
                <w:b/>
              </w:rPr>
            </w:pPr>
            <w:r w:rsidRPr="00193F75">
              <w:rPr>
                <w:rFonts w:eastAsia="Calibri,Bold" w:cstheme="minorBidi"/>
                <w:b/>
                <w:bCs/>
              </w:rPr>
              <w:t>STT</w:t>
            </w:r>
          </w:p>
        </w:tc>
        <w:tc>
          <w:tcPr>
            <w:tcW w:w="3274" w:type="dxa"/>
            <w:shd w:val="clear" w:color="auto" w:fill="auto"/>
          </w:tcPr>
          <w:p w:rsidR="00193F75" w:rsidRPr="00193F75" w:rsidRDefault="00193F75" w:rsidP="00D354D1">
            <w:pPr>
              <w:ind w:firstLine="0"/>
              <w:jc w:val="left"/>
              <w:rPr>
                <w:rFonts w:cstheme="minorBidi"/>
                <w:b/>
              </w:rPr>
            </w:pPr>
            <w:r w:rsidRPr="00193F75">
              <w:rPr>
                <w:rFonts w:eastAsia="Calibri,Bold" w:cstheme="minorBidi"/>
                <w:b/>
                <w:bCs/>
              </w:rPr>
              <w:t>Sản phẩm</w:t>
            </w:r>
          </w:p>
        </w:tc>
        <w:tc>
          <w:tcPr>
            <w:tcW w:w="1944" w:type="dxa"/>
            <w:shd w:val="clear" w:color="auto" w:fill="auto"/>
          </w:tcPr>
          <w:p w:rsidR="00193F75" w:rsidRPr="00193F75" w:rsidRDefault="00193F75" w:rsidP="00D354D1">
            <w:pPr>
              <w:ind w:firstLine="0"/>
              <w:jc w:val="left"/>
              <w:rPr>
                <w:rFonts w:cstheme="minorBidi"/>
                <w:b/>
              </w:rPr>
            </w:pPr>
            <w:r w:rsidRPr="00193F75">
              <w:rPr>
                <w:rFonts w:eastAsia="Calibri,Bold" w:cstheme="minorBidi"/>
                <w:b/>
                <w:bCs/>
              </w:rPr>
              <w:t>Ngày bàn giao</w:t>
            </w:r>
          </w:p>
        </w:tc>
        <w:tc>
          <w:tcPr>
            <w:tcW w:w="2700" w:type="dxa"/>
            <w:shd w:val="clear" w:color="auto" w:fill="auto"/>
          </w:tcPr>
          <w:p w:rsidR="00193F75" w:rsidRPr="00193F75" w:rsidRDefault="00193F75" w:rsidP="00D354D1">
            <w:pPr>
              <w:autoSpaceDE w:val="0"/>
              <w:autoSpaceDN w:val="0"/>
              <w:adjustRightInd w:val="0"/>
              <w:ind w:firstLine="0"/>
              <w:jc w:val="left"/>
              <w:rPr>
                <w:rFonts w:cstheme="minorBidi"/>
                <w:b/>
              </w:rPr>
            </w:pPr>
            <w:r w:rsidRPr="00193F75">
              <w:rPr>
                <w:rFonts w:eastAsia="Times New Roman"/>
                <w:b/>
                <w:bCs/>
                <w:lang w:eastAsia="en-US"/>
              </w:rPr>
              <w:t xml:space="preserve">Nơi bàn giao </w:t>
            </w:r>
          </w:p>
        </w:tc>
      </w:tr>
      <w:tr w:rsidR="00193F75" w:rsidRPr="00193F75" w:rsidTr="00193F75">
        <w:trPr>
          <w:trHeight w:val="738"/>
        </w:trPr>
        <w:tc>
          <w:tcPr>
            <w:tcW w:w="836" w:type="dxa"/>
            <w:shd w:val="clear" w:color="auto" w:fill="auto"/>
          </w:tcPr>
          <w:p w:rsidR="00193F75" w:rsidRPr="00193F75" w:rsidRDefault="00193F75" w:rsidP="00D354D1">
            <w:pPr>
              <w:ind w:firstLine="0"/>
              <w:jc w:val="left"/>
              <w:rPr>
                <w:rFonts w:cstheme="minorBidi"/>
                <w:b/>
              </w:rPr>
            </w:pPr>
            <w:r w:rsidRPr="00193F75">
              <w:rPr>
                <w:rFonts w:cstheme="minorBidi"/>
                <w:b/>
              </w:rPr>
              <w:t>1</w:t>
            </w:r>
          </w:p>
        </w:tc>
        <w:tc>
          <w:tcPr>
            <w:tcW w:w="3274" w:type="dxa"/>
            <w:shd w:val="clear" w:color="auto" w:fill="auto"/>
          </w:tcPr>
          <w:p w:rsidR="00193F75" w:rsidRPr="00193F75" w:rsidRDefault="00193F75" w:rsidP="00D354D1">
            <w:pPr>
              <w:autoSpaceDE w:val="0"/>
              <w:autoSpaceDN w:val="0"/>
              <w:adjustRightInd w:val="0"/>
              <w:ind w:firstLine="0"/>
              <w:jc w:val="left"/>
              <w:rPr>
                <w:rFonts w:cstheme="minorBidi"/>
              </w:rPr>
            </w:pPr>
            <w:r w:rsidRPr="00193F75">
              <w:rPr>
                <w:rFonts w:cstheme="minorBidi"/>
              </w:rPr>
              <w:t>Tài liệu Phân tích thiết kế hệ</w:t>
            </w:r>
          </w:p>
          <w:p w:rsidR="00193F75" w:rsidRPr="00193F75" w:rsidRDefault="00193F75" w:rsidP="00D354D1">
            <w:pPr>
              <w:ind w:firstLine="0"/>
              <w:jc w:val="left"/>
              <w:rPr>
                <w:rFonts w:cstheme="minorBidi"/>
                <w:b/>
              </w:rPr>
            </w:pPr>
            <w:r w:rsidRPr="00193F75">
              <w:rPr>
                <w:rFonts w:cstheme="minorBidi"/>
              </w:rPr>
              <w:t>thống quản lý khách sạn</w:t>
            </w:r>
          </w:p>
        </w:tc>
        <w:tc>
          <w:tcPr>
            <w:tcW w:w="1944" w:type="dxa"/>
            <w:shd w:val="clear" w:color="auto" w:fill="auto"/>
          </w:tcPr>
          <w:p w:rsidR="00193F75" w:rsidRPr="00193F75" w:rsidRDefault="00193F75" w:rsidP="00D354D1">
            <w:pPr>
              <w:ind w:firstLine="0"/>
              <w:jc w:val="left"/>
              <w:rPr>
                <w:rFonts w:cstheme="minorBidi"/>
              </w:rPr>
            </w:pPr>
          </w:p>
        </w:tc>
        <w:tc>
          <w:tcPr>
            <w:tcW w:w="2700" w:type="dxa"/>
            <w:shd w:val="clear" w:color="auto" w:fill="auto"/>
          </w:tcPr>
          <w:p w:rsidR="00193F75" w:rsidRPr="00193F75" w:rsidRDefault="00193F75" w:rsidP="00D354D1">
            <w:pPr>
              <w:autoSpaceDE w:val="0"/>
              <w:autoSpaceDN w:val="0"/>
              <w:adjustRightInd w:val="0"/>
              <w:ind w:firstLine="0"/>
              <w:jc w:val="left"/>
              <w:rPr>
                <w:rFonts w:eastAsia="Times New Roman"/>
                <w:lang w:eastAsia="en-US"/>
              </w:rPr>
            </w:pPr>
            <w:r w:rsidRPr="00193F75">
              <w:rPr>
                <w:rFonts w:eastAsia="Times New Roman"/>
                <w:lang w:eastAsia="en-US"/>
              </w:rPr>
              <w:t>Khách sạn Công Đoàn</w:t>
            </w:r>
          </w:p>
        </w:tc>
      </w:tr>
      <w:tr w:rsidR="00193F75" w:rsidRPr="00193F75" w:rsidTr="00193F75">
        <w:trPr>
          <w:trHeight w:val="822"/>
        </w:trPr>
        <w:tc>
          <w:tcPr>
            <w:tcW w:w="836" w:type="dxa"/>
            <w:shd w:val="clear" w:color="auto" w:fill="auto"/>
          </w:tcPr>
          <w:p w:rsidR="00193F75" w:rsidRPr="00193F75" w:rsidRDefault="00193F75" w:rsidP="00D354D1">
            <w:pPr>
              <w:ind w:firstLine="0"/>
              <w:jc w:val="left"/>
              <w:rPr>
                <w:rFonts w:cstheme="minorBidi"/>
                <w:b/>
              </w:rPr>
            </w:pPr>
            <w:r w:rsidRPr="00193F75">
              <w:rPr>
                <w:rFonts w:cstheme="minorBidi"/>
                <w:b/>
              </w:rPr>
              <w:t>2</w:t>
            </w:r>
          </w:p>
        </w:tc>
        <w:tc>
          <w:tcPr>
            <w:tcW w:w="3274" w:type="dxa"/>
            <w:shd w:val="clear" w:color="auto" w:fill="auto"/>
          </w:tcPr>
          <w:p w:rsidR="00193F75" w:rsidRPr="00193F75" w:rsidRDefault="00193F75" w:rsidP="00D354D1">
            <w:pPr>
              <w:autoSpaceDE w:val="0"/>
              <w:autoSpaceDN w:val="0"/>
              <w:adjustRightInd w:val="0"/>
              <w:ind w:firstLine="0"/>
              <w:jc w:val="left"/>
              <w:rPr>
                <w:rFonts w:cstheme="minorBidi"/>
              </w:rPr>
            </w:pPr>
            <w:r w:rsidRPr="00193F75">
              <w:rPr>
                <w:rFonts w:cstheme="minorBidi"/>
              </w:rPr>
              <w:t>Phần mềm ứng dụng hoàn</w:t>
            </w:r>
          </w:p>
          <w:p w:rsidR="00193F75" w:rsidRPr="00193F75" w:rsidRDefault="00193F75" w:rsidP="00D354D1">
            <w:pPr>
              <w:ind w:firstLine="0"/>
              <w:jc w:val="left"/>
              <w:rPr>
                <w:rFonts w:cstheme="minorBidi"/>
                <w:b/>
              </w:rPr>
            </w:pPr>
            <w:r w:rsidRPr="00193F75">
              <w:rPr>
                <w:rFonts w:cstheme="minorBidi"/>
              </w:rPr>
              <w:t>thiện</w:t>
            </w:r>
          </w:p>
        </w:tc>
        <w:tc>
          <w:tcPr>
            <w:tcW w:w="1944" w:type="dxa"/>
            <w:shd w:val="clear" w:color="auto" w:fill="auto"/>
          </w:tcPr>
          <w:p w:rsidR="00193F75" w:rsidRPr="00193F75" w:rsidRDefault="00193F75" w:rsidP="00D354D1">
            <w:pPr>
              <w:ind w:firstLine="0"/>
              <w:jc w:val="left"/>
              <w:rPr>
                <w:rFonts w:cstheme="minorBidi"/>
              </w:rPr>
            </w:pPr>
          </w:p>
        </w:tc>
        <w:tc>
          <w:tcPr>
            <w:tcW w:w="2700" w:type="dxa"/>
            <w:shd w:val="clear" w:color="auto" w:fill="auto"/>
          </w:tcPr>
          <w:p w:rsidR="00193F75" w:rsidRPr="00193F75" w:rsidRDefault="00193F75" w:rsidP="00D354D1">
            <w:pPr>
              <w:ind w:firstLine="0"/>
              <w:jc w:val="left"/>
              <w:rPr>
                <w:rFonts w:cstheme="minorBidi"/>
              </w:rPr>
            </w:pPr>
            <w:r w:rsidRPr="00193F75">
              <w:rPr>
                <w:rFonts w:cstheme="minorBidi"/>
              </w:rPr>
              <w:t>Khách sạn Công Đoàn</w:t>
            </w:r>
          </w:p>
        </w:tc>
      </w:tr>
      <w:tr w:rsidR="00193F75" w:rsidRPr="00193F75" w:rsidTr="00193F75">
        <w:trPr>
          <w:trHeight w:val="480"/>
        </w:trPr>
        <w:tc>
          <w:tcPr>
            <w:tcW w:w="836" w:type="dxa"/>
            <w:shd w:val="clear" w:color="auto" w:fill="auto"/>
          </w:tcPr>
          <w:p w:rsidR="00193F75" w:rsidRPr="00193F75" w:rsidRDefault="00193F75" w:rsidP="00D354D1">
            <w:pPr>
              <w:ind w:firstLine="0"/>
              <w:jc w:val="left"/>
              <w:rPr>
                <w:rFonts w:cstheme="minorBidi"/>
              </w:rPr>
            </w:pPr>
            <w:r w:rsidRPr="00193F75">
              <w:rPr>
                <w:rFonts w:cstheme="minorBidi"/>
              </w:rPr>
              <w:t>3</w:t>
            </w:r>
          </w:p>
        </w:tc>
        <w:tc>
          <w:tcPr>
            <w:tcW w:w="3274" w:type="dxa"/>
            <w:shd w:val="clear" w:color="auto" w:fill="auto"/>
          </w:tcPr>
          <w:p w:rsidR="00193F75" w:rsidRPr="00193F75" w:rsidRDefault="00193F75" w:rsidP="00D354D1">
            <w:pPr>
              <w:ind w:firstLine="0"/>
              <w:jc w:val="left"/>
              <w:rPr>
                <w:rFonts w:cstheme="minorBidi"/>
                <w:b/>
              </w:rPr>
            </w:pPr>
            <w:r w:rsidRPr="00193F75">
              <w:rPr>
                <w:rFonts w:cstheme="minorBidi"/>
              </w:rPr>
              <w:t>Tài liệu Hướng dẫn sử dụng</w:t>
            </w:r>
          </w:p>
        </w:tc>
        <w:tc>
          <w:tcPr>
            <w:tcW w:w="1944" w:type="dxa"/>
            <w:shd w:val="clear" w:color="auto" w:fill="auto"/>
          </w:tcPr>
          <w:p w:rsidR="00193F75" w:rsidRPr="00193F75" w:rsidRDefault="00193F75" w:rsidP="00D354D1">
            <w:pPr>
              <w:ind w:firstLine="0"/>
              <w:jc w:val="left"/>
              <w:rPr>
                <w:rFonts w:cstheme="minorBidi"/>
              </w:rPr>
            </w:pPr>
          </w:p>
        </w:tc>
        <w:tc>
          <w:tcPr>
            <w:tcW w:w="2700" w:type="dxa"/>
            <w:shd w:val="clear" w:color="auto" w:fill="auto"/>
          </w:tcPr>
          <w:p w:rsidR="00193F75" w:rsidRPr="00193F75" w:rsidRDefault="00193F75" w:rsidP="00D354D1">
            <w:pPr>
              <w:ind w:firstLine="0"/>
              <w:jc w:val="left"/>
              <w:rPr>
                <w:rFonts w:cstheme="minorBidi"/>
              </w:rPr>
            </w:pPr>
            <w:r w:rsidRPr="00193F75">
              <w:rPr>
                <w:rFonts w:cstheme="minorBidi"/>
              </w:rPr>
              <w:t>Khách sạn Công Đoàn</w:t>
            </w:r>
          </w:p>
        </w:tc>
      </w:tr>
      <w:tr w:rsidR="00193F75" w:rsidRPr="00193F75" w:rsidTr="00193F75">
        <w:trPr>
          <w:trHeight w:val="565"/>
        </w:trPr>
        <w:tc>
          <w:tcPr>
            <w:tcW w:w="836" w:type="dxa"/>
            <w:shd w:val="clear" w:color="auto" w:fill="auto"/>
          </w:tcPr>
          <w:p w:rsidR="00193F75" w:rsidRPr="00193F75" w:rsidRDefault="00193F75" w:rsidP="00D354D1">
            <w:pPr>
              <w:ind w:firstLine="0"/>
              <w:jc w:val="left"/>
              <w:rPr>
                <w:rFonts w:cstheme="minorBidi"/>
              </w:rPr>
            </w:pPr>
            <w:r w:rsidRPr="00193F75">
              <w:rPr>
                <w:rFonts w:cstheme="minorBidi"/>
              </w:rPr>
              <w:t>4</w:t>
            </w:r>
          </w:p>
        </w:tc>
        <w:tc>
          <w:tcPr>
            <w:tcW w:w="3274" w:type="dxa"/>
            <w:shd w:val="clear" w:color="auto" w:fill="auto"/>
          </w:tcPr>
          <w:p w:rsidR="00193F75" w:rsidRPr="00193F75" w:rsidRDefault="00193F75" w:rsidP="00D354D1">
            <w:pPr>
              <w:ind w:firstLine="0"/>
              <w:jc w:val="left"/>
              <w:rPr>
                <w:rFonts w:cstheme="minorBidi"/>
              </w:rPr>
            </w:pPr>
            <w:r w:rsidRPr="00193F75">
              <w:rPr>
                <w:rFonts w:cstheme="minorBidi"/>
              </w:rPr>
              <w:t>Hướng dẫn đào tạo</w:t>
            </w:r>
          </w:p>
        </w:tc>
        <w:tc>
          <w:tcPr>
            <w:tcW w:w="1944" w:type="dxa"/>
            <w:shd w:val="clear" w:color="auto" w:fill="auto"/>
          </w:tcPr>
          <w:p w:rsidR="00193F75" w:rsidRPr="00193F75" w:rsidRDefault="00193F75" w:rsidP="00D354D1">
            <w:pPr>
              <w:ind w:firstLine="0"/>
              <w:jc w:val="left"/>
              <w:rPr>
                <w:rFonts w:cstheme="minorBidi"/>
              </w:rPr>
            </w:pPr>
          </w:p>
        </w:tc>
        <w:tc>
          <w:tcPr>
            <w:tcW w:w="2700" w:type="dxa"/>
            <w:shd w:val="clear" w:color="auto" w:fill="auto"/>
          </w:tcPr>
          <w:p w:rsidR="00193F75" w:rsidRPr="00193F75" w:rsidRDefault="00193F75" w:rsidP="00D354D1">
            <w:pPr>
              <w:ind w:firstLine="0"/>
              <w:jc w:val="left"/>
              <w:rPr>
                <w:rFonts w:cstheme="minorBidi"/>
              </w:rPr>
            </w:pPr>
            <w:r w:rsidRPr="00193F75">
              <w:rPr>
                <w:rFonts w:cstheme="minorBidi"/>
              </w:rPr>
              <w:t>Khách sạn Công Đoàn</w:t>
            </w:r>
          </w:p>
        </w:tc>
      </w:tr>
    </w:tbl>
    <w:p w:rsidR="00193F75" w:rsidRDefault="00193F75" w:rsidP="00D354D1">
      <w:pPr>
        <w:ind w:firstLine="0"/>
      </w:pPr>
    </w:p>
    <w:p w:rsidR="00193F75" w:rsidRDefault="00193F75" w:rsidP="00D354D1">
      <w:pPr>
        <w:pStyle w:val="Heading3"/>
        <w:numPr>
          <w:ilvl w:val="2"/>
          <w:numId w:val="2"/>
        </w:numPr>
        <w:ind w:left="900"/>
      </w:pPr>
      <w:bookmarkStart w:id="29" w:name="_Toc498559987"/>
      <w:r>
        <w:t>Lựa chọn công cụ</w:t>
      </w:r>
      <w:bookmarkEnd w:id="29"/>
    </w:p>
    <w:p w:rsidR="00193F75" w:rsidRDefault="00193F75" w:rsidP="00213B9F">
      <w:pPr>
        <w:pStyle w:val="ListParagraph"/>
        <w:numPr>
          <w:ilvl w:val="0"/>
          <w:numId w:val="24"/>
        </w:numPr>
        <w:spacing w:after="0" w:line="312" w:lineRule="auto"/>
        <w:ind w:left="900"/>
      </w:pPr>
      <w:r>
        <w:t>Ngôn ngữ lập trình PHP.</w:t>
      </w:r>
    </w:p>
    <w:p w:rsidR="00193F75" w:rsidRPr="00193F75" w:rsidRDefault="00193F75" w:rsidP="00213B9F">
      <w:pPr>
        <w:pStyle w:val="ListParagraph"/>
        <w:numPr>
          <w:ilvl w:val="0"/>
          <w:numId w:val="24"/>
        </w:numPr>
        <w:spacing w:after="0" w:line="312" w:lineRule="auto"/>
        <w:ind w:left="900"/>
      </w:pPr>
      <w:r>
        <w:t>Cơ sở dữ liệu MySQL.</w:t>
      </w:r>
    </w:p>
    <w:p w:rsidR="00193F75" w:rsidRPr="00193F75" w:rsidRDefault="00193F75" w:rsidP="00213B9F">
      <w:pPr>
        <w:pStyle w:val="ListParagraph"/>
        <w:numPr>
          <w:ilvl w:val="0"/>
          <w:numId w:val="24"/>
        </w:numPr>
        <w:spacing w:after="0" w:line="312" w:lineRule="auto"/>
        <w:ind w:left="900"/>
      </w:pPr>
      <w:r>
        <w:t>Quản lý code với GitHub.</w:t>
      </w:r>
    </w:p>
    <w:p w:rsidR="0036120D" w:rsidRDefault="00193F75" w:rsidP="00213B9F">
      <w:pPr>
        <w:pStyle w:val="ListParagraph"/>
        <w:numPr>
          <w:ilvl w:val="0"/>
          <w:numId w:val="24"/>
        </w:numPr>
        <w:spacing w:after="0" w:line="312" w:lineRule="auto"/>
        <w:ind w:left="900"/>
      </w:pPr>
      <w:r>
        <w:t>Phân chia công việc và Log Bug trên Trello.</w:t>
      </w:r>
    </w:p>
    <w:p w:rsidR="0036120D" w:rsidRDefault="0036120D" w:rsidP="00D354D1">
      <w:pPr>
        <w:ind w:firstLine="0"/>
        <w:jc w:val="left"/>
        <w:rPr>
          <w:rFonts w:cstheme="minorBidi"/>
          <w:color w:val="auto"/>
          <w:sz w:val="28"/>
          <w:szCs w:val="22"/>
        </w:rPr>
      </w:pPr>
      <w:r>
        <w:br w:type="page"/>
      </w:r>
    </w:p>
    <w:p w:rsidR="0036120D" w:rsidRDefault="0036120D" w:rsidP="00D354D1">
      <w:pPr>
        <w:pStyle w:val="Heading1"/>
        <w:ind w:left="432"/>
      </w:pPr>
      <w:bookmarkStart w:id="30" w:name="_Toc498559988"/>
      <w:r>
        <w:lastRenderedPageBreak/>
        <w:t>CHƯƠNG 2: PHÂN TÍCH HỆ THỐNG</w:t>
      </w:r>
      <w:bookmarkEnd w:id="30"/>
    </w:p>
    <w:p w:rsidR="0036120D" w:rsidRDefault="0036120D" w:rsidP="00D354D1">
      <w:pPr>
        <w:pStyle w:val="Heading2"/>
      </w:pPr>
      <w:bookmarkStart w:id="31" w:name="_Toc498559989"/>
      <w:r>
        <w:t>2.1.  NGÔN NGỮ MÔ HÌNH HÓA UML</w:t>
      </w:r>
      <w:bookmarkEnd w:id="31"/>
    </w:p>
    <w:p w:rsidR="00BD7E4C" w:rsidRDefault="0036120D" w:rsidP="00BD7E4C">
      <w:pPr>
        <w:pStyle w:val="Heading2"/>
      </w:pPr>
      <w:bookmarkStart w:id="32" w:name="_Toc498559990"/>
      <w:r>
        <w:t>2.2.  PHÂN TÍCH</w:t>
      </w:r>
      <w:bookmarkEnd w:id="32"/>
      <w:r w:rsidR="00BD7E4C">
        <w:t xml:space="preserve"> </w:t>
      </w:r>
    </w:p>
    <w:p w:rsidR="00147DFE" w:rsidRDefault="0053644F" w:rsidP="00D354D1">
      <w:pPr>
        <w:pStyle w:val="Heading3"/>
        <w:ind w:left="360"/>
      </w:pPr>
      <w:bookmarkStart w:id="33" w:name="_Toc498559991"/>
      <w:r>
        <w:t xml:space="preserve">2.2.1. </w:t>
      </w:r>
      <w:r w:rsidR="00147DFE">
        <w:t>Xác định các Actor</w:t>
      </w:r>
      <w:bookmarkEnd w:id="33"/>
    </w:p>
    <w:tbl>
      <w:tblPr>
        <w:tblStyle w:val="TableGrid"/>
        <w:tblW w:w="0" w:type="auto"/>
        <w:tblInd w:w="817" w:type="dxa"/>
        <w:tblLook w:val="04A0" w:firstRow="1" w:lastRow="0" w:firstColumn="1" w:lastColumn="0" w:noHBand="0" w:noVBand="1"/>
      </w:tblPr>
      <w:tblGrid>
        <w:gridCol w:w="1134"/>
        <w:gridCol w:w="3402"/>
        <w:gridCol w:w="3969"/>
      </w:tblGrid>
      <w:tr w:rsidR="00147DFE" w:rsidRPr="00566F2A" w:rsidTr="004D56FC">
        <w:tc>
          <w:tcPr>
            <w:tcW w:w="1134" w:type="dxa"/>
          </w:tcPr>
          <w:p w:rsidR="00147DFE" w:rsidRPr="00566F2A" w:rsidRDefault="00147DFE" w:rsidP="00D354D1">
            <w:pPr>
              <w:ind w:firstLine="0"/>
              <w:jc w:val="center"/>
              <w:rPr>
                <w:b/>
              </w:rPr>
            </w:pPr>
            <w:r w:rsidRPr="00566F2A">
              <w:rPr>
                <w:b/>
              </w:rPr>
              <w:t>Actor</w:t>
            </w:r>
          </w:p>
        </w:tc>
        <w:tc>
          <w:tcPr>
            <w:tcW w:w="3402" w:type="dxa"/>
          </w:tcPr>
          <w:p w:rsidR="00147DFE" w:rsidRPr="00566F2A" w:rsidRDefault="00147DFE" w:rsidP="00D354D1">
            <w:pPr>
              <w:ind w:firstLine="0"/>
              <w:jc w:val="center"/>
              <w:rPr>
                <w:b/>
              </w:rPr>
            </w:pPr>
            <w:r>
              <w:rPr>
                <w:b/>
              </w:rPr>
              <w:t>Mô tả</w:t>
            </w:r>
          </w:p>
        </w:tc>
        <w:tc>
          <w:tcPr>
            <w:tcW w:w="3969" w:type="dxa"/>
          </w:tcPr>
          <w:p w:rsidR="00147DFE" w:rsidRPr="00147DFE" w:rsidRDefault="00147DFE" w:rsidP="00D354D1">
            <w:pPr>
              <w:ind w:firstLine="0"/>
              <w:jc w:val="center"/>
              <w:rPr>
                <w:b/>
              </w:rPr>
            </w:pPr>
            <w:r w:rsidRPr="00147DFE">
              <w:rPr>
                <w:b/>
              </w:rPr>
              <w:t>Chức năng</w:t>
            </w:r>
          </w:p>
        </w:tc>
      </w:tr>
      <w:tr w:rsidR="00147DFE" w:rsidTr="004D56FC">
        <w:tc>
          <w:tcPr>
            <w:tcW w:w="1134" w:type="dxa"/>
          </w:tcPr>
          <w:p w:rsidR="00147DFE" w:rsidRDefault="00147DFE" w:rsidP="00D354D1">
            <w:pPr>
              <w:ind w:firstLine="0"/>
              <w:jc w:val="left"/>
            </w:pPr>
            <w:r>
              <w:t>Khách hàng</w:t>
            </w:r>
          </w:p>
        </w:tc>
        <w:tc>
          <w:tcPr>
            <w:tcW w:w="3402" w:type="dxa"/>
          </w:tcPr>
          <w:p w:rsidR="00147DFE" w:rsidRDefault="00147DFE" w:rsidP="00D354D1">
            <w:pPr>
              <w:ind w:firstLine="0"/>
            </w:pPr>
            <w:r>
              <w:t>Là những người thuê phòng, đặt phòng hoặc đăng ký dịch vụ của khách sạn.</w:t>
            </w:r>
          </w:p>
        </w:tc>
        <w:tc>
          <w:tcPr>
            <w:tcW w:w="3969" w:type="dxa"/>
          </w:tcPr>
          <w:p w:rsidR="00147DFE" w:rsidRDefault="00147DFE" w:rsidP="00213B9F">
            <w:pPr>
              <w:pStyle w:val="ListParagraph"/>
              <w:numPr>
                <w:ilvl w:val="0"/>
                <w:numId w:val="34"/>
              </w:numPr>
              <w:spacing w:after="0" w:line="312" w:lineRule="auto"/>
              <w:ind w:left="206" w:hanging="206"/>
              <w:jc w:val="both"/>
              <w:rPr>
                <w:sz w:val="26"/>
                <w:szCs w:val="26"/>
              </w:rPr>
            </w:pPr>
            <w:r>
              <w:rPr>
                <w:sz w:val="26"/>
                <w:szCs w:val="26"/>
              </w:rPr>
              <w:t>Thuê phòng, đặt phòng</w:t>
            </w:r>
          </w:p>
          <w:p w:rsidR="00147DFE" w:rsidRPr="00147DFE" w:rsidRDefault="00147DFE" w:rsidP="00213B9F">
            <w:pPr>
              <w:pStyle w:val="ListParagraph"/>
              <w:numPr>
                <w:ilvl w:val="0"/>
                <w:numId w:val="34"/>
              </w:numPr>
              <w:spacing w:after="0" w:line="312" w:lineRule="auto"/>
              <w:ind w:left="206" w:hanging="206"/>
              <w:jc w:val="both"/>
              <w:rPr>
                <w:sz w:val="26"/>
                <w:szCs w:val="26"/>
              </w:rPr>
            </w:pPr>
            <w:r>
              <w:rPr>
                <w:sz w:val="26"/>
                <w:szCs w:val="26"/>
              </w:rPr>
              <w:t>Nhận phòng</w:t>
            </w:r>
          </w:p>
          <w:p w:rsidR="00147DFE" w:rsidRPr="00147DFE" w:rsidRDefault="00147DFE" w:rsidP="00213B9F">
            <w:pPr>
              <w:pStyle w:val="ListParagraph"/>
              <w:numPr>
                <w:ilvl w:val="0"/>
                <w:numId w:val="34"/>
              </w:numPr>
              <w:spacing w:after="0" w:line="312" w:lineRule="auto"/>
              <w:ind w:left="206" w:hanging="206"/>
              <w:jc w:val="both"/>
              <w:rPr>
                <w:sz w:val="26"/>
                <w:szCs w:val="26"/>
              </w:rPr>
            </w:pPr>
            <w:r>
              <w:rPr>
                <w:sz w:val="26"/>
                <w:szCs w:val="26"/>
              </w:rPr>
              <w:t>Đăng ký dịch vụ</w:t>
            </w:r>
          </w:p>
          <w:p w:rsidR="00147DFE" w:rsidRPr="00147DFE" w:rsidRDefault="00147DFE" w:rsidP="00213B9F">
            <w:pPr>
              <w:pStyle w:val="ListParagraph"/>
              <w:numPr>
                <w:ilvl w:val="0"/>
                <w:numId w:val="34"/>
              </w:numPr>
              <w:spacing w:after="0" w:line="312" w:lineRule="auto"/>
              <w:ind w:left="206" w:hanging="206"/>
              <w:rPr>
                <w:sz w:val="26"/>
                <w:szCs w:val="26"/>
              </w:rPr>
            </w:pPr>
            <w:r>
              <w:rPr>
                <w:sz w:val="26"/>
                <w:szCs w:val="26"/>
              </w:rPr>
              <w:t xml:space="preserve">Đăng ký </w:t>
            </w:r>
            <w:r w:rsidR="00C1212E">
              <w:rPr>
                <w:sz w:val="26"/>
                <w:szCs w:val="26"/>
              </w:rPr>
              <w:t>phòng qua web</w:t>
            </w:r>
          </w:p>
          <w:p w:rsidR="00147DFE" w:rsidRDefault="00147DFE" w:rsidP="00213B9F">
            <w:pPr>
              <w:pStyle w:val="ListParagraph"/>
              <w:numPr>
                <w:ilvl w:val="0"/>
                <w:numId w:val="34"/>
              </w:numPr>
              <w:spacing w:after="0" w:line="312" w:lineRule="auto"/>
              <w:ind w:left="206" w:hanging="206"/>
              <w:rPr>
                <w:sz w:val="26"/>
                <w:szCs w:val="26"/>
              </w:rPr>
            </w:pPr>
            <w:r>
              <w:rPr>
                <w:sz w:val="26"/>
                <w:szCs w:val="26"/>
              </w:rPr>
              <w:t>Thay đổi thông tin</w:t>
            </w:r>
          </w:p>
          <w:p w:rsidR="00147DFE" w:rsidRPr="00147DFE" w:rsidRDefault="00147DFE" w:rsidP="00213B9F">
            <w:pPr>
              <w:pStyle w:val="ListParagraph"/>
              <w:numPr>
                <w:ilvl w:val="0"/>
                <w:numId w:val="34"/>
              </w:numPr>
              <w:spacing w:after="0" w:line="312" w:lineRule="auto"/>
              <w:ind w:left="206" w:hanging="206"/>
              <w:rPr>
                <w:sz w:val="26"/>
                <w:szCs w:val="26"/>
              </w:rPr>
            </w:pPr>
            <w:r>
              <w:rPr>
                <w:sz w:val="26"/>
                <w:szCs w:val="26"/>
              </w:rPr>
              <w:t>Thanh toán</w:t>
            </w:r>
          </w:p>
        </w:tc>
      </w:tr>
      <w:tr w:rsidR="00147DFE" w:rsidTr="004D56FC">
        <w:tc>
          <w:tcPr>
            <w:tcW w:w="1134" w:type="dxa"/>
          </w:tcPr>
          <w:p w:rsidR="00147DFE" w:rsidRDefault="00147DFE" w:rsidP="00D354D1">
            <w:pPr>
              <w:ind w:firstLine="0"/>
              <w:jc w:val="left"/>
            </w:pPr>
            <w:r>
              <w:t>Lễ tân</w:t>
            </w:r>
          </w:p>
        </w:tc>
        <w:tc>
          <w:tcPr>
            <w:tcW w:w="3402" w:type="dxa"/>
          </w:tcPr>
          <w:p w:rsidR="00147DFE" w:rsidRDefault="00147DFE" w:rsidP="00D354D1">
            <w:pPr>
              <w:ind w:firstLine="0"/>
            </w:pPr>
            <w:r>
              <w:t xml:space="preserve">Là nhân viên của khách sạn, phụ trách </w:t>
            </w:r>
            <w:r w:rsidR="004D56FC">
              <w:t>những công việc liên quan đến việc tương tác với khách hàng.</w:t>
            </w:r>
          </w:p>
        </w:tc>
        <w:tc>
          <w:tcPr>
            <w:tcW w:w="3969" w:type="dxa"/>
          </w:tcPr>
          <w:p w:rsidR="00147DFE" w:rsidRDefault="004D56FC" w:rsidP="00213B9F">
            <w:pPr>
              <w:pStyle w:val="ListParagraph"/>
              <w:numPr>
                <w:ilvl w:val="0"/>
                <w:numId w:val="34"/>
              </w:numPr>
              <w:spacing w:after="0" w:line="312" w:lineRule="auto"/>
              <w:ind w:left="206" w:hanging="206"/>
              <w:jc w:val="both"/>
              <w:rPr>
                <w:sz w:val="26"/>
                <w:szCs w:val="26"/>
              </w:rPr>
            </w:pPr>
            <w:r>
              <w:rPr>
                <w:sz w:val="26"/>
                <w:szCs w:val="26"/>
              </w:rPr>
              <w:t>Quản lý khách hàng</w:t>
            </w:r>
          </w:p>
          <w:p w:rsidR="004D56FC" w:rsidRDefault="004D56FC" w:rsidP="00213B9F">
            <w:pPr>
              <w:pStyle w:val="ListParagraph"/>
              <w:numPr>
                <w:ilvl w:val="0"/>
                <w:numId w:val="34"/>
              </w:numPr>
              <w:spacing w:after="0" w:line="312" w:lineRule="auto"/>
              <w:ind w:left="206" w:hanging="206"/>
              <w:jc w:val="both"/>
              <w:rPr>
                <w:sz w:val="26"/>
                <w:szCs w:val="26"/>
              </w:rPr>
            </w:pPr>
            <w:r>
              <w:rPr>
                <w:sz w:val="26"/>
                <w:szCs w:val="26"/>
              </w:rPr>
              <w:t>Thay đổi trạng thái phòng</w:t>
            </w:r>
          </w:p>
          <w:p w:rsidR="004D56FC" w:rsidRDefault="004D56FC" w:rsidP="00213B9F">
            <w:pPr>
              <w:pStyle w:val="ListParagraph"/>
              <w:numPr>
                <w:ilvl w:val="0"/>
                <w:numId w:val="34"/>
              </w:numPr>
              <w:spacing w:after="0" w:line="312" w:lineRule="auto"/>
              <w:ind w:left="206" w:hanging="206"/>
              <w:jc w:val="both"/>
              <w:rPr>
                <w:sz w:val="26"/>
                <w:szCs w:val="26"/>
              </w:rPr>
            </w:pPr>
            <w:r>
              <w:rPr>
                <w:sz w:val="26"/>
                <w:szCs w:val="26"/>
              </w:rPr>
              <w:t>Đăng ký dịch vụ</w:t>
            </w:r>
          </w:p>
          <w:p w:rsidR="004D56FC" w:rsidRDefault="004D56FC" w:rsidP="00213B9F">
            <w:pPr>
              <w:pStyle w:val="ListParagraph"/>
              <w:numPr>
                <w:ilvl w:val="0"/>
                <w:numId w:val="34"/>
              </w:numPr>
              <w:spacing w:after="0" w:line="312" w:lineRule="auto"/>
              <w:ind w:left="206" w:hanging="206"/>
              <w:jc w:val="both"/>
              <w:rPr>
                <w:sz w:val="26"/>
                <w:szCs w:val="26"/>
              </w:rPr>
            </w:pPr>
            <w:r>
              <w:rPr>
                <w:sz w:val="26"/>
                <w:szCs w:val="26"/>
              </w:rPr>
              <w:t>Tìm kiếm</w:t>
            </w:r>
          </w:p>
          <w:p w:rsidR="004D56FC" w:rsidRDefault="004D56FC" w:rsidP="00213B9F">
            <w:pPr>
              <w:pStyle w:val="ListParagraph"/>
              <w:numPr>
                <w:ilvl w:val="0"/>
                <w:numId w:val="34"/>
              </w:numPr>
              <w:spacing w:after="0" w:line="312" w:lineRule="auto"/>
              <w:ind w:left="206" w:hanging="206"/>
              <w:jc w:val="both"/>
              <w:rPr>
                <w:sz w:val="26"/>
                <w:szCs w:val="26"/>
              </w:rPr>
            </w:pPr>
            <w:r>
              <w:rPr>
                <w:sz w:val="26"/>
                <w:szCs w:val="26"/>
              </w:rPr>
              <w:t>Lập hóa đơn</w:t>
            </w:r>
          </w:p>
          <w:p w:rsidR="004D56FC" w:rsidRPr="00147DFE" w:rsidRDefault="004D56FC" w:rsidP="00213B9F">
            <w:pPr>
              <w:pStyle w:val="ListParagraph"/>
              <w:numPr>
                <w:ilvl w:val="0"/>
                <w:numId w:val="34"/>
              </w:numPr>
              <w:spacing w:after="0" w:line="312" w:lineRule="auto"/>
              <w:ind w:left="206" w:hanging="206"/>
              <w:jc w:val="both"/>
              <w:rPr>
                <w:sz w:val="26"/>
                <w:szCs w:val="26"/>
              </w:rPr>
            </w:pPr>
            <w:r>
              <w:rPr>
                <w:sz w:val="26"/>
                <w:szCs w:val="26"/>
              </w:rPr>
              <w:t>Báo cáo thống kê</w:t>
            </w:r>
          </w:p>
        </w:tc>
      </w:tr>
      <w:tr w:rsidR="00147DFE" w:rsidTr="004D56FC">
        <w:tc>
          <w:tcPr>
            <w:tcW w:w="1134" w:type="dxa"/>
          </w:tcPr>
          <w:p w:rsidR="00147DFE" w:rsidRDefault="004D56FC" w:rsidP="00D34708">
            <w:pPr>
              <w:ind w:firstLine="0"/>
              <w:jc w:val="left"/>
            </w:pPr>
            <w:r>
              <w:t xml:space="preserve">Nhân viên </w:t>
            </w:r>
            <w:r w:rsidR="00D34708">
              <w:t>phòng</w:t>
            </w:r>
          </w:p>
        </w:tc>
        <w:tc>
          <w:tcPr>
            <w:tcW w:w="3402" w:type="dxa"/>
          </w:tcPr>
          <w:p w:rsidR="00147DFE" w:rsidRDefault="004D56FC" w:rsidP="00D34708">
            <w:pPr>
              <w:ind w:firstLine="0"/>
            </w:pPr>
            <w:r>
              <w:t xml:space="preserve">Là nhân viên của khách sạn, phụ trách những công việc liên quan đến </w:t>
            </w:r>
            <w:r w:rsidR="00D34708">
              <w:t>việc dọn dẹp phòng.</w:t>
            </w:r>
          </w:p>
        </w:tc>
        <w:tc>
          <w:tcPr>
            <w:tcW w:w="3969" w:type="dxa"/>
          </w:tcPr>
          <w:p w:rsidR="004D56FC" w:rsidRDefault="00A20799" w:rsidP="00213B9F">
            <w:pPr>
              <w:pStyle w:val="ListParagraph"/>
              <w:numPr>
                <w:ilvl w:val="0"/>
                <w:numId w:val="34"/>
              </w:numPr>
              <w:spacing w:after="0" w:line="312" w:lineRule="auto"/>
              <w:ind w:left="317" w:hanging="283"/>
              <w:jc w:val="both"/>
              <w:rPr>
                <w:sz w:val="26"/>
                <w:szCs w:val="26"/>
              </w:rPr>
            </w:pPr>
            <w:r>
              <w:rPr>
                <w:sz w:val="26"/>
                <w:szCs w:val="26"/>
              </w:rPr>
              <w:t>Quản lý thiết bị</w:t>
            </w:r>
          </w:p>
          <w:p w:rsidR="00A20799" w:rsidRPr="00147DFE" w:rsidRDefault="00A20799" w:rsidP="00213B9F">
            <w:pPr>
              <w:pStyle w:val="ListParagraph"/>
              <w:numPr>
                <w:ilvl w:val="0"/>
                <w:numId w:val="34"/>
              </w:numPr>
              <w:spacing w:after="0" w:line="312" w:lineRule="auto"/>
              <w:ind w:left="317" w:hanging="283"/>
              <w:jc w:val="both"/>
              <w:rPr>
                <w:sz w:val="26"/>
                <w:szCs w:val="26"/>
              </w:rPr>
            </w:pPr>
            <w:r>
              <w:rPr>
                <w:sz w:val="26"/>
                <w:szCs w:val="26"/>
              </w:rPr>
              <w:t>Tìm kiếm</w:t>
            </w:r>
          </w:p>
        </w:tc>
      </w:tr>
      <w:tr w:rsidR="004D56FC" w:rsidTr="004D56FC">
        <w:tc>
          <w:tcPr>
            <w:tcW w:w="1134" w:type="dxa"/>
          </w:tcPr>
          <w:p w:rsidR="004D56FC" w:rsidRDefault="004D56FC" w:rsidP="00D354D1">
            <w:pPr>
              <w:ind w:firstLine="0"/>
              <w:jc w:val="left"/>
            </w:pPr>
            <w:r>
              <w:t>Nhân viên quản lý</w:t>
            </w:r>
          </w:p>
        </w:tc>
        <w:tc>
          <w:tcPr>
            <w:tcW w:w="3402" w:type="dxa"/>
          </w:tcPr>
          <w:p w:rsidR="004D56FC" w:rsidRDefault="004D56FC" w:rsidP="00D354D1">
            <w:pPr>
              <w:ind w:firstLine="0"/>
            </w:pPr>
            <w:r>
              <w:t>Là nhân viên của khách sạn, phụ trách quản lý nhân viên và quản lý hoạt động của khách sạn.</w:t>
            </w:r>
          </w:p>
        </w:tc>
        <w:tc>
          <w:tcPr>
            <w:tcW w:w="3969" w:type="dxa"/>
          </w:tcPr>
          <w:p w:rsidR="00175CFE" w:rsidRDefault="00175CFE" w:rsidP="00213B9F">
            <w:pPr>
              <w:pStyle w:val="ListParagraph"/>
              <w:numPr>
                <w:ilvl w:val="0"/>
                <w:numId w:val="34"/>
              </w:numPr>
              <w:spacing w:after="0" w:line="312" w:lineRule="auto"/>
              <w:ind w:left="206" w:hanging="206"/>
              <w:jc w:val="both"/>
              <w:rPr>
                <w:sz w:val="26"/>
                <w:szCs w:val="26"/>
              </w:rPr>
            </w:pPr>
            <w:r>
              <w:rPr>
                <w:sz w:val="26"/>
                <w:szCs w:val="26"/>
              </w:rPr>
              <w:t>Tìm kiếm</w:t>
            </w:r>
          </w:p>
          <w:p w:rsidR="00EE45EE" w:rsidRDefault="00175CFE" w:rsidP="00213B9F">
            <w:pPr>
              <w:pStyle w:val="ListParagraph"/>
              <w:numPr>
                <w:ilvl w:val="0"/>
                <w:numId w:val="34"/>
              </w:numPr>
              <w:spacing w:after="0" w:line="312" w:lineRule="auto"/>
              <w:ind w:left="206" w:hanging="206"/>
              <w:jc w:val="both"/>
              <w:rPr>
                <w:sz w:val="26"/>
                <w:szCs w:val="26"/>
              </w:rPr>
            </w:pPr>
            <w:r>
              <w:rPr>
                <w:sz w:val="26"/>
                <w:szCs w:val="26"/>
              </w:rPr>
              <w:t>Báo cáo thống kê</w:t>
            </w:r>
          </w:p>
          <w:p w:rsidR="00EE45EE" w:rsidRDefault="004D56FC" w:rsidP="00213B9F">
            <w:pPr>
              <w:pStyle w:val="ListParagraph"/>
              <w:numPr>
                <w:ilvl w:val="0"/>
                <w:numId w:val="34"/>
              </w:numPr>
              <w:spacing w:after="0" w:line="312" w:lineRule="auto"/>
              <w:ind w:left="206" w:hanging="206"/>
              <w:jc w:val="both"/>
              <w:rPr>
                <w:sz w:val="26"/>
                <w:szCs w:val="26"/>
              </w:rPr>
            </w:pPr>
            <w:r>
              <w:rPr>
                <w:sz w:val="26"/>
                <w:szCs w:val="26"/>
              </w:rPr>
              <w:t>Quản lý nhân viên</w:t>
            </w:r>
            <w:r w:rsidR="00EE45EE">
              <w:rPr>
                <w:sz w:val="26"/>
                <w:szCs w:val="26"/>
              </w:rPr>
              <w:t xml:space="preserve"> </w:t>
            </w:r>
          </w:p>
          <w:p w:rsidR="004D56FC" w:rsidRPr="00EE45EE" w:rsidRDefault="00EE45EE" w:rsidP="00213B9F">
            <w:pPr>
              <w:pStyle w:val="ListParagraph"/>
              <w:numPr>
                <w:ilvl w:val="0"/>
                <w:numId w:val="34"/>
              </w:numPr>
              <w:spacing w:after="0" w:line="312" w:lineRule="auto"/>
              <w:ind w:left="206" w:hanging="206"/>
              <w:jc w:val="both"/>
              <w:rPr>
                <w:sz w:val="26"/>
                <w:szCs w:val="26"/>
              </w:rPr>
            </w:pPr>
            <w:r>
              <w:rPr>
                <w:sz w:val="26"/>
                <w:szCs w:val="26"/>
              </w:rPr>
              <w:t>Quản lý danh mục</w:t>
            </w:r>
          </w:p>
          <w:p w:rsidR="004D56FC" w:rsidRDefault="004D56FC" w:rsidP="00213B9F">
            <w:pPr>
              <w:pStyle w:val="ListParagraph"/>
              <w:numPr>
                <w:ilvl w:val="0"/>
                <w:numId w:val="35"/>
              </w:numPr>
              <w:spacing w:after="0" w:line="312" w:lineRule="auto"/>
              <w:ind w:left="459"/>
              <w:jc w:val="both"/>
              <w:rPr>
                <w:sz w:val="26"/>
                <w:szCs w:val="26"/>
              </w:rPr>
            </w:pPr>
            <w:r>
              <w:rPr>
                <w:sz w:val="26"/>
                <w:szCs w:val="26"/>
              </w:rPr>
              <w:t>Quản lý phòng</w:t>
            </w:r>
          </w:p>
          <w:p w:rsidR="004D56FC" w:rsidRDefault="004D56FC" w:rsidP="00213B9F">
            <w:pPr>
              <w:pStyle w:val="ListParagraph"/>
              <w:numPr>
                <w:ilvl w:val="0"/>
                <w:numId w:val="35"/>
              </w:numPr>
              <w:spacing w:after="0" w:line="312" w:lineRule="auto"/>
              <w:ind w:left="459"/>
              <w:jc w:val="both"/>
              <w:rPr>
                <w:sz w:val="26"/>
                <w:szCs w:val="26"/>
              </w:rPr>
            </w:pPr>
            <w:r>
              <w:rPr>
                <w:sz w:val="26"/>
                <w:szCs w:val="26"/>
              </w:rPr>
              <w:t>Quản lý dịch vụ</w:t>
            </w:r>
          </w:p>
          <w:p w:rsidR="00F52A1F" w:rsidRDefault="00F52A1F" w:rsidP="00213B9F">
            <w:pPr>
              <w:pStyle w:val="ListParagraph"/>
              <w:numPr>
                <w:ilvl w:val="0"/>
                <w:numId w:val="35"/>
              </w:numPr>
              <w:spacing w:after="0" w:line="312" w:lineRule="auto"/>
              <w:ind w:left="459"/>
              <w:jc w:val="both"/>
              <w:rPr>
                <w:sz w:val="26"/>
                <w:szCs w:val="26"/>
              </w:rPr>
            </w:pPr>
            <w:r>
              <w:rPr>
                <w:sz w:val="26"/>
                <w:szCs w:val="26"/>
              </w:rPr>
              <w:t>Quản lý hóa đơn</w:t>
            </w:r>
          </w:p>
          <w:p w:rsidR="00F52A1F" w:rsidRDefault="00F52A1F" w:rsidP="00213B9F">
            <w:pPr>
              <w:pStyle w:val="ListParagraph"/>
              <w:numPr>
                <w:ilvl w:val="0"/>
                <w:numId w:val="35"/>
              </w:numPr>
              <w:spacing w:after="0" w:line="312" w:lineRule="auto"/>
              <w:ind w:left="459"/>
              <w:jc w:val="both"/>
              <w:rPr>
                <w:sz w:val="26"/>
                <w:szCs w:val="26"/>
              </w:rPr>
            </w:pPr>
            <w:r>
              <w:rPr>
                <w:sz w:val="26"/>
                <w:szCs w:val="26"/>
              </w:rPr>
              <w:t xml:space="preserve">Quản lý </w:t>
            </w:r>
            <w:r w:rsidR="002A2E02">
              <w:rPr>
                <w:sz w:val="26"/>
                <w:szCs w:val="26"/>
              </w:rPr>
              <w:t>người dùng</w:t>
            </w:r>
          </w:p>
        </w:tc>
      </w:tr>
    </w:tbl>
    <w:p w:rsidR="00D43369" w:rsidRDefault="00D43369" w:rsidP="00D43369"/>
    <w:p w:rsidR="00D43369" w:rsidRDefault="00D43369">
      <w:pPr>
        <w:spacing w:after="200" w:line="276" w:lineRule="auto"/>
        <w:ind w:firstLine="0"/>
        <w:jc w:val="left"/>
        <w:rPr>
          <w:rFonts w:eastAsiaTheme="majorEastAsia" w:cstheme="majorBidi"/>
          <w:b/>
          <w:bCs/>
          <w:color w:val="auto"/>
        </w:rPr>
      </w:pPr>
      <w:r>
        <w:br w:type="page"/>
      </w:r>
    </w:p>
    <w:p w:rsidR="00147DFE" w:rsidRDefault="00147DFE" w:rsidP="00D354D1">
      <w:pPr>
        <w:pStyle w:val="Heading3"/>
        <w:ind w:left="360"/>
      </w:pPr>
      <w:bookmarkStart w:id="34" w:name="_Toc498559992"/>
      <w:r>
        <w:lastRenderedPageBreak/>
        <w:t>2.2.2. Xác định các Use case</w:t>
      </w:r>
      <w:bookmarkEnd w:id="34"/>
    </w:p>
    <w:tbl>
      <w:tblPr>
        <w:tblStyle w:val="TableGrid"/>
        <w:tblW w:w="0" w:type="auto"/>
        <w:tblInd w:w="817" w:type="dxa"/>
        <w:tblLook w:val="04A0" w:firstRow="1" w:lastRow="0" w:firstColumn="1" w:lastColumn="0" w:noHBand="0" w:noVBand="1"/>
      </w:tblPr>
      <w:tblGrid>
        <w:gridCol w:w="2268"/>
        <w:gridCol w:w="2410"/>
        <w:gridCol w:w="3827"/>
      </w:tblGrid>
      <w:tr w:rsidR="00147DFE" w:rsidRPr="00E00C9D" w:rsidTr="00BE37AE">
        <w:tc>
          <w:tcPr>
            <w:tcW w:w="2268" w:type="dxa"/>
          </w:tcPr>
          <w:p w:rsidR="00147DFE" w:rsidRPr="00E00C9D" w:rsidRDefault="00147DFE" w:rsidP="00D354D1">
            <w:pPr>
              <w:ind w:firstLine="0"/>
              <w:jc w:val="center"/>
              <w:rPr>
                <w:b/>
              </w:rPr>
            </w:pPr>
            <w:r>
              <w:rPr>
                <w:b/>
              </w:rPr>
              <w:t>Use case</w:t>
            </w:r>
          </w:p>
        </w:tc>
        <w:tc>
          <w:tcPr>
            <w:tcW w:w="2410" w:type="dxa"/>
          </w:tcPr>
          <w:p w:rsidR="00147DFE" w:rsidRPr="00E00C9D" w:rsidRDefault="00147DFE" w:rsidP="00D354D1">
            <w:pPr>
              <w:ind w:firstLine="0"/>
              <w:jc w:val="center"/>
              <w:rPr>
                <w:b/>
              </w:rPr>
            </w:pPr>
            <w:r>
              <w:rPr>
                <w:b/>
              </w:rPr>
              <w:t>Tác nhân</w:t>
            </w:r>
          </w:p>
        </w:tc>
        <w:tc>
          <w:tcPr>
            <w:tcW w:w="3827" w:type="dxa"/>
          </w:tcPr>
          <w:p w:rsidR="00147DFE" w:rsidRPr="00D91C10" w:rsidRDefault="00147DFE" w:rsidP="00D354D1">
            <w:pPr>
              <w:ind w:firstLine="0"/>
              <w:jc w:val="center"/>
              <w:rPr>
                <w:b/>
              </w:rPr>
            </w:pPr>
            <w:r w:rsidRPr="00D91C10">
              <w:rPr>
                <w:b/>
              </w:rPr>
              <w:t>Use case con</w:t>
            </w:r>
          </w:p>
        </w:tc>
      </w:tr>
      <w:tr w:rsidR="00147DFE" w:rsidTr="00BE37AE">
        <w:tc>
          <w:tcPr>
            <w:tcW w:w="2268" w:type="dxa"/>
          </w:tcPr>
          <w:p w:rsidR="00147DFE" w:rsidRDefault="00F52A1F" w:rsidP="00D354D1">
            <w:pPr>
              <w:ind w:firstLine="0"/>
            </w:pPr>
            <w:r>
              <w:t>Đăng ký phòng</w:t>
            </w:r>
          </w:p>
        </w:tc>
        <w:tc>
          <w:tcPr>
            <w:tcW w:w="2410" w:type="dxa"/>
          </w:tcPr>
          <w:p w:rsidR="00147DFE" w:rsidRDefault="00175CFE" w:rsidP="00D354D1">
            <w:pPr>
              <w:ind w:firstLine="0"/>
            </w:pPr>
            <w:r>
              <w:t>Khách hàng, lễ tân</w:t>
            </w:r>
          </w:p>
        </w:tc>
        <w:tc>
          <w:tcPr>
            <w:tcW w:w="3827" w:type="dxa"/>
          </w:tcPr>
          <w:p w:rsidR="00BE37AE" w:rsidRPr="00D91C10" w:rsidRDefault="00BE37AE" w:rsidP="00E640B7">
            <w:pPr>
              <w:ind w:firstLine="0"/>
            </w:pPr>
          </w:p>
        </w:tc>
      </w:tr>
      <w:tr w:rsidR="00175CFE" w:rsidTr="00BE37AE">
        <w:tc>
          <w:tcPr>
            <w:tcW w:w="2268" w:type="dxa"/>
          </w:tcPr>
          <w:p w:rsidR="00175CFE" w:rsidRDefault="00175CFE" w:rsidP="00D354D1">
            <w:pPr>
              <w:ind w:firstLine="0"/>
            </w:pPr>
            <w:r>
              <w:t>Nhận phòng</w:t>
            </w:r>
          </w:p>
        </w:tc>
        <w:tc>
          <w:tcPr>
            <w:tcW w:w="2410" w:type="dxa"/>
          </w:tcPr>
          <w:p w:rsidR="00175CFE" w:rsidRDefault="00175CFE" w:rsidP="00D354D1">
            <w:pPr>
              <w:ind w:firstLine="0"/>
            </w:pPr>
            <w:r>
              <w:t>Khách hàng, lễ tân</w:t>
            </w:r>
          </w:p>
        </w:tc>
        <w:tc>
          <w:tcPr>
            <w:tcW w:w="3827" w:type="dxa"/>
          </w:tcPr>
          <w:p w:rsidR="00175CFE" w:rsidRPr="00D91C10" w:rsidRDefault="00175CFE" w:rsidP="00D354D1">
            <w:pPr>
              <w:ind w:firstLine="0"/>
            </w:pPr>
          </w:p>
        </w:tc>
      </w:tr>
      <w:tr w:rsidR="00D91C10" w:rsidTr="00BE37AE">
        <w:tc>
          <w:tcPr>
            <w:tcW w:w="2268" w:type="dxa"/>
          </w:tcPr>
          <w:p w:rsidR="00D91C10" w:rsidRDefault="00D91C10" w:rsidP="00D354D1">
            <w:pPr>
              <w:ind w:firstLine="0"/>
            </w:pPr>
            <w:r>
              <w:t>Đăng ký dịch vụ</w:t>
            </w:r>
          </w:p>
        </w:tc>
        <w:tc>
          <w:tcPr>
            <w:tcW w:w="2410" w:type="dxa"/>
          </w:tcPr>
          <w:p w:rsidR="00D91C10" w:rsidRDefault="00D91C10" w:rsidP="00D354D1">
            <w:pPr>
              <w:ind w:firstLine="0"/>
            </w:pPr>
            <w:r>
              <w:t>Khách hàng, lễ tân</w:t>
            </w:r>
          </w:p>
        </w:tc>
        <w:tc>
          <w:tcPr>
            <w:tcW w:w="3827" w:type="dxa"/>
          </w:tcPr>
          <w:p w:rsidR="00D91C10" w:rsidRPr="00D91C10" w:rsidRDefault="00EE45EE" w:rsidP="00213B9F">
            <w:pPr>
              <w:pStyle w:val="ListParagraph"/>
              <w:numPr>
                <w:ilvl w:val="0"/>
                <w:numId w:val="34"/>
              </w:numPr>
              <w:spacing w:after="0" w:line="312" w:lineRule="auto"/>
              <w:ind w:left="175" w:hanging="175"/>
              <w:jc w:val="both"/>
              <w:rPr>
                <w:sz w:val="26"/>
                <w:szCs w:val="26"/>
              </w:rPr>
            </w:pPr>
            <w:r>
              <w:rPr>
                <w:sz w:val="26"/>
                <w:szCs w:val="26"/>
              </w:rPr>
              <w:t>Hủy dịch vụ</w:t>
            </w:r>
          </w:p>
        </w:tc>
      </w:tr>
      <w:tr w:rsidR="00D91C10" w:rsidTr="00D43369">
        <w:trPr>
          <w:trHeight w:val="409"/>
        </w:trPr>
        <w:tc>
          <w:tcPr>
            <w:tcW w:w="2268" w:type="dxa"/>
          </w:tcPr>
          <w:p w:rsidR="00D91C10" w:rsidRPr="00175CFE" w:rsidRDefault="00D91C10" w:rsidP="00D354D1">
            <w:pPr>
              <w:ind w:firstLine="0"/>
            </w:pPr>
            <w:r w:rsidRPr="00175CFE">
              <w:t>Thay đổi thông tin</w:t>
            </w:r>
          </w:p>
        </w:tc>
        <w:tc>
          <w:tcPr>
            <w:tcW w:w="2410" w:type="dxa"/>
          </w:tcPr>
          <w:p w:rsidR="00D91C10" w:rsidRDefault="00D91C10" w:rsidP="00D354D1">
            <w:pPr>
              <w:ind w:firstLine="0"/>
            </w:pPr>
            <w:r>
              <w:t>Khách hàng, lễ tân</w:t>
            </w:r>
          </w:p>
        </w:tc>
        <w:tc>
          <w:tcPr>
            <w:tcW w:w="3827" w:type="dxa"/>
          </w:tcPr>
          <w:p w:rsidR="00D91C10" w:rsidRPr="00D91C10" w:rsidRDefault="00D91C10" w:rsidP="00D354D1">
            <w:pPr>
              <w:ind w:firstLine="0"/>
            </w:pPr>
          </w:p>
        </w:tc>
      </w:tr>
      <w:tr w:rsidR="00D91C10" w:rsidTr="00BE37AE">
        <w:tc>
          <w:tcPr>
            <w:tcW w:w="2268" w:type="dxa"/>
          </w:tcPr>
          <w:p w:rsidR="00D91C10" w:rsidRDefault="00D91C10" w:rsidP="00D354D1">
            <w:pPr>
              <w:ind w:firstLine="0"/>
            </w:pPr>
            <w:r>
              <w:t>Thanh toán</w:t>
            </w:r>
          </w:p>
        </w:tc>
        <w:tc>
          <w:tcPr>
            <w:tcW w:w="2410" w:type="dxa"/>
          </w:tcPr>
          <w:p w:rsidR="00D91C10" w:rsidRDefault="00D91C10" w:rsidP="00D354D1">
            <w:pPr>
              <w:ind w:firstLine="0"/>
            </w:pPr>
            <w:r>
              <w:t>Khách hàng, lễ tân</w:t>
            </w:r>
          </w:p>
        </w:tc>
        <w:tc>
          <w:tcPr>
            <w:tcW w:w="3827" w:type="dxa"/>
          </w:tcPr>
          <w:p w:rsidR="00D91C10" w:rsidRDefault="00D91C10" w:rsidP="00D354D1">
            <w:pPr>
              <w:pStyle w:val="ListParagraph"/>
              <w:spacing w:after="0" w:line="312" w:lineRule="auto"/>
              <w:ind w:left="0"/>
              <w:rPr>
                <w:sz w:val="26"/>
                <w:szCs w:val="26"/>
              </w:rPr>
            </w:pPr>
            <w:r>
              <w:rPr>
                <w:sz w:val="26"/>
                <w:szCs w:val="26"/>
              </w:rPr>
              <w:t>- Bằng tiền mặt</w:t>
            </w:r>
          </w:p>
          <w:p w:rsidR="00D91C10" w:rsidRDefault="00D91C10" w:rsidP="00D354D1">
            <w:pPr>
              <w:pStyle w:val="ListParagraph"/>
              <w:spacing w:after="0" w:line="312" w:lineRule="auto"/>
              <w:ind w:left="0"/>
              <w:rPr>
                <w:sz w:val="26"/>
                <w:szCs w:val="26"/>
              </w:rPr>
            </w:pPr>
            <w:r>
              <w:rPr>
                <w:sz w:val="26"/>
                <w:szCs w:val="26"/>
              </w:rPr>
              <w:t>- Bằng thẻ tín dụng</w:t>
            </w:r>
          </w:p>
          <w:p w:rsidR="00D91C10" w:rsidRPr="00D91C10" w:rsidRDefault="00D91C10" w:rsidP="00D354D1">
            <w:pPr>
              <w:pStyle w:val="ListParagraph"/>
              <w:spacing w:after="0" w:line="312" w:lineRule="auto"/>
              <w:ind w:left="0"/>
              <w:rPr>
                <w:sz w:val="26"/>
                <w:szCs w:val="26"/>
              </w:rPr>
            </w:pPr>
            <w:r>
              <w:rPr>
                <w:sz w:val="26"/>
                <w:szCs w:val="26"/>
              </w:rPr>
              <w:t>- Chuyển khoản</w:t>
            </w:r>
          </w:p>
        </w:tc>
      </w:tr>
      <w:tr w:rsidR="00D91C10" w:rsidTr="00BE37AE">
        <w:tc>
          <w:tcPr>
            <w:tcW w:w="2268" w:type="dxa"/>
          </w:tcPr>
          <w:p w:rsidR="00D91C10" w:rsidRDefault="00D91C10" w:rsidP="00D354D1">
            <w:pPr>
              <w:ind w:firstLine="0"/>
            </w:pPr>
            <w:r w:rsidRPr="00175CFE">
              <w:t>Quản lý khách hàng</w:t>
            </w:r>
          </w:p>
        </w:tc>
        <w:tc>
          <w:tcPr>
            <w:tcW w:w="2410" w:type="dxa"/>
          </w:tcPr>
          <w:p w:rsidR="00D91C10" w:rsidRDefault="00D91C10" w:rsidP="00D354D1">
            <w:pPr>
              <w:ind w:firstLine="0"/>
            </w:pPr>
            <w:r>
              <w:t>Lễ tân</w:t>
            </w:r>
          </w:p>
        </w:tc>
        <w:tc>
          <w:tcPr>
            <w:tcW w:w="3827" w:type="dxa"/>
          </w:tcPr>
          <w:p w:rsidR="00D91C10" w:rsidRPr="00D91C10" w:rsidRDefault="00D91C10" w:rsidP="00213B9F">
            <w:pPr>
              <w:pStyle w:val="ListParagraph"/>
              <w:numPr>
                <w:ilvl w:val="0"/>
                <w:numId w:val="34"/>
              </w:numPr>
              <w:spacing w:after="0" w:line="312" w:lineRule="auto"/>
              <w:ind w:left="175" w:hanging="175"/>
              <w:jc w:val="both"/>
              <w:rPr>
                <w:sz w:val="26"/>
                <w:szCs w:val="26"/>
              </w:rPr>
            </w:pPr>
            <w:r w:rsidRPr="00D91C10">
              <w:rPr>
                <w:sz w:val="26"/>
                <w:szCs w:val="26"/>
              </w:rPr>
              <w:t>Thêm</w:t>
            </w:r>
          </w:p>
          <w:p w:rsidR="00D91C10" w:rsidRPr="00D91C10" w:rsidRDefault="00D91C10" w:rsidP="00213B9F">
            <w:pPr>
              <w:pStyle w:val="ListParagraph"/>
              <w:numPr>
                <w:ilvl w:val="0"/>
                <w:numId w:val="34"/>
              </w:numPr>
              <w:spacing w:after="0" w:line="312" w:lineRule="auto"/>
              <w:ind w:left="175" w:hanging="175"/>
              <w:jc w:val="both"/>
              <w:rPr>
                <w:sz w:val="26"/>
                <w:szCs w:val="26"/>
              </w:rPr>
            </w:pPr>
            <w:r w:rsidRPr="00D91C10">
              <w:rPr>
                <w:sz w:val="26"/>
                <w:szCs w:val="26"/>
              </w:rPr>
              <w:t>Sửa</w:t>
            </w:r>
          </w:p>
          <w:p w:rsidR="00D91C10" w:rsidRPr="00D91C10" w:rsidRDefault="00D91C10" w:rsidP="00213B9F">
            <w:pPr>
              <w:pStyle w:val="ListParagraph"/>
              <w:numPr>
                <w:ilvl w:val="0"/>
                <w:numId w:val="34"/>
              </w:numPr>
              <w:spacing w:after="0" w:line="312" w:lineRule="auto"/>
              <w:ind w:left="175" w:hanging="175"/>
              <w:jc w:val="both"/>
              <w:rPr>
                <w:sz w:val="26"/>
                <w:szCs w:val="26"/>
              </w:rPr>
            </w:pPr>
            <w:r w:rsidRPr="00D91C10">
              <w:rPr>
                <w:sz w:val="26"/>
                <w:szCs w:val="26"/>
              </w:rPr>
              <w:t>Xóa</w:t>
            </w:r>
          </w:p>
        </w:tc>
      </w:tr>
      <w:tr w:rsidR="00D91C10" w:rsidTr="00BE37AE">
        <w:tc>
          <w:tcPr>
            <w:tcW w:w="2268" w:type="dxa"/>
          </w:tcPr>
          <w:p w:rsidR="00D91C10" w:rsidRDefault="00D91C10" w:rsidP="00D354D1">
            <w:pPr>
              <w:ind w:firstLine="0"/>
            </w:pPr>
            <w:r w:rsidRPr="00175CFE">
              <w:t>Thay đổi trạng thái phòng</w:t>
            </w:r>
          </w:p>
        </w:tc>
        <w:tc>
          <w:tcPr>
            <w:tcW w:w="2410" w:type="dxa"/>
          </w:tcPr>
          <w:p w:rsidR="00D91C10" w:rsidRDefault="00D91C10" w:rsidP="00D354D1">
            <w:pPr>
              <w:ind w:firstLine="0"/>
            </w:pPr>
            <w:r>
              <w:t>Lễ tân</w:t>
            </w:r>
          </w:p>
        </w:tc>
        <w:tc>
          <w:tcPr>
            <w:tcW w:w="3827" w:type="dxa"/>
          </w:tcPr>
          <w:p w:rsidR="00D91C10" w:rsidRDefault="00D91C10" w:rsidP="00213B9F">
            <w:pPr>
              <w:pStyle w:val="ListParagraph"/>
              <w:numPr>
                <w:ilvl w:val="0"/>
                <w:numId w:val="34"/>
              </w:numPr>
              <w:spacing w:after="0" w:line="312" w:lineRule="auto"/>
              <w:ind w:left="175" w:hanging="175"/>
              <w:rPr>
                <w:sz w:val="26"/>
                <w:szCs w:val="26"/>
              </w:rPr>
            </w:pPr>
            <w:r>
              <w:rPr>
                <w:sz w:val="26"/>
                <w:szCs w:val="26"/>
              </w:rPr>
              <w:t>Đang ở</w:t>
            </w:r>
          </w:p>
          <w:p w:rsidR="00D91C10" w:rsidRDefault="00D91C10" w:rsidP="00213B9F">
            <w:pPr>
              <w:pStyle w:val="ListParagraph"/>
              <w:numPr>
                <w:ilvl w:val="0"/>
                <w:numId w:val="34"/>
              </w:numPr>
              <w:spacing w:after="0" w:line="312" w:lineRule="auto"/>
              <w:ind w:left="175" w:hanging="175"/>
              <w:rPr>
                <w:sz w:val="26"/>
                <w:szCs w:val="26"/>
              </w:rPr>
            </w:pPr>
            <w:r>
              <w:rPr>
                <w:sz w:val="26"/>
                <w:szCs w:val="26"/>
              </w:rPr>
              <w:t>Đang trống</w:t>
            </w:r>
          </w:p>
          <w:p w:rsidR="00D91C10" w:rsidRPr="00D91C10" w:rsidRDefault="00D91C10" w:rsidP="00213B9F">
            <w:pPr>
              <w:pStyle w:val="ListParagraph"/>
              <w:numPr>
                <w:ilvl w:val="0"/>
                <w:numId w:val="34"/>
              </w:numPr>
              <w:spacing w:after="0" w:line="312" w:lineRule="auto"/>
              <w:ind w:left="175" w:hanging="175"/>
              <w:rPr>
                <w:sz w:val="26"/>
                <w:szCs w:val="26"/>
              </w:rPr>
            </w:pPr>
            <w:r>
              <w:rPr>
                <w:sz w:val="26"/>
                <w:szCs w:val="26"/>
              </w:rPr>
              <w:t>Đặt trước</w:t>
            </w:r>
          </w:p>
        </w:tc>
      </w:tr>
      <w:tr w:rsidR="00D91C10" w:rsidTr="00905581">
        <w:trPr>
          <w:trHeight w:val="282"/>
        </w:trPr>
        <w:tc>
          <w:tcPr>
            <w:tcW w:w="2268" w:type="dxa"/>
          </w:tcPr>
          <w:p w:rsidR="00D91C10" w:rsidRDefault="00D91C10" w:rsidP="00905581">
            <w:pPr>
              <w:ind w:firstLine="0"/>
            </w:pPr>
            <w:r w:rsidRPr="00175CFE">
              <w:t>Lập hóa đơn</w:t>
            </w:r>
          </w:p>
        </w:tc>
        <w:tc>
          <w:tcPr>
            <w:tcW w:w="2410" w:type="dxa"/>
          </w:tcPr>
          <w:p w:rsidR="00D91C10" w:rsidRDefault="00D91C10" w:rsidP="00D354D1">
            <w:pPr>
              <w:ind w:firstLine="0"/>
            </w:pPr>
            <w:r>
              <w:t>Lễ tân</w:t>
            </w:r>
          </w:p>
        </w:tc>
        <w:tc>
          <w:tcPr>
            <w:tcW w:w="3827" w:type="dxa"/>
          </w:tcPr>
          <w:p w:rsidR="00D91C10" w:rsidRPr="00D91C10" w:rsidRDefault="00D91C10" w:rsidP="00213B9F">
            <w:pPr>
              <w:pStyle w:val="ListParagraph"/>
              <w:numPr>
                <w:ilvl w:val="0"/>
                <w:numId w:val="34"/>
              </w:numPr>
              <w:spacing w:after="0" w:line="312" w:lineRule="auto"/>
              <w:ind w:left="175" w:hanging="175"/>
              <w:jc w:val="both"/>
              <w:rPr>
                <w:sz w:val="26"/>
                <w:szCs w:val="26"/>
              </w:rPr>
            </w:pPr>
            <w:r w:rsidRPr="00D91C10">
              <w:rPr>
                <w:sz w:val="26"/>
                <w:szCs w:val="26"/>
              </w:rPr>
              <w:t>In hóa đơn</w:t>
            </w:r>
          </w:p>
        </w:tc>
      </w:tr>
      <w:tr w:rsidR="00905581" w:rsidTr="00905581">
        <w:trPr>
          <w:trHeight w:val="1685"/>
        </w:trPr>
        <w:tc>
          <w:tcPr>
            <w:tcW w:w="2268" w:type="dxa"/>
            <w:vMerge w:val="restart"/>
          </w:tcPr>
          <w:p w:rsidR="00905581" w:rsidRDefault="00905581" w:rsidP="00D354D1">
            <w:pPr>
              <w:ind w:firstLine="0"/>
            </w:pPr>
            <w:r w:rsidRPr="00175CFE">
              <w:t>Tìm kiếm</w:t>
            </w:r>
          </w:p>
        </w:tc>
        <w:tc>
          <w:tcPr>
            <w:tcW w:w="2410" w:type="dxa"/>
          </w:tcPr>
          <w:p w:rsidR="00905581" w:rsidRPr="00905581" w:rsidRDefault="00905581" w:rsidP="00905581">
            <w:pPr>
              <w:ind w:firstLine="0"/>
            </w:pPr>
            <w:r>
              <w:t>Lễ tân</w:t>
            </w:r>
          </w:p>
        </w:tc>
        <w:tc>
          <w:tcPr>
            <w:tcW w:w="3827" w:type="dxa"/>
          </w:tcPr>
          <w:p w:rsidR="00905581" w:rsidRPr="00D91C10"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 xml:space="preserve">Tìm khách hàng </w:t>
            </w:r>
          </w:p>
          <w:p w:rsidR="00905581" w:rsidRPr="00D91C10"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 xml:space="preserve">Tìm phòng </w:t>
            </w:r>
          </w:p>
          <w:p w:rsidR="00905581" w:rsidRPr="00D91C10"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 xml:space="preserve">Tìm dịch vụ </w:t>
            </w:r>
          </w:p>
          <w:p w:rsidR="00905581" w:rsidRDefault="00905581" w:rsidP="00213B9F">
            <w:pPr>
              <w:pStyle w:val="ListParagraph"/>
              <w:numPr>
                <w:ilvl w:val="0"/>
                <w:numId w:val="34"/>
              </w:numPr>
              <w:spacing w:after="0" w:line="312" w:lineRule="auto"/>
              <w:ind w:left="175" w:hanging="175"/>
              <w:jc w:val="both"/>
              <w:rPr>
                <w:sz w:val="26"/>
                <w:szCs w:val="26"/>
              </w:rPr>
            </w:pPr>
            <w:r>
              <w:rPr>
                <w:sz w:val="26"/>
                <w:szCs w:val="26"/>
              </w:rPr>
              <w:t xml:space="preserve"> Tìm hóa đơn</w:t>
            </w:r>
          </w:p>
          <w:p w:rsidR="00905581" w:rsidRPr="00D91C10"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Tìm báo cáo</w:t>
            </w:r>
          </w:p>
        </w:tc>
      </w:tr>
      <w:tr w:rsidR="00905581" w:rsidTr="00D43369">
        <w:trPr>
          <w:trHeight w:val="702"/>
        </w:trPr>
        <w:tc>
          <w:tcPr>
            <w:tcW w:w="2268" w:type="dxa"/>
            <w:vMerge/>
          </w:tcPr>
          <w:p w:rsidR="00905581" w:rsidRPr="00175CFE" w:rsidRDefault="00905581" w:rsidP="00D354D1">
            <w:pPr>
              <w:ind w:firstLine="0"/>
            </w:pPr>
          </w:p>
        </w:tc>
        <w:tc>
          <w:tcPr>
            <w:tcW w:w="2410" w:type="dxa"/>
          </w:tcPr>
          <w:p w:rsidR="00905581" w:rsidRDefault="009336E3" w:rsidP="00905581">
            <w:pPr>
              <w:ind w:firstLine="0"/>
            </w:pPr>
            <w:r>
              <w:t>Nhân viên phòng</w:t>
            </w:r>
          </w:p>
        </w:tc>
        <w:tc>
          <w:tcPr>
            <w:tcW w:w="3827" w:type="dxa"/>
          </w:tcPr>
          <w:p w:rsidR="0090287C"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 xml:space="preserve">Tìm </w:t>
            </w:r>
            <w:r w:rsidR="00D43369">
              <w:rPr>
                <w:sz w:val="26"/>
                <w:szCs w:val="26"/>
              </w:rPr>
              <w:t>thiết bị</w:t>
            </w:r>
            <w:r w:rsidR="0090287C">
              <w:rPr>
                <w:sz w:val="26"/>
                <w:szCs w:val="26"/>
              </w:rPr>
              <w:t xml:space="preserve"> </w:t>
            </w:r>
          </w:p>
          <w:p w:rsidR="00905581" w:rsidRPr="00D91C10" w:rsidRDefault="0090287C" w:rsidP="00213B9F">
            <w:pPr>
              <w:pStyle w:val="ListParagraph"/>
              <w:numPr>
                <w:ilvl w:val="0"/>
                <w:numId w:val="34"/>
              </w:numPr>
              <w:spacing w:after="0" w:line="312" w:lineRule="auto"/>
              <w:ind w:left="175" w:hanging="175"/>
              <w:jc w:val="both"/>
              <w:rPr>
                <w:sz w:val="26"/>
                <w:szCs w:val="26"/>
              </w:rPr>
            </w:pPr>
            <w:r w:rsidRPr="00D91C10">
              <w:rPr>
                <w:sz w:val="26"/>
                <w:szCs w:val="26"/>
              </w:rPr>
              <w:t>Tìm báo cáo</w:t>
            </w:r>
          </w:p>
          <w:p w:rsidR="00905581" w:rsidRDefault="00905581" w:rsidP="00213B9F">
            <w:pPr>
              <w:pStyle w:val="ListParagraph"/>
              <w:numPr>
                <w:ilvl w:val="0"/>
                <w:numId w:val="34"/>
              </w:numPr>
              <w:spacing w:after="0" w:line="312" w:lineRule="auto"/>
              <w:ind w:left="175" w:hanging="175"/>
              <w:jc w:val="both"/>
            </w:pPr>
            <w:r w:rsidRPr="00D91C10">
              <w:rPr>
                <w:sz w:val="26"/>
                <w:szCs w:val="26"/>
              </w:rPr>
              <w:t xml:space="preserve">Tìm </w:t>
            </w:r>
            <w:r w:rsidR="00D43369">
              <w:rPr>
                <w:sz w:val="26"/>
                <w:szCs w:val="26"/>
              </w:rPr>
              <w:t>phòng</w:t>
            </w:r>
          </w:p>
        </w:tc>
      </w:tr>
      <w:tr w:rsidR="00905581" w:rsidTr="00905581">
        <w:trPr>
          <w:trHeight w:val="1685"/>
        </w:trPr>
        <w:tc>
          <w:tcPr>
            <w:tcW w:w="2268" w:type="dxa"/>
            <w:vMerge/>
          </w:tcPr>
          <w:p w:rsidR="00905581" w:rsidRPr="00175CFE" w:rsidRDefault="00905581" w:rsidP="00D354D1">
            <w:pPr>
              <w:ind w:firstLine="0"/>
            </w:pPr>
          </w:p>
        </w:tc>
        <w:tc>
          <w:tcPr>
            <w:tcW w:w="2410" w:type="dxa"/>
          </w:tcPr>
          <w:p w:rsidR="00905581" w:rsidRDefault="00905581" w:rsidP="00D354D1">
            <w:pPr>
              <w:ind w:firstLine="0"/>
            </w:pPr>
            <w:r>
              <w:t>Nhân viên quản lý</w:t>
            </w:r>
          </w:p>
        </w:tc>
        <w:tc>
          <w:tcPr>
            <w:tcW w:w="3827" w:type="dxa"/>
          </w:tcPr>
          <w:p w:rsidR="00905581" w:rsidRPr="00D91C10"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 xml:space="preserve">Tìm </w:t>
            </w:r>
            <w:r>
              <w:rPr>
                <w:sz w:val="26"/>
                <w:szCs w:val="26"/>
              </w:rPr>
              <w:t>nhân viên</w:t>
            </w:r>
          </w:p>
          <w:p w:rsidR="00905581" w:rsidRPr="00905581" w:rsidRDefault="00905581" w:rsidP="00213B9F">
            <w:pPr>
              <w:pStyle w:val="ListParagraph"/>
              <w:numPr>
                <w:ilvl w:val="0"/>
                <w:numId w:val="34"/>
              </w:numPr>
              <w:spacing w:after="0" w:line="312" w:lineRule="auto"/>
              <w:ind w:left="175" w:hanging="175"/>
              <w:jc w:val="both"/>
            </w:pPr>
            <w:r w:rsidRPr="00D91C10">
              <w:rPr>
                <w:sz w:val="26"/>
                <w:szCs w:val="26"/>
              </w:rPr>
              <w:t xml:space="preserve">Tìm </w:t>
            </w:r>
            <w:r w:rsidR="002A2E02">
              <w:rPr>
                <w:sz w:val="26"/>
                <w:szCs w:val="26"/>
              </w:rPr>
              <w:t>người dùng</w:t>
            </w:r>
          </w:p>
          <w:p w:rsidR="00905581" w:rsidRPr="00D91C10"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 xml:space="preserve">Tìm phòng </w:t>
            </w:r>
          </w:p>
          <w:p w:rsidR="00905581" w:rsidRPr="00D91C10" w:rsidRDefault="00905581" w:rsidP="00213B9F">
            <w:pPr>
              <w:pStyle w:val="ListParagraph"/>
              <w:numPr>
                <w:ilvl w:val="0"/>
                <w:numId w:val="34"/>
              </w:numPr>
              <w:spacing w:after="0" w:line="312" w:lineRule="auto"/>
              <w:ind w:left="175" w:hanging="175"/>
              <w:jc w:val="both"/>
              <w:rPr>
                <w:sz w:val="26"/>
                <w:szCs w:val="26"/>
              </w:rPr>
            </w:pPr>
            <w:r w:rsidRPr="00D91C10">
              <w:rPr>
                <w:sz w:val="26"/>
                <w:szCs w:val="26"/>
              </w:rPr>
              <w:t xml:space="preserve">Tìm dịch vụ </w:t>
            </w:r>
          </w:p>
          <w:p w:rsidR="00905581" w:rsidRDefault="00905581" w:rsidP="00213B9F">
            <w:pPr>
              <w:pStyle w:val="ListParagraph"/>
              <w:numPr>
                <w:ilvl w:val="0"/>
                <w:numId w:val="34"/>
              </w:numPr>
              <w:spacing w:after="0" w:line="312" w:lineRule="auto"/>
              <w:ind w:left="175" w:hanging="175"/>
              <w:jc w:val="both"/>
              <w:rPr>
                <w:sz w:val="26"/>
                <w:szCs w:val="26"/>
              </w:rPr>
            </w:pPr>
            <w:r>
              <w:rPr>
                <w:sz w:val="26"/>
                <w:szCs w:val="26"/>
              </w:rPr>
              <w:t xml:space="preserve"> Tìm hóa đơn</w:t>
            </w:r>
          </w:p>
          <w:p w:rsidR="00905581" w:rsidRDefault="00905581" w:rsidP="00213B9F">
            <w:pPr>
              <w:pStyle w:val="ListParagraph"/>
              <w:numPr>
                <w:ilvl w:val="0"/>
                <w:numId w:val="34"/>
              </w:numPr>
              <w:spacing w:after="0" w:line="312" w:lineRule="auto"/>
              <w:ind w:left="175" w:hanging="175"/>
              <w:jc w:val="both"/>
            </w:pPr>
            <w:r w:rsidRPr="00D91C10">
              <w:rPr>
                <w:sz w:val="26"/>
                <w:szCs w:val="26"/>
              </w:rPr>
              <w:t>Tìm báo cáo</w:t>
            </w:r>
          </w:p>
        </w:tc>
      </w:tr>
      <w:tr w:rsidR="00D91C10" w:rsidTr="00BE37AE">
        <w:tc>
          <w:tcPr>
            <w:tcW w:w="2268" w:type="dxa"/>
          </w:tcPr>
          <w:p w:rsidR="00D91C10" w:rsidRPr="00175CFE" w:rsidRDefault="00D91C10" w:rsidP="00D354D1">
            <w:pPr>
              <w:ind w:firstLine="0"/>
            </w:pPr>
            <w:r>
              <w:t>Báo cáo thống kê</w:t>
            </w:r>
          </w:p>
        </w:tc>
        <w:tc>
          <w:tcPr>
            <w:tcW w:w="2410" w:type="dxa"/>
          </w:tcPr>
          <w:p w:rsidR="00D91C10" w:rsidRDefault="00D91C10" w:rsidP="00D43369">
            <w:pPr>
              <w:ind w:firstLine="0"/>
            </w:pPr>
            <w:r>
              <w:t>Lễ tân, nhân viên quản lý</w:t>
            </w:r>
          </w:p>
        </w:tc>
        <w:tc>
          <w:tcPr>
            <w:tcW w:w="3827" w:type="dxa"/>
          </w:tcPr>
          <w:p w:rsidR="00D91C10" w:rsidRDefault="00BE37AE" w:rsidP="00213B9F">
            <w:pPr>
              <w:pStyle w:val="ListParagraph"/>
              <w:numPr>
                <w:ilvl w:val="0"/>
                <w:numId w:val="34"/>
              </w:numPr>
              <w:spacing w:after="0" w:line="312" w:lineRule="auto"/>
              <w:ind w:left="175" w:hanging="175"/>
              <w:jc w:val="both"/>
              <w:rPr>
                <w:sz w:val="26"/>
                <w:szCs w:val="26"/>
              </w:rPr>
            </w:pPr>
            <w:r>
              <w:rPr>
                <w:sz w:val="26"/>
                <w:szCs w:val="26"/>
              </w:rPr>
              <w:t>BCTK hàng ngày</w:t>
            </w:r>
          </w:p>
          <w:p w:rsidR="00BE37AE" w:rsidRDefault="00BE37AE" w:rsidP="00213B9F">
            <w:pPr>
              <w:pStyle w:val="ListParagraph"/>
              <w:numPr>
                <w:ilvl w:val="0"/>
                <w:numId w:val="34"/>
              </w:numPr>
              <w:spacing w:after="0" w:line="312" w:lineRule="auto"/>
              <w:ind w:left="175" w:hanging="175"/>
              <w:jc w:val="both"/>
              <w:rPr>
                <w:sz w:val="26"/>
                <w:szCs w:val="26"/>
              </w:rPr>
            </w:pPr>
            <w:r>
              <w:rPr>
                <w:sz w:val="26"/>
                <w:szCs w:val="26"/>
              </w:rPr>
              <w:t>BCTK theo tuần</w:t>
            </w:r>
          </w:p>
          <w:p w:rsidR="00BE37AE" w:rsidRDefault="00BE37AE" w:rsidP="00213B9F">
            <w:pPr>
              <w:pStyle w:val="ListParagraph"/>
              <w:numPr>
                <w:ilvl w:val="0"/>
                <w:numId w:val="34"/>
              </w:numPr>
              <w:spacing w:after="0" w:line="312" w:lineRule="auto"/>
              <w:ind w:left="175" w:hanging="175"/>
              <w:jc w:val="both"/>
              <w:rPr>
                <w:sz w:val="26"/>
                <w:szCs w:val="26"/>
              </w:rPr>
            </w:pPr>
            <w:r>
              <w:rPr>
                <w:sz w:val="26"/>
                <w:szCs w:val="26"/>
              </w:rPr>
              <w:lastRenderedPageBreak/>
              <w:t>BCTK theo quý</w:t>
            </w:r>
          </w:p>
          <w:p w:rsidR="00BE37AE" w:rsidRDefault="00BE37AE" w:rsidP="00213B9F">
            <w:pPr>
              <w:pStyle w:val="ListParagraph"/>
              <w:numPr>
                <w:ilvl w:val="0"/>
                <w:numId w:val="34"/>
              </w:numPr>
              <w:spacing w:after="0" w:line="312" w:lineRule="auto"/>
              <w:ind w:left="175" w:hanging="175"/>
              <w:jc w:val="both"/>
              <w:rPr>
                <w:sz w:val="26"/>
                <w:szCs w:val="26"/>
              </w:rPr>
            </w:pPr>
            <w:r>
              <w:rPr>
                <w:sz w:val="26"/>
                <w:szCs w:val="26"/>
              </w:rPr>
              <w:t>BCTK theo năm</w:t>
            </w:r>
          </w:p>
          <w:p w:rsidR="00BE37AE" w:rsidRDefault="00BE37AE" w:rsidP="00213B9F">
            <w:pPr>
              <w:pStyle w:val="ListParagraph"/>
              <w:numPr>
                <w:ilvl w:val="0"/>
                <w:numId w:val="34"/>
              </w:numPr>
              <w:spacing w:after="0" w:line="312" w:lineRule="auto"/>
              <w:ind w:left="175" w:hanging="175"/>
              <w:jc w:val="both"/>
              <w:rPr>
                <w:sz w:val="26"/>
                <w:szCs w:val="26"/>
              </w:rPr>
            </w:pPr>
            <w:r>
              <w:rPr>
                <w:sz w:val="26"/>
                <w:szCs w:val="26"/>
              </w:rPr>
              <w:t>Xem báo cáo</w:t>
            </w:r>
          </w:p>
          <w:p w:rsidR="001838CB" w:rsidRPr="00D91C10" w:rsidRDefault="001838CB" w:rsidP="00213B9F">
            <w:pPr>
              <w:pStyle w:val="ListParagraph"/>
              <w:numPr>
                <w:ilvl w:val="0"/>
                <w:numId w:val="34"/>
              </w:numPr>
              <w:spacing w:after="0" w:line="312" w:lineRule="auto"/>
              <w:ind w:left="175" w:hanging="175"/>
              <w:jc w:val="both"/>
              <w:rPr>
                <w:sz w:val="26"/>
                <w:szCs w:val="26"/>
              </w:rPr>
            </w:pPr>
            <w:r>
              <w:rPr>
                <w:sz w:val="26"/>
                <w:szCs w:val="26"/>
              </w:rPr>
              <w:t>Xuất báo cáo</w:t>
            </w:r>
          </w:p>
        </w:tc>
      </w:tr>
      <w:tr w:rsidR="00D91C10" w:rsidTr="00BE37AE">
        <w:tc>
          <w:tcPr>
            <w:tcW w:w="2268" w:type="dxa"/>
          </w:tcPr>
          <w:p w:rsidR="00D91C10" w:rsidRPr="00175CFE" w:rsidRDefault="00D91C10" w:rsidP="00A20799">
            <w:pPr>
              <w:ind w:firstLine="0"/>
            </w:pPr>
            <w:r w:rsidRPr="00175CFE">
              <w:lastRenderedPageBreak/>
              <w:t xml:space="preserve">Quản lý </w:t>
            </w:r>
            <w:r w:rsidR="00A20799">
              <w:t>thiết bị</w:t>
            </w:r>
          </w:p>
        </w:tc>
        <w:tc>
          <w:tcPr>
            <w:tcW w:w="2410" w:type="dxa"/>
          </w:tcPr>
          <w:p w:rsidR="00D91C10" w:rsidRDefault="00D91C10" w:rsidP="00A20799">
            <w:pPr>
              <w:ind w:firstLine="0"/>
            </w:pPr>
            <w:r>
              <w:t xml:space="preserve">Nhân viên </w:t>
            </w:r>
            <w:r w:rsidR="00A20799">
              <w:t>phòng</w:t>
            </w:r>
          </w:p>
        </w:tc>
        <w:tc>
          <w:tcPr>
            <w:tcW w:w="3827" w:type="dxa"/>
          </w:tcPr>
          <w:p w:rsidR="00D91C10" w:rsidRDefault="00A20799" w:rsidP="00213B9F">
            <w:pPr>
              <w:pStyle w:val="ListParagraph"/>
              <w:numPr>
                <w:ilvl w:val="0"/>
                <w:numId w:val="34"/>
              </w:numPr>
              <w:spacing w:after="0" w:line="312" w:lineRule="auto"/>
              <w:ind w:left="175" w:hanging="175"/>
              <w:jc w:val="both"/>
              <w:rPr>
                <w:sz w:val="26"/>
                <w:szCs w:val="26"/>
              </w:rPr>
            </w:pPr>
            <w:r>
              <w:rPr>
                <w:sz w:val="26"/>
                <w:szCs w:val="26"/>
              </w:rPr>
              <w:t>Thêm</w:t>
            </w:r>
          </w:p>
          <w:p w:rsidR="00A20799" w:rsidRDefault="00A20799" w:rsidP="00213B9F">
            <w:pPr>
              <w:pStyle w:val="ListParagraph"/>
              <w:numPr>
                <w:ilvl w:val="0"/>
                <w:numId w:val="34"/>
              </w:numPr>
              <w:spacing w:after="0" w:line="312" w:lineRule="auto"/>
              <w:ind w:left="175" w:hanging="175"/>
              <w:jc w:val="both"/>
              <w:rPr>
                <w:sz w:val="26"/>
                <w:szCs w:val="26"/>
              </w:rPr>
            </w:pPr>
            <w:r>
              <w:rPr>
                <w:sz w:val="26"/>
                <w:szCs w:val="26"/>
              </w:rPr>
              <w:t>Sửa</w:t>
            </w:r>
          </w:p>
          <w:p w:rsidR="00A20799" w:rsidRPr="00D91C10" w:rsidRDefault="00A20799" w:rsidP="00213B9F">
            <w:pPr>
              <w:pStyle w:val="ListParagraph"/>
              <w:numPr>
                <w:ilvl w:val="0"/>
                <w:numId w:val="34"/>
              </w:numPr>
              <w:spacing w:after="0" w:line="312" w:lineRule="auto"/>
              <w:ind w:left="175" w:hanging="175"/>
              <w:jc w:val="both"/>
              <w:rPr>
                <w:sz w:val="26"/>
                <w:szCs w:val="26"/>
              </w:rPr>
            </w:pPr>
            <w:r>
              <w:rPr>
                <w:sz w:val="26"/>
                <w:szCs w:val="26"/>
              </w:rPr>
              <w:t>Thanh lý</w:t>
            </w:r>
          </w:p>
        </w:tc>
      </w:tr>
      <w:tr w:rsidR="00EE45EE" w:rsidTr="00BE37AE">
        <w:tc>
          <w:tcPr>
            <w:tcW w:w="2268" w:type="dxa"/>
          </w:tcPr>
          <w:p w:rsidR="00EE45EE" w:rsidRPr="00175CFE" w:rsidRDefault="00EE45EE" w:rsidP="00D354D1">
            <w:pPr>
              <w:ind w:firstLine="0"/>
            </w:pPr>
            <w:r w:rsidRPr="00175CFE">
              <w:t>Quản lý nhân viên</w:t>
            </w:r>
          </w:p>
          <w:p w:rsidR="00EE45EE" w:rsidRDefault="00EE45EE" w:rsidP="00D354D1">
            <w:pPr>
              <w:ind w:firstLine="0"/>
            </w:pPr>
          </w:p>
        </w:tc>
        <w:tc>
          <w:tcPr>
            <w:tcW w:w="2410" w:type="dxa"/>
          </w:tcPr>
          <w:p w:rsidR="00EE45EE" w:rsidRDefault="00EE45EE" w:rsidP="00D354D1">
            <w:pPr>
              <w:ind w:firstLine="0"/>
            </w:pPr>
            <w:r>
              <w:t>Nhân viên quản lý</w:t>
            </w:r>
          </w:p>
        </w:tc>
        <w:tc>
          <w:tcPr>
            <w:tcW w:w="3827" w:type="dxa"/>
          </w:tcPr>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Thêm</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Sửa</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Xóa</w:t>
            </w:r>
          </w:p>
        </w:tc>
      </w:tr>
      <w:tr w:rsidR="00EE45EE" w:rsidTr="00BE37AE">
        <w:tc>
          <w:tcPr>
            <w:tcW w:w="2268" w:type="dxa"/>
          </w:tcPr>
          <w:p w:rsidR="00EE45EE" w:rsidRPr="00175CFE" w:rsidRDefault="00EE45EE" w:rsidP="00D354D1">
            <w:pPr>
              <w:ind w:firstLine="0"/>
            </w:pPr>
            <w:r>
              <w:t>Quản lý danh mục</w:t>
            </w:r>
          </w:p>
        </w:tc>
        <w:tc>
          <w:tcPr>
            <w:tcW w:w="2410" w:type="dxa"/>
          </w:tcPr>
          <w:p w:rsidR="00EE45EE" w:rsidRDefault="00EE45EE" w:rsidP="00D354D1">
            <w:pPr>
              <w:ind w:firstLine="0"/>
            </w:pPr>
            <w:r>
              <w:t>Nhân viên quản lý</w:t>
            </w:r>
          </w:p>
        </w:tc>
        <w:tc>
          <w:tcPr>
            <w:tcW w:w="3827" w:type="dxa"/>
          </w:tcPr>
          <w:p w:rsidR="00BE37AE" w:rsidRDefault="00BE37AE" w:rsidP="00213B9F">
            <w:pPr>
              <w:pStyle w:val="ListParagraph"/>
              <w:numPr>
                <w:ilvl w:val="0"/>
                <w:numId w:val="35"/>
              </w:numPr>
              <w:spacing w:after="0" w:line="312" w:lineRule="auto"/>
              <w:ind w:left="175" w:hanging="175"/>
              <w:jc w:val="both"/>
              <w:rPr>
                <w:sz w:val="26"/>
                <w:szCs w:val="26"/>
              </w:rPr>
            </w:pPr>
            <w:r>
              <w:rPr>
                <w:sz w:val="26"/>
                <w:szCs w:val="26"/>
              </w:rPr>
              <w:t>Quản lý phòng</w:t>
            </w:r>
          </w:p>
          <w:p w:rsidR="00BE37AE" w:rsidRDefault="00BE37AE" w:rsidP="00213B9F">
            <w:pPr>
              <w:pStyle w:val="ListParagraph"/>
              <w:numPr>
                <w:ilvl w:val="0"/>
                <w:numId w:val="35"/>
              </w:numPr>
              <w:spacing w:after="0" w:line="312" w:lineRule="auto"/>
              <w:ind w:left="175" w:hanging="175"/>
              <w:jc w:val="both"/>
              <w:rPr>
                <w:sz w:val="26"/>
                <w:szCs w:val="26"/>
              </w:rPr>
            </w:pPr>
            <w:r>
              <w:rPr>
                <w:sz w:val="26"/>
                <w:szCs w:val="26"/>
              </w:rPr>
              <w:t>Quản lý dịch vụ</w:t>
            </w:r>
          </w:p>
          <w:p w:rsidR="00BE37AE" w:rsidRDefault="00BE37AE" w:rsidP="00213B9F">
            <w:pPr>
              <w:pStyle w:val="ListParagraph"/>
              <w:numPr>
                <w:ilvl w:val="0"/>
                <w:numId w:val="35"/>
              </w:numPr>
              <w:spacing w:after="0" w:line="312" w:lineRule="auto"/>
              <w:ind w:left="175" w:hanging="175"/>
              <w:jc w:val="both"/>
              <w:rPr>
                <w:sz w:val="26"/>
                <w:szCs w:val="26"/>
              </w:rPr>
            </w:pPr>
            <w:r>
              <w:rPr>
                <w:sz w:val="26"/>
                <w:szCs w:val="26"/>
              </w:rPr>
              <w:t>Quản lý hóa đơn</w:t>
            </w:r>
          </w:p>
          <w:p w:rsidR="00EE45EE" w:rsidRPr="00BE37AE" w:rsidRDefault="00BE37AE" w:rsidP="00213B9F">
            <w:pPr>
              <w:pStyle w:val="ListParagraph"/>
              <w:numPr>
                <w:ilvl w:val="0"/>
                <w:numId w:val="35"/>
              </w:numPr>
              <w:spacing w:after="0" w:line="312" w:lineRule="auto"/>
              <w:ind w:left="175" w:hanging="175"/>
              <w:jc w:val="both"/>
              <w:rPr>
                <w:sz w:val="26"/>
                <w:szCs w:val="26"/>
              </w:rPr>
            </w:pPr>
            <w:r>
              <w:rPr>
                <w:sz w:val="26"/>
                <w:szCs w:val="26"/>
              </w:rPr>
              <w:t xml:space="preserve">Quản lý </w:t>
            </w:r>
            <w:r w:rsidR="002A2E02">
              <w:rPr>
                <w:sz w:val="26"/>
                <w:szCs w:val="26"/>
              </w:rPr>
              <w:t>người dùng</w:t>
            </w:r>
          </w:p>
        </w:tc>
      </w:tr>
      <w:tr w:rsidR="00EE45EE" w:rsidTr="00BE37AE">
        <w:tc>
          <w:tcPr>
            <w:tcW w:w="2268" w:type="dxa"/>
          </w:tcPr>
          <w:p w:rsidR="00EE45EE" w:rsidRPr="00175CFE" w:rsidRDefault="00EE45EE" w:rsidP="00D354D1">
            <w:pPr>
              <w:ind w:firstLine="0"/>
            </w:pPr>
            <w:r w:rsidRPr="00175CFE">
              <w:t>Quản lý phòng</w:t>
            </w:r>
          </w:p>
          <w:p w:rsidR="00EE45EE" w:rsidRDefault="00EE45EE" w:rsidP="00D354D1">
            <w:pPr>
              <w:ind w:firstLine="0"/>
            </w:pPr>
          </w:p>
        </w:tc>
        <w:tc>
          <w:tcPr>
            <w:tcW w:w="2410" w:type="dxa"/>
          </w:tcPr>
          <w:p w:rsidR="00EE45EE" w:rsidRDefault="00EE45EE" w:rsidP="00D354D1">
            <w:pPr>
              <w:ind w:firstLine="0"/>
            </w:pPr>
            <w:r>
              <w:t>Nhân viên quản lý</w:t>
            </w:r>
          </w:p>
        </w:tc>
        <w:tc>
          <w:tcPr>
            <w:tcW w:w="3827" w:type="dxa"/>
          </w:tcPr>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Thêm</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Sửa</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Xóa</w:t>
            </w:r>
          </w:p>
        </w:tc>
      </w:tr>
      <w:tr w:rsidR="00EE45EE" w:rsidTr="00BE37AE">
        <w:tc>
          <w:tcPr>
            <w:tcW w:w="2268" w:type="dxa"/>
          </w:tcPr>
          <w:p w:rsidR="00EE45EE" w:rsidRPr="00175CFE" w:rsidRDefault="00EE45EE" w:rsidP="00D354D1">
            <w:pPr>
              <w:ind w:firstLine="0"/>
            </w:pPr>
            <w:r w:rsidRPr="00175CFE">
              <w:t>Quản lý dịch vụ</w:t>
            </w:r>
          </w:p>
          <w:p w:rsidR="00EE45EE" w:rsidRDefault="00EE45EE" w:rsidP="00D354D1">
            <w:pPr>
              <w:ind w:firstLine="0"/>
            </w:pPr>
          </w:p>
        </w:tc>
        <w:tc>
          <w:tcPr>
            <w:tcW w:w="2410" w:type="dxa"/>
          </w:tcPr>
          <w:p w:rsidR="00EE45EE" w:rsidRDefault="00EE45EE" w:rsidP="00D354D1">
            <w:pPr>
              <w:ind w:firstLine="0"/>
            </w:pPr>
            <w:r>
              <w:t>Nhân viên quản lý</w:t>
            </w:r>
          </w:p>
        </w:tc>
        <w:tc>
          <w:tcPr>
            <w:tcW w:w="3827" w:type="dxa"/>
          </w:tcPr>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Thêm</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Sửa</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Xóa</w:t>
            </w:r>
          </w:p>
        </w:tc>
      </w:tr>
      <w:tr w:rsidR="00EE45EE" w:rsidTr="00BE37AE">
        <w:tc>
          <w:tcPr>
            <w:tcW w:w="2268" w:type="dxa"/>
          </w:tcPr>
          <w:p w:rsidR="00EE45EE" w:rsidRPr="00175CFE" w:rsidRDefault="00EE45EE" w:rsidP="00D354D1">
            <w:pPr>
              <w:ind w:firstLine="0"/>
            </w:pPr>
            <w:r w:rsidRPr="00175CFE">
              <w:t>Quản lý hóa đơn</w:t>
            </w:r>
          </w:p>
          <w:p w:rsidR="00EE45EE" w:rsidRDefault="00EE45EE" w:rsidP="00D354D1">
            <w:pPr>
              <w:ind w:firstLine="0"/>
            </w:pPr>
          </w:p>
        </w:tc>
        <w:tc>
          <w:tcPr>
            <w:tcW w:w="2410" w:type="dxa"/>
          </w:tcPr>
          <w:p w:rsidR="00EE45EE" w:rsidRDefault="00EE45EE" w:rsidP="00D354D1">
            <w:pPr>
              <w:ind w:firstLine="0"/>
            </w:pPr>
            <w:r>
              <w:t>Nhân viên quản lý</w:t>
            </w:r>
          </w:p>
        </w:tc>
        <w:tc>
          <w:tcPr>
            <w:tcW w:w="3827" w:type="dxa"/>
          </w:tcPr>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Sửa</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Xóa</w:t>
            </w:r>
          </w:p>
        </w:tc>
      </w:tr>
      <w:tr w:rsidR="00EE45EE" w:rsidTr="00BE37AE">
        <w:tc>
          <w:tcPr>
            <w:tcW w:w="2268" w:type="dxa"/>
          </w:tcPr>
          <w:p w:rsidR="00EE45EE" w:rsidRPr="00175CFE" w:rsidRDefault="00EE45EE" w:rsidP="00D354D1">
            <w:pPr>
              <w:ind w:firstLine="0"/>
            </w:pPr>
            <w:r w:rsidRPr="00175CFE">
              <w:t xml:space="preserve">Quản lý </w:t>
            </w:r>
            <w:r w:rsidR="002A2E02">
              <w:t>người dùng</w:t>
            </w:r>
          </w:p>
          <w:p w:rsidR="00EE45EE" w:rsidRDefault="00EE45EE" w:rsidP="00D354D1">
            <w:pPr>
              <w:ind w:firstLine="0"/>
            </w:pPr>
          </w:p>
        </w:tc>
        <w:tc>
          <w:tcPr>
            <w:tcW w:w="2410" w:type="dxa"/>
          </w:tcPr>
          <w:p w:rsidR="00EE45EE" w:rsidRDefault="00EE45EE" w:rsidP="00D354D1">
            <w:pPr>
              <w:ind w:firstLine="0"/>
            </w:pPr>
            <w:r>
              <w:t>Nhân viên quản lý</w:t>
            </w:r>
          </w:p>
        </w:tc>
        <w:tc>
          <w:tcPr>
            <w:tcW w:w="3827" w:type="dxa"/>
          </w:tcPr>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Thêm</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Sửa</w:t>
            </w:r>
          </w:p>
          <w:p w:rsidR="00EE45EE" w:rsidRPr="00D91C10" w:rsidRDefault="00EE45EE" w:rsidP="00213B9F">
            <w:pPr>
              <w:pStyle w:val="ListParagraph"/>
              <w:numPr>
                <w:ilvl w:val="0"/>
                <w:numId w:val="34"/>
              </w:numPr>
              <w:spacing w:after="0" w:line="312" w:lineRule="auto"/>
              <w:ind w:left="175" w:hanging="175"/>
              <w:jc w:val="both"/>
              <w:rPr>
                <w:sz w:val="26"/>
                <w:szCs w:val="26"/>
              </w:rPr>
            </w:pPr>
            <w:r w:rsidRPr="00D91C10">
              <w:rPr>
                <w:sz w:val="26"/>
                <w:szCs w:val="26"/>
              </w:rPr>
              <w:t>Xóa</w:t>
            </w:r>
          </w:p>
        </w:tc>
      </w:tr>
    </w:tbl>
    <w:p w:rsidR="00147DFE" w:rsidRDefault="00147DFE" w:rsidP="00D354D1">
      <w:pPr>
        <w:ind w:firstLine="0"/>
      </w:pPr>
    </w:p>
    <w:p w:rsidR="0053644F" w:rsidRDefault="00147DFE" w:rsidP="00D354D1">
      <w:pPr>
        <w:pStyle w:val="Heading3"/>
        <w:ind w:left="360"/>
      </w:pPr>
      <w:bookmarkStart w:id="35" w:name="_Toc498559993"/>
      <w:r>
        <w:lastRenderedPageBreak/>
        <w:t xml:space="preserve">2.2.3. </w:t>
      </w:r>
      <w:r w:rsidR="0053644F">
        <w:t>Biểu đồ</w:t>
      </w:r>
      <w:r w:rsidR="00B24C95">
        <w:t xml:space="preserve"> UC</w:t>
      </w:r>
      <w:bookmarkEnd w:id="35"/>
    </w:p>
    <w:p w:rsidR="0053644F" w:rsidRDefault="0053644F" w:rsidP="00213B9F">
      <w:pPr>
        <w:pStyle w:val="Heading4"/>
        <w:numPr>
          <w:ilvl w:val="0"/>
          <w:numId w:val="33"/>
        </w:numPr>
      </w:pPr>
      <w:r>
        <w:t>UC tổng quát</w:t>
      </w:r>
    </w:p>
    <w:p w:rsidR="00905581" w:rsidRDefault="0090287C" w:rsidP="00D354D1">
      <w:pPr>
        <w:ind w:firstLine="567"/>
      </w:pPr>
      <w:r>
        <w:rPr>
          <w:noProof/>
          <w:lang w:eastAsia="en-US"/>
        </w:rPr>
        <w:drawing>
          <wp:inline distT="0" distB="0" distL="0" distR="0" wp14:anchorId="0B6022EE" wp14:editId="0228C487">
            <wp:extent cx="5972175" cy="33045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0.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3304540"/>
                    </a:xfrm>
                    <a:prstGeom prst="rect">
                      <a:avLst/>
                    </a:prstGeom>
                  </pic:spPr>
                </pic:pic>
              </a:graphicData>
            </a:graphic>
          </wp:inline>
        </w:drawing>
      </w:r>
    </w:p>
    <w:p w:rsidR="00905581" w:rsidRDefault="00905581">
      <w:pPr>
        <w:spacing w:after="200" w:line="276" w:lineRule="auto"/>
        <w:ind w:firstLine="0"/>
        <w:jc w:val="left"/>
      </w:pPr>
      <w:r>
        <w:br w:type="page"/>
      </w:r>
    </w:p>
    <w:p w:rsidR="00BE37AE" w:rsidRDefault="0053644F" w:rsidP="00213B9F">
      <w:pPr>
        <w:pStyle w:val="Heading4"/>
        <w:numPr>
          <w:ilvl w:val="0"/>
          <w:numId w:val="33"/>
        </w:numPr>
      </w:pPr>
      <w:r>
        <w:lastRenderedPageBreak/>
        <w:t>UC</w:t>
      </w:r>
      <w:r w:rsidR="00BE37AE">
        <w:t xml:space="preserve"> đăng ký phòng</w:t>
      </w:r>
    </w:p>
    <w:p w:rsidR="00BE37AE" w:rsidRDefault="00E640B7" w:rsidP="00D354D1">
      <w:pPr>
        <w:pStyle w:val="ListParagraph"/>
        <w:spacing w:after="0" w:line="312" w:lineRule="auto"/>
      </w:pPr>
      <w:r>
        <w:rPr>
          <w:noProof/>
          <w:lang w:eastAsia="en-US"/>
        </w:rPr>
        <w:drawing>
          <wp:inline distT="0" distB="0" distL="0" distR="0" wp14:anchorId="71082E21" wp14:editId="61DEA5F1">
            <wp:extent cx="3011117" cy="8194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dkphong.png"/>
                    <pic:cNvPicPr/>
                  </pic:nvPicPr>
                  <pic:blipFill>
                    <a:blip r:embed="rId20">
                      <a:extLst>
                        <a:ext uri="{28A0092B-C50C-407E-A947-70E740481C1C}">
                          <a14:useLocalDpi xmlns:a14="http://schemas.microsoft.com/office/drawing/2010/main" val="0"/>
                        </a:ext>
                      </a:extLst>
                    </a:blip>
                    <a:stretch>
                      <a:fillRect/>
                    </a:stretch>
                  </pic:blipFill>
                  <pic:spPr>
                    <a:xfrm>
                      <a:off x="0" y="0"/>
                      <a:ext cx="3011117" cy="819481"/>
                    </a:xfrm>
                    <a:prstGeom prst="rect">
                      <a:avLst/>
                    </a:prstGeom>
                  </pic:spPr>
                </pic:pic>
              </a:graphicData>
            </a:graphic>
          </wp:inline>
        </w:drawing>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7086"/>
      </w:tblGrid>
      <w:tr w:rsidR="00D157BC" w:rsidRPr="00D157BC" w:rsidTr="00D157BC">
        <w:trPr>
          <w:trHeight w:val="437"/>
        </w:trPr>
        <w:tc>
          <w:tcPr>
            <w:tcW w:w="0" w:type="auto"/>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UC</w:t>
            </w:r>
          </w:p>
        </w:tc>
        <w:tc>
          <w:tcPr>
            <w:tcW w:w="0" w:type="auto"/>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Đăng ký phòng</w:t>
            </w:r>
          </w:p>
        </w:tc>
      </w:tr>
      <w:tr w:rsidR="00D157BC" w:rsidRPr="00D157BC" w:rsidTr="00D157BC">
        <w:tc>
          <w:tcPr>
            <w:tcW w:w="0" w:type="auto"/>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Tác nhân</w:t>
            </w:r>
          </w:p>
        </w:tc>
        <w:tc>
          <w:tcPr>
            <w:tcW w:w="0" w:type="auto"/>
          </w:tcPr>
          <w:p w:rsidR="00D157BC" w:rsidRPr="00D157BC" w:rsidRDefault="00D157BC" w:rsidP="00D354D1">
            <w:pPr>
              <w:pStyle w:val="ListParagraph"/>
              <w:spacing w:after="0" w:line="312" w:lineRule="auto"/>
              <w:ind w:left="0" w:right="-108"/>
              <w:rPr>
                <w:rFonts w:cs="Times New Roman"/>
                <w:sz w:val="26"/>
                <w:szCs w:val="26"/>
              </w:rPr>
            </w:pPr>
            <w:r w:rsidRPr="00D157BC">
              <w:rPr>
                <w:rFonts w:cs="Times New Roman"/>
                <w:sz w:val="26"/>
                <w:szCs w:val="26"/>
              </w:rPr>
              <w:t xml:space="preserve">Khách hàng, </w:t>
            </w:r>
            <w:r w:rsidR="00DC73E2">
              <w:rPr>
                <w:rFonts w:cs="Times New Roman"/>
                <w:sz w:val="26"/>
                <w:szCs w:val="26"/>
              </w:rPr>
              <w:t>Lễ tân</w:t>
            </w:r>
          </w:p>
        </w:tc>
      </w:tr>
      <w:tr w:rsidR="00D157BC" w:rsidRPr="00D157BC" w:rsidTr="00D157BC">
        <w:trPr>
          <w:trHeight w:val="411"/>
        </w:trPr>
        <w:tc>
          <w:tcPr>
            <w:tcW w:w="0" w:type="auto"/>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Mô tả</w:t>
            </w:r>
          </w:p>
        </w:tc>
        <w:tc>
          <w:tcPr>
            <w:tcW w:w="0" w:type="auto"/>
          </w:tcPr>
          <w:p w:rsidR="00D157BC" w:rsidRPr="00D157BC" w:rsidRDefault="00D157BC" w:rsidP="00D354D1">
            <w:pPr>
              <w:pStyle w:val="ListParagraph"/>
              <w:spacing w:after="0" w:line="312" w:lineRule="auto"/>
              <w:ind w:left="0" w:right="-108"/>
              <w:rPr>
                <w:rFonts w:cs="Times New Roman"/>
                <w:sz w:val="26"/>
                <w:szCs w:val="26"/>
              </w:rPr>
            </w:pPr>
            <w:r w:rsidRPr="00D157BC">
              <w:rPr>
                <w:rFonts w:cs="Times New Roman"/>
                <w:sz w:val="26"/>
                <w:szCs w:val="26"/>
              </w:rPr>
              <w:t>Khách hàng thực hiện đăng ký phòng</w:t>
            </w:r>
          </w:p>
        </w:tc>
      </w:tr>
      <w:tr w:rsidR="00D157BC" w:rsidRPr="00D157BC" w:rsidTr="00D157BC">
        <w:tc>
          <w:tcPr>
            <w:tcW w:w="0" w:type="auto"/>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Các bước thực hiện</w:t>
            </w:r>
          </w:p>
        </w:tc>
        <w:tc>
          <w:tcPr>
            <w:tcW w:w="0" w:type="auto"/>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1. KH yêu cầu đăng ký phòng</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2. </w:t>
            </w:r>
            <w:r w:rsidR="00DC73E2">
              <w:rPr>
                <w:rFonts w:cs="Times New Roman"/>
                <w:sz w:val="26"/>
                <w:szCs w:val="26"/>
              </w:rPr>
              <w:t>Lễ tân</w:t>
            </w:r>
            <w:r w:rsidRPr="00D157BC">
              <w:rPr>
                <w:rFonts w:cs="Times New Roman"/>
                <w:sz w:val="26"/>
                <w:szCs w:val="26"/>
              </w:rPr>
              <w:t xml:space="preserve"> yêu cầu KH cung cấp thông tin chọn phòng</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3. KH cung cấp thông tin yêu cầu</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4. </w:t>
            </w:r>
            <w:r w:rsidR="00DC73E2">
              <w:rPr>
                <w:rFonts w:cs="Times New Roman"/>
                <w:sz w:val="26"/>
                <w:szCs w:val="26"/>
              </w:rPr>
              <w:t>Lễ tân</w:t>
            </w:r>
            <w:r w:rsidRPr="00D157BC">
              <w:rPr>
                <w:rFonts w:cs="Times New Roman"/>
                <w:sz w:val="26"/>
                <w:szCs w:val="26"/>
              </w:rPr>
              <w:t xml:space="preserve"> cung cấp danh sách phòng trống</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5. KH chọn phòng mong muốn</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6. Nếu KH đăng ký trực tiếp, </w:t>
            </w:r>
            <w:r w:rsidR="00DC73E2">
              <w:rPr>
                <w:rFonts w:cs="Times New Roman"/>
                <w:sz w:val="26"/>
                <w:szCs w:val="26"/>
              </w:rPr>
              <w:t>lễ tân</w:t>
            </w:r>
            <w:r w:rsidRPr="00D157BC">
              <w:rPr>
                <w:rFonts w:cs="Times New Roman"/>
                <w:sz w:val="26"/>
                <w:szCs w:val="26"/>
              </w:rPr>
              <w:t xml:space="preserve"> yêu cầu CMND</w:t>
            </w:r>
          </w:p>
          <w:p w:rsidR="00D157BC" w:rsidRPr="00D157BC" w:rsidRDefault="00D157BC" w:rsidP="00D354D1">
            <w:pPr>
              <w:pStyle w:val="ListParagraph"/>
              <w:spacing w:after="0" w:line="312" w:lineRule="auto"/>
              <w:ind w:left="317" w:hanging="459"/>
              <w:rPr>
                <w:rFonts w:cs="Times New Roman"/>
                <w:sz w:val="26"/>
                <w:szCs w:val="26"/>
              </w:rPr>
            </w:pPr>
            <w:r w:rsidRPr="00D157BC">
              <w:rPr>
                <w:rFonts w:cs="Times New Roman"/>
                <w:sz w:val="26"/>
                <w:szCs w:val="26"/>
              </w:rPr>
              <w:t xml:space="preserve">      Nếu KH đăng ký qua web hoặc điện thoại thì yêu cầu chuyển khoản tiền đặt cọc phòng</w:t>
            </w:r>
          </w:p>
          <w:p w:rsidR="00D157BC" w:rsidRPr="00D157BC" w:rsidRDefault="00D157BC" w:rsidP="00D354D1">
            <w:pPr>
              <w:pStyle w:val="ListParagraph"/>
              <w:spacing w:after="0" w:line="312" w:lineRule="auto"/>
              <w:ind w:left="317" w:hanging="459"/>
              <w:rPr>
                <w:rFonts w:cs="Times New Roman"/>
                <w:sz w:val="26"/>
                <w:szCs w:val="26"/>
              </w:rPr>
            </w:pPr>
            <w:r w:rsidRPr="00D157BC">
              <w:rPr>
                <w:rFonts w:cs="Times New Roman"/>
                <w:sz w:val="26"/>
                <w:szCs w:val="26"/>
              </w:rPr>
              <w:t xml:space="preserve">  7.Kết thúc UC</w:t>
            </w:r>
          </w:p>
        </w:tc>
      </w:tr>
    </w:tbl>
    <w:p w:rsidR="00905581" w:rsidRDefault="00905581" w:rsidP="00D354D1">
      <w:pPr>
        <w:pStyle w:val="ListParagraph"/>
        <w:spacing w:after="0" w:line="312" w:lineRule="auto"/>
      </w:pPr>
    </w:p>
    <w:p w:rsidR="00905581" w:rsidRDefault="00905581">
      <w:pPr>
        <w:spacing w:after="200" w:line="276" w:lineRule="auto"/>
        <w:ind w:firstLine="0"/>
        <w:jc w:val="left"/>
        <w:rPr>
          <w:rFonts w:cstheme="minorBidi"/>
          <w:color w:val="auto"/>
          <w:sz w:val="28"/>
          <w:szCs w:val="22"/>
        </w:rPr>
      </w:pPr>
      <w:r>
        <w:br w:type="page"/>
      </w:r>
    </w:p>
    <w:p w:rsidR="008A6DEC" w:rsidRDefault="008A6DEC" w:rsidP="00213B9F">
      <w:pPr>
        <w:pStyle w:val="Heading4"/>
        <w:numPr>
          <w:ilvl w:val="0"/>
          <w:numId w:val="33"/>
        </w:numPr>
      </w:pPr>
      <w:r>
        <w:lastRenderedPageBreak/>
        <w:t>UC đăng ký dịch vụ</w:t>
      </w:r>
    </w:p>
    <w:p w:rsidR="008A6DEC" w:rsidRDefault="00C06E4E" w:rsidP="00D354D1">
      <w:pPr>
        <w:jc w:val="center"/>
      </w:pPr>
      <w:r>
        <w:rPr>
          <w:noProof/>
          <w:lang w:eastAsia="en-US"/>
        </w:rPr>
        <w:drawing>
          <wp:inline distT="0" distB="0" distL="0" distR="0" wp14:anchorId="35910C5B" wp14:editId="1893D7ED">
            <wp:extent cx="3124636" cy="1829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dkdv.png"/>
                    <pic:cNvPicPr/>
                  </pic:nvPicPr>
                  <pic:blipFill>
                    <a:blip r:embed="rId21">
                      <a:extLst>
                        <a:ext uri="{28A0092B-C50C-407E-A947-70E740481C1C}">
                          <a14:useLocalDpi xmlns:a14="http://schemas.microsoft.com/office/drawing/2010/main" val="0"/>
                        </a:ext>
                      </a:extLst>
                    </a:blip>
                    <a:stretch>
                      <a:fillRect/>
                    </a:stretch>
                  </pic:blipFill>
                  <pic:spPr>
                    <a:xfrm>
                      <a:off x="0" y="0"/>
                      <a:ext cx="3124636" cy="1829055"/>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UC</w:t>
            </w:r>
          </w:p>
        </w:tc>
        <w:tc>
          <w:tcPr>
            <w:tcW w:w="7371"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Đăng ký dịch vụ</w:t>
            </w:r>
          </w:p>
        </w:tc>
      </w:tr>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Tác nhân</w:t>
            </w:r>
          </w:p>
        </w:tc>
        <w:tc>
          <w:tcPr>
            <w:tcW w:w="7371" w:type="dxa"/>
          </w:tcPr>
          <w:p w:rsidR="00D157BC" w:rsidRPr="00D157BC" w:rsidRDefault="00D157BC" w:rsidP="00D354D1">
            <w:pPr>
              <w:pStyle w:val="ListParagraph"/>
              <w:spacing w:after="0" w:line="312" w:lineRule="auto"/>
              <w:ind w:left="0" w:right="-108"/>
              <w:rPr>
                <w:rFonts w:cs="Times New Roman"/>
                <w:sz w:val="26"/>
                <w:szCs w:val="26"/>
              </w:rPr>
            </w:pPr>
            <w:r w:rsidRPr="00D157BC">
              <w:rPr>
                <w:rFonts w:cs="Times New Roman"/>
                <w:sz w:val="26"/>
                <w:szCs w:val="26"/>
              </w:rPr>
              <w:t xml:space="preserve">Khách hàng, </w:t>
            </w:r>
            <w:r w:rsidR="00DC73E2">
              <w:rPr>
                <w:rFonts w:cs="Times New Roman"/>
                <w:sz w:val="26"/>
                <w:szCs w:val="26"/>
              </w:rPr>
              <w:t>Lễ tân</w:t>
            </w:r>
          </w:p>
        </w:tc>
      </w:tr>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Mô tả</w:t>
            </w:r>
          </w:p>
        </w:tc>
        <w:tc>
          <w:tcPr>
            <w:tcW w:w="7371" w:type="dxa"/>
          </w:tcPr>
          <w:p w:rsidR="00D157BC" w:rsidRPr="00D157BC" w:rsidRDefault="00D157BC" w:rsidP="00D354D1">
            <w:pPr>
              <w:pStyle w:val="ListParagraph"/>
              <w:spacing w:after="0" w:line="312" w:lineRule="auto"/>
              <w:ind w:left="0" w:right="-108"/>
              <w:rPr>
                <w:rFonts w:cs="Times New Roman"/>
                <w:sz w:val="26"/>
                <w:szCs w:val="26"/>
              </w:rPr>
            </w:pPr>
            <w:r w:rsidRPr="00D157BC">
              <w:rPr>
                <w:rFonts w:cs="Times New Roman"/>
                <w:sz w:val="26"/>
                <w:szCs w:val="26"/>
              </w:rPr>
              <w:t>Khách hàng thực hiện đăng ký dịch vụ</w:t>
            </w:r>
          </w:p>
        </w:tc>
      </w:tr>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Các bước thực hiện</w:t>
            </w:r>
          </w:p>
        </w:tc>
        <w:tc>
          <w:tcPr>
            <w:tcW w:w="7371"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1. KH yêu cầu đăng ký dịch vụ</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2. </w:t>
            </w:r>
            <w:r w:rsidR="00DC73E2">
              <w:rPr>
                <w:rFonts w:cs="Times New Roman"/>
                <w:sz w:val="26"/>
                <w:szCs w:val="26"/>
              </w:rPr>
              <w:t>Lễ tân</w:t>
            </w:r>
            <w:r w:rsidRPr="00D157BC">
              <w:rPr>
                <w:rFonts w:cs="Times New Roman"/>
                <w:sz w:val="26"/>
                <w:szCs w:val="26"/>
              </w:rPr>
              <w:t xml:space="preserve"> yêu cầu KH cung cấp thông tin</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3. KH cung cấp thông tin yêu cầu</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4. </w:t>
            </w:r>
            <w:r w:rsidR="00DC73E2">
              <w:rPr>
                <w:rFonts w:cs="Times New Roman"/>
                <w:sz w:val="26"/>
                <w:szCs w:val="26"/>
              </w:rPr>
              <w:t>Lễ tân</w:t>
            </w:r>
            <w:r w:rsidRPr="00D157BC">
              <w:rPr>
                <w:rFonts w:cs="Times New Roman"/>
                <w:sz w:val="26"/>
                <w:szCs w:val="26"/>
              </w:rPr>
              <w:t xml:space="preserve"> tìm kiếm thông tin </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5. Nếu khớp, </w:t>
            </w:r>
            <w:r w:rsidR="00DC73E2">
              <w:rPr>
                <w:rFonts w:cs="Times New Roman"/>
                <w:sz w:val="26"/>
                <w:szCs w:val="26"/>
              </w:rPr>
              <w:t>lễ tân</w:t>
            </w:r>
            <w:r w:rsidRPr="00D157BC">
              <w:rPr>
                <w:rFonts w:cs="Times New Roman"/>
                <w:sz w:val="26"/>
                <w:szCs w:val="26"/>
              </w:rPr>
              <w:t xml:space="preserve"> thực hiện đăng ký dịch vụ</w:t>
            </w:r>
          </w:p>
          <w:p w:rsidR="00D157BC" w:rsidRPr="00D157BC" w:rsidRDefault="00D157BC" w:rsidP="00D354D1">
            <w:pPr>
              <w:pStyle w:val="ListParagraph"/>
              <w:spacing w:after="0" w:line="312" w:lineRule="auto"/>
              <w:ind w:left="317" w:hanging="459"/>
              <w:rPr>
                <w:rFonts w:cs="Times New Roman"/>
                <w:sz w:val="26"/>
                <w:szCs w:val="26"/>
              </w:rPr>
            </w:pPr>
            <w:r w:rsidRPr="00D157BC">
              <w:rPr>
                <w:rFonts w:cs="Times New Roman"/>
                <w:sz w:val="26"/>
                <w:szCs w:val="26"/>
              </w:rPr>
              <w:t xml:space="preserve">      Nếu không khớp, yêu cầu kiểm tra lại</w:t>
            </w:r>
          </w:p>
          <w:p w:rsidR="00D157BC" w:rsidRPr="00D157BC" w:rsidRDefault="00D157BC" w:rsidP="00D354D1">
            <w:pPr>
              <w:ind w:left="317" w:hanging="317"/>
            </w:pPr>
            <w:r w:rsidRPr="00D157BC">
              <w:t>6. Thông báo lại với KH</w:t>
            </w:r>
          </w:p>
          <w:p w:rsidR="00D157BC" w:rsidRPr="00D157BC" w:rsidRDefault="00D157BC" w:rsidP="00D354D1">
            <w:pPr>
              <w:ind w:firstLine="0"/>
            </w:pPr>
            <w:r w:rsidRPr="00D157BC">
              <w:t>7. Kết thúc UC</w:t>
            </w:r>
          </w:p>
        </w:tc>
      </w:tr>
    </w:tbl>
    <w:p w:rsidR="00905581" w:rsidRDefault="00905581" w:rsidP="00D354D1">
      <w:pPr>
        <w:jc w:val="left"/>
      </w:pPr>
    </w:p>
    <w:p w:rsidR="00905581" w:rsidRDefault="00905581">
      <w:pPr>
        <w:spacing w:after="200" w:line="276" w:lineRule="auto"/>
        <w:ind w:firstLine="0"/>
        <w:jc w:val="left"/>
      </w:pPr>
      <w:r>
        <w:br w:type="page"/>
      </w:r>
    </w:p>
    <w:p w:rsidR="008A6DEC" w:rsidRDefault="008A6DEC" w:rsidP="00213B9F">
      <w:pPr>
        <w:pStyle w:val="Heading4"/>
        <w:numPr>
          <w:ilvl w:val="0"/>
          <w:numId w:val="33"/>
        </w:numPr>
      </w:pPr>
      <w:r>
        <w:lastRenderedPageBreak/>
        <w:t>UC thay đổi thông tin</w:t>
      </w:r>
    </w:p>
    <w:p w:rsidR="008A6DEC" w:rsidRDefault="00E640B7" w:rsidP="00D354D1">
      <w:pPr>
        <w:jc w:val="center"/>
      </w:pPr>
      <w:r>
        <w:rPr>
          <w:noProof/>
          <w:lang w:eastAsia="en-US"/>
        </w:rPr>
        <w:drawing>
          <wp:inline distT="0" distB="0" distL="0" distR="0" wp14:anchorId="7ACF62E8" wp14:editId="011246E3">
            <wp:extent cx="4143954" cy="198147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thaydoitt.png"/>
                    <pic:cNvPicPr/>
                  </pic:nvPicPr>
                  <pic:blipFill>
                    <a:blip r:embed="rId22">
                      <a:extLst>
                        <a:ext uri="{28A0092B-C50C-407E-A947-70E740481C1C}">
                          <a14:useLocalDpi xmlns:a14="http://schemas.microsoft.com/office/drawing/2010/main" val="0"/>
                        </a:ext>
                      </a:extLst>
                    </a:blip>
                    <a:stretch>
                      <a:fillRect/>
                    </a:stretch>
                  </pic:blipFill>
                  <pic:spPr>
                    <a:xfrm>
                      <a:off x="0" y="0"/>
                      <a:ext cx="4143954" cy="1981477"/>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313586" w:rsidRPr="00313586" w:rsidTr="000B3740">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UC</w:t>
            </w:r>
          </w:p>
        </w:tc>
        <w:tc>
          <w:tcPr>
            <w:tcW w:w="7371"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Thay đổi thông tin</w:t>
            </w:r>
          </w:p>
        </w:tc>
      </w:tr>
      <w:tr w:rsidR="00313586" w:rsidRPr="00313586" w:rsidTr="000B3740">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Tác nhân</w:t>
            </w:r>
          </w:p>
        </w:tc>
        <w:tc>
          <w:tcPr>
            <w:tcW w:w="7371" w:type="dxa"/>
          </w:tcPr>
          <w:p w:rsidR="00313586" w:rsidRPr="00313586" w:rsidRDefault="00313586" w:rsidP="00D354D1">
            <w:pPr>
              <w:pStyle w:val="ListParagraph"/>
              <w:spacing w:after="0" w:line="312" w:lineRule="auto"/>
              <w:ind w:left="0" w:right="-108"/>
              <w:rPr>
                <w:rFonts w:cs="Times New Roman"/>
                <w:sz w:val="26"/>
                <w:szCs w:val="26"/>
              </w:rPr>
            </w:pPr>
            <w:r w:rsidRPr="00313586">
              <w:rPr>
                <w:rFonts w:cs="Times New Roman"/>
                <w:sz w:val="26"/>
                <w:szCs w:val="26"/>
              </w:rPr>
              <w:t xml:space="preserve">Khách hàng, </w:t>
            </w:r>
            <w:r>
              <w:rPr>
                <w:rFonts w:cs="Times New Roman"/>
                <w:sz w:val="26"/>
                <w:szCs w:val="26"/>
              </w:rPr>
              <w:t>Lễ tân</w:t>
            </w:r>
          </w:p>
        </w:tc>
      </w:tr>
      <w:tr w:rsidR="00313586" w:rsidRPr="00313586" w:rsidTr="000B3740">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Mô tả</w:t>
            </w:r>
          </w:p>
        </w:tc>
        <w:tc>
          <w:tcPr>
            <w:tcW w:w="7371" w:type="dxa"/>
          </w:tcPr>
          <w:p w:rsidR="00313586" w:rsidRPr="00313586" w:rsidRDefault="00313586" w:rsidP="00D354D1">
            <w:pPr>
              <w:pStyle w:val="ListParagraph"/>
              <w:spacing w:after="0" w:line="312" w:lineRule="auto"/>
              <w:ind w:left="0" w:right="-108"/>
              <w:rPr>
                <w:rFonts w:cs="Times New Roman"/>
                <w:sz w:val="26"/>
                <w:szCs w:val="26"/>
              </w:rPr>
            </w:pPr>
            <w:r w:rsidRPr="00313586">
              <w:rPr>
                <w:rFonts w:cs="Times New Roman"/>
                <w:sz w:val="26"/>
                <w:szCs w:val="26"/>
              </w:rPr>
              <w:t xml:space="preserve">Khách hàng thực hiện thay đổi thông </w:t>
            </w:r>
            <w:r>
              <w:rPr>
                <w:rFonts w:cs="Times New Roman"/>
                <w:sz w:val="26"/>
                <w:szCs w:val="26"/>
              </w:rPr>
              <w:t>tin</w:t>
            </w:r>
          </w:p>
        </w:tc>
      </w:tr>
      <w:tr w:rsidR="00313586" w:rsidRPr="00313586" w:rsidTr="000B3740">
        <w:trPr>
          <w:trHeight w:val="3319"/>
        </w:trPr>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Các bước thực hiện</w:t>
            </w:r>
          </w:p>
        </w:tc>
        <w:tc>
          <w:tcPr>
            <w:tcW w:w="7371"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1. KH muốn đổ</w:t>
            </w:r>
            <w:r>
              <w:rPr>
                <w:rFonts w:cs="Times New Roman"/>
                <w:sz w:val="26"/>
                <w:szCs w:val="26"/>
              </w:rPr>
              <w:t>i thông tin</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 xml:space="preserve">2. </w:t>
            </w:r>
            <w:r>
              <w:rPr>
                <w:rFonts w:cs="Times New Roman"/>
                <w:sz w:val="26"/>
                <w:szCs w:val="26"/>
              </w:rPr>
              <w:t>Lễ tân</w:t>
            </w:r>
            <w:r w:rsidRPr="00313586">
              <w:rPr>
                <w:rFonts w:cs="Times New Roman"/>
                <w:sz w:val="26"/>
                <w:szCs w:val="26"/>
              </w:rPr>
              <w:t xml:space="preserve"> yêu cầu KH cung cấ</w:t>
            </w:r>
            <w:r>
              <w:rPr>
                <w:rFonts w:cs="Times New Roman"/>
                <w:sz w:val="26"/>
                <w:szCs w:val="26"/>
              </w:rPr>
              <w:t>p thông tin</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3. KH cung cấp thông tin yêu cầu</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 xml:space="preserve">4. </w:t>
            </w:r>
            <w:r>
              <w:rPr>
                <w:rFonts w:cs="Times New Roman"/>
                <w:sz w:val="26"/>
                <w:szCs w:val="26"/>
              </w:rPr>
              <w:t>Lễ tân</w:t>
            </w:r>
            <w:r w:rsidRPr="00313586">
              <w:rPr>
                <w:rFonts w:cs="Times New Roman"/>
                <w:sz w:val="26"/>
                <w:szCs w:val="26"/>
              </w:rPr>
              <w:t xml:space="preserve"> đối chiếu thông tin </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 xml:space="preserve">5. Nếu khớp, </w:t>
            </w:r>
            <w:r>
              <w:rPr>
                <w:rFonts w:cs="Times New Roman"/>
                <w:sz w:val="26"/>
                <w:szCs w:val="26"/>
              </w:rPr>
              <w:t>lễ tân</w:t>
            </w:r>
            <w:r w:rsidRPr="00313586">
              <w:rPr>
                <w:rFonts w:cs="Times New Roman"/>
                <w:sz w:val="26"/>
                <w:szCs w:val="26"/>
              </w:rPr>
              <w:t xml:space="preserve"> yêu cầu thông tin thay đổi</w:t>
            </w:r>
          </w:p>
          <w:p w:rsidR="00313586" w:rsidRPr="00313586" w:rsidRDefault="00313586" w:rsidP="00D354D1">
            <w:pPr>
              <w:pStyle w:val="ListParagraph"/>
              <w:spacing w:after="0" w:line="312" w:lineRule="auto"/>
              <w:ind w:left="317" w:hanging="459"/>
              <w:rPr>
                <w:rFonts w:cs="Times New Roman"/>
                <w:sz w:val="26"/>
                <w:szCs w:val="26"/>
              </w:rPr>
            </w:pPr>
            <w:r w:rsidRPr="00313586">
              <w:rPr>
                <w:rFonts w:cs="Times New Roman"/>
                <w:sz w:val="26"/>
                <w:szCs w:val="26"/>
              </w:rPr>
              <w:t xml:space="preserve">      Nếu không khớp, yêu cầu kiểm tra lại</w:t>
            </w:r>
          </w:p>
          <w:p w:rsidR="00313586" w:rsidRPr="00313586" w:rsidRDefault="00313586" w:rsidP="00D354D1">
            <w:pPr>
              <w:pStyle w:val="ListParagraph"/>
              <w:spacing w:after="0" w:line="312" w:lineRule="auto"/>
              <w:ind w:left="317" w:hanging="459"/>
              <w:rPr>
                <w:rFonts w:cs="Times New Roman"/>
                <w:sz w:val="26"/>
                <w:szCs w:val="26"/>
              </w:rPr>
            </w:pPr>
            <w:r w:rsidRPr="00313586">
              <w:rPr>
                <w:rFonts w:cs="Times New Roman"/>
                <w:sz w:val="26"/>
                <w:szCs w:val="26"/>
              </w:rPr>
              <w:t xml:space="preserve">  6. KH cung cấp thông tin muốn thay đổi</w:t>
            </w:r>
          </w:p>
          <w:p w:rsidR="00313586" w:rsidRPr="00313586" w:rsidRDefault="00313586" w:rsidP="00D354D1">
            <w:pPr>
              <w:pStyle w:val="ListParagraph"/>
              <w:spacing w:after="0" w:line="312" w:lineRule="auto"/>
              <w:ind w:left="317" w:hanging="459"/>
              <w:rPr>
                <w:rFonts w:cs="Times New Roman"/>
                <w:sz w:val="26"/>
                <w:szCs w:val="26"/>
              </w:rPr>
            </w:pPr>
            <w:r w:rsidRPr="00313586">
              <w:rPr>
                <w:rFonts w:cs="Times New Roman"/>
                <w:sz w:val="26"/>
                <w:szCs w:val="26"/>
              </w:rPr>
              <w:t xml:space="preserve">  7. </w:t>
            </w:r>
            <w:r>
              <w:rPr>
                <w:rFonts w:cs="Times New Roman"/>
                <w:sz w:val="26"/>
                <w:szCs w:val="26"/>
              </w:rPr>
              <w:t>Lễ tân</w:t>
            </w:r>
            <w:r w:rsidRPr="00313586">
              <w:rPr>
                <w:rFonts w:cs="Times New Roman"/>
                <w:sz w:val="26"/>
                <w:szCs w:val="26"/>
              </w:rPr>
              <w:t xml:space="preserve"> thay đổi và thông báo cho KH</w:t>
            </w:r>
          </w:p>
          <w:p w:rsidR="00313586" w:rsidRPr="00313586" w:rsidRDefault="00313586" w:rsidP="00D354D1">
            <w:pPr>
              <w:pStyle w:val="ListParagraph"/>
              <w:spacing w:after="0" w:line="312" w:lineRule="auto"/>
              <w:ind w:left="317" w:hanging="459"/>
              <w:rPr>
                <w:rFonts w:cs="Times New Roman"/>
                <w:sz w:val="26"/>
                <w:szCs w:val="26"/>
              </w:rPr>
            </w:pPr>
            <w:r w:rsidRPr="00313586">
              <w:rPr>
                <w:rFonts w:cs="Times New Roman"/>
                <w:sz w:val="26"/>
                <w:szCs w:val="26"/>
              </w:rPr>
              <w:t xml:space="preserve">  8. Kết thúc UC</w:t>
            </w:r>
          </w:p>
        </w:tc>
      </w:tr>
    </w:tbl>
    <w:p w:rsidR="00313586" w:rsidRDefault="00313586" w:rsidP="00D354D1">
      <w:pPr>
        <w:jc w:val="left"/>
      </w:pPr>
    </w:p>
    <w:p w:rsidR="00905581" w:rsidRDefault="00905581">
      <w:pPr>
        <w:spacing w:after="200" w:line="276" w:lineRule="auto"/>
        <w:ind w:firstLine="0"/>
        <w:jc w:val="left"/>
      </w:pPr>
      <w:r>
        <w:br w:type="page"/>
      </w:r>
    </w:p>
    <w:p w:rsidR="008A6DEC" w:rsidRDefault="008A6DEC" w:rsidP="00213B9F">
      <w:pPr>
        <w:pStyle w:val="Heading4"/>
        <w:numPr>
          <w:ilvl w:val="0"/>
          <w:numId w:val="33"/>
        </w:numPr>
      </w:pPr>
      <w:r>
        <w:lastRenderedPageBreak/>
        <w:t>UC thanh toán</w:t>
      </w:r>
    </w:p>
    <w:p w:rsidR="008A6DEC" w:rsidRDefault="00D157BC" w:rsidP="00D354D1">
      <w:pPr>
        <w:pStyle w:val="ListParagraph"/>
        <w:spacing w:after="0" w:line="312" w:lineRule="auto"/>
        <w:jc w:val="center"/>
      </w:pPr>
      <w:r>
        <w:rPr>
          <w:noProof/>
          <w:lang w:eastAsia="en-US"/>
        </w:rPr>
        <w:drawing>
          <wp:inline distT="0" distB="0" distL="0" distR="0" wp14:anchorId="35361575" wp14:editId="76E1FCAC">
            <wp:extent cx="4172533" cy="21720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thanhtoan.png"/>
                    <pic:cNvPicPr/>
                  </pic:nvPicPr>
                  <pic:blipFill>
                    <a:blip r:embed="rId23">
                      <a:extLst>
                        <a:ext uri="{28A0092B-C50C-407E-A947-70E740481C1C}">
                          <a14:useLocalDpi xmlns:a14="http://schemas.microsoft.com/office/drawing/2010/main" val="0"/>
                        </a:ext>
                      </a:extLst>
                    </a:blip>
                    <a:stretch>
                      <a:fillRect/>
                    </a:stretch>
                  </pic:blipFill>
                  <pic:spPr>
                    <a:xfrm>
                      <a:off x="0" y="0"/>
                      <a:ext cx="4172533" cy="2172003"/>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UC</w:t>
            </w:r>
          </w:p>
        </w:tc>
        <w:tc>
          <w:tcPr>
            <w:tcW w:w="7371"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Thanh toán</w:t>
            </w:r>
          </w:p>
        </w:tc>
      </w:tr>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Tác nhân</w:t>
            </w:r>
          </w:p>
        </w:tc>
        <w:tc>
          <w:tcPr>
            <w:tcW w:w="7371" w:type="dxa"/>
          </w:tcPr>
          <w:p w:rsidR="00D157BC" w:rsidRPr="00D157BC" w:rsidRDefault="00D157BC" w:rsidP="00D354D1">
            <w:pPr>
              <w:pStyle w:val="ListParagraph"/>
              <w:spacing w:after="0" w:line="312" w:lineRule="auto"/>
              <w:ind w:left="0" w:right="-108"/>
              <w:rPr>
                <w:rFonts w:cs="Times New Roman"/>
                <w:sz w:val="26"/>
                <w:szCs w:val="26"/>
              </w:rPr>
            </w:pPr>
            <w:r w:rsidRPr="00D157BC">
              <w:rPr>
                <w:rFonts w:cs="Times New Roman"/>
                <w:sz w:val="26"/>
                <w:szCs w:val="26"/>
              </w:rPr>
              <w:t xml:space="preserve">Khách hàng, </w:t>
            </w:r>
            <w:r w:rsidR="00DC73E2">
              <w:rPr>
                <w:rFonts w:cs="Times New Roman"/>
                <w:sz w:val="26"/>
                <w:szCs w:val="26"/>
              </w:rPr>
              <w:t>Lễ tân</w:t>
            </w:r>
          </w:p>
        </w:tc>
      </w:tr>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Mô tả</w:t>
            </w:r>
          </w:p>
        </w:tc>
        <w:tc>
          <w:tcPr>
            <w:tcW w:w="7371" w:type="dxa"/>
          </w:tcPr>
          <w:p w:rsidR="00D157BC" w:rsidRPr="00D157BC" w:rsidRDefault="00D157BC" w:rsidP="00D354D1">
            <w:pPr>
              <w:pStyle w:val="ListParagraph"/>
              <w:spacing w:after="0" w:line="312" w:lineRule="auto"/>
              <w:ind w:left="0" w:right="-108"/>
              <w:rPr>
                <w:rFonts w:cs="Times New Roman"/>
                <w:sz w:val="26"/>
                <w:szCs w:val="26"/>
              </w:rPr>
            </w:pPr>
            <w:r w:rsidRPr="00D157BC">
              <w:rPr>
                <w:rFonts w:cs="Times New Roman"/>
                <w:sz w:val="26"/>
                <w:szCs w:val="26"/>
              </w:rPr>
              <w:t>Khách hàng thực hiện thanh toán</w:t>
            </w:r>
          </w:p>
        </w:tc>
      </w:tr>
      <w:tr w:rsidR="00D157BC" w:rsidRPr="00D157BC" w:rsidTr="00D157BC">
        <w:tc>
          <w:tcPr>
            <w:tcW w:w="1940"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Các bước thực hiện</w:t>
            </w:r>
          </w:p>
        </w:tc>
        <w:tc>
          <w:tcPr>
            <w:tcW w:w="7371" w:type="dxa"/>
          </w:tcPr>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1. KH yêu cầu đăng ký thanh toán</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2. </w:t>
            </w:r>
            <w:r w:rsidR="00DC73E2">
              <w:rPr>
                <w:rFonts w:cs="Times New Roman"/>
                <w:sz w:val="26"/>
                <w:szCs w:val="26"/>
              </w:rPr>
              <w:t>Lễ tân</w:t>
            </w:r>
            <w:r w:rsidRPr="00D157BC">
              <w:rPr>
                <w:rFonts w:cs="Times New Roman"/>
                <w:sz w:val="26"/>
                <w:szCs w:val="26"/>
              </w:rPr>
              <w:t xml:space="preserve"> yêu cầu KH cung cấp thông tin</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3. KH cung cấp thông tin yêu cầu</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4. </w:t>
            </w:r>
            <w:r w:rsidR="00DC73E2">
              <w:rPr>
                <w:rFonts w:cs="Times New Roman"/>
                <w:sz w:val="26"/>
                <w:szCs w:val="26"/>
              </w:rPr>
              <w:t>Lễ tân</w:t>
            </w:r>
            <w:r w:rsidRPr="00D157BC">
              <w:rPr>
                <w:rFonts w:cs="Times New Roman"/>
                <w:sz w:val="26"/>
                <w:szCs w:val="26"/>
              </w:rPr>
              <w:t xml:space="preserve"> tìm kiếm thông tin </w:t>
            </w:r>
          </w:p>
          <w:p w:rsidR="00D157BC" w:rsidRPr="00D157BC" w:rsidRDefault="00D157BC" w:rsidP="00D354D1">
            <w:pPr>
              <w:pStyle w:val="ListParagraph"/>
              <w:spacing w:after="0" w:line="312" w:lineRule="auto"/>
              <w:ind w:left="0"/>
              <w:rPr>
                <w:rFonts w:cs="Times New Roman"/>
                <w:sz w:val="26"/>
                <w:szCs w:val="26"/>
              </w:rPr>
            </w:pPr>
            <w:r w:rsidRPr="00D157BC">
              <w:rPr>
                <w:rFonts w:cs="Times New Roman"/>
                <w:sz w:val="26"/>
                <w:szCs w:val="26"/>
              </w:rPr>
              <w:t xml:space="preserve">5. Nếu khớp, </w:t>
            </w:r>
            <w:r w:rsidR="00DC73E2">
              <w:rPr>
                <w:rFonts w:cs="Times New Roman"/>
                <w:sz w:val="26"/>
                <w:szCs w:val="26"/>
              </w:rPr>
              <w:t>lễ tân</w:t>
            </w:r>
            <w:r w:rsidRPr="00D157BC">
              <w:rPr>
                <w:rFonts w:cs="Times New Roman"/>
                <w:sz w:val="26"/>
                <w:szCs w:val="26"/>
              </w:rPr>
              <w:t xml:space="preserve"> in hóa đơn và yêu cầu thanh toán</w:t>
            </w:r>
          </w:p>
          <w:p w:rsidR="00D157BC" w:rsidRPr="00D157BC" w:rsidRDefault="00D157BC" w:rsidP="00D354D1">
            <w:pPr>
              <w:pStyle w:val="ListParagraph"/>
              <w:spacing w:after="0" w:line="312" w:lineRule="auto"/>
              <w:ind w:left="317" w:hanging="459"/>
              <w:rPr>
                <w:rFonts w:cs="Times New Roman"/>
                <w:sz w:val="26"/>
                <w:szCs w:val="26"/>
              </w:rPr>
            </w:pPr>
            <w:r w:rsidRPr="00D157BC">
              <w:rPr>
                <w:rFonts w:cs="Times New Roman"/>
                <w:sz w:val="26"/>
                <w:szCs w:val="26"/>
              </w:rPr>
              <w:t xml:space="preserve">      Nếu không khớp, yêu cầu kiểm tra lại</w:t>
            </w:r>
          </w:p>
          <w:p w:rsidR="00D157BC" w:rsidRPr="00D157BC" w:rsidRDefault="00D157BC" w:rsidP="00D354D1">
            <w:pPr>
              <w:ind w:left="317" w:hanging="317"/>
            </w:pPr>
            <w:r w:rsidRPr="00D157BC">
              <w:t>6. Nếu KH đồng ý, thực hiện thanh toán</w:t>
            </w:r>
          </w:p>
          <w:p w:rsidR="00D157BC" w:rsidRPr="00D157BC" w:rsidRDefault="00D157BC" w:rsidP="00D354D1">
            <w:pPr>
              <w:ind w:left="317" w:hanging="317"/>
            </w:pPr>
            <w:r w:rsidRPr="00D157BC">
              <w:t xml:space="preserve">    Nếu không đồng ý, yêu cầu kiểm tra lại</w:t>
            </w:r>
          </w:p>
          <w:p w:rsidR="00D157BC" w:rsidRPr="00D157BC" w:rsidRDefault="00D157BC" w:rsidP="00D354D1">
            <w:pPr>
              <w:ind w:firstLine="0"/>
            </w:pPr>
            <w:r w:rsidRPr="00D157BC">
              <w:t xml:space="preserve">7. </w:t>
            </w:r>
            <w:r w:rsidR="00DC73E2">
              <w:t>Lễ tân</w:t>
            </w:r>
            <w:r w:rsidRPr="00D157BC">
              <w:t xml:space="preserve"> đóng dấu đã thanh toán khi KH trả đầy đủ</w:t>
            </w:r>
          </w:p>
          <w:p w:rsidR="00D157BC" w:rsidRPr="00D157BC" w:rsidRDefault="00D157BC" w:rsidP="00D354D1">
            <w:pPr>
              <w:ind w:firstLine="0"/>
            </w:pPr>
            <w:r w:rsidRPr="00D157BC">
              <w:t>8. Kết thúc UC</w:t>
            </w:r>
          </w:p>
        </w:tc>
      </w:tr>
    </w:tbl>
    <w:p w:rsidR="008A6DEC" w:rsidRDefault="008A6DEC" w:rsidP="00D354D1"/>
    <w:p w:rsidR="0053644F" w:rsidRDefault="00BE37AE" w:rsidP="00213B9F">
      <w:pPr>
        <w:pStyle w:val="Heading4"/>
        <w:numPr>
          <w:ilvl w:val="0"/>
          <w:numId w:val="33"/>
        </w:numPr>
      </w:pPr>
      <w:r>
        <w:lastRenderedPageBreak/>
        <w:t>UC</w:t>
      </w:r>
      <w:r w:rsidR="0053644F">
        <w:t xml:space="preserve"> quản lý khách hàng</w:t>
      </w:r>
    </w:p>
    <w:p w:rsidR="0053644F" w:rsidRDefault="00B87A00" w:rsidP="00D354D1">
      <w:pPr>
        <w:jc w:val="center"/>
      </w:pPr>
      <w:r>
        <w:rPr>
          <w:noProof/>
          <w:lang w:eastAsia="en-US"/>
        </w:rPr>
        <w:drawing>
          <wp:inline distT="0" distB="0" distL="0" distR="0" wp14:anchorId="56A74FA7" wp14:editId="6BA790CF">
            <wp:extent cx="3724795" cy="434400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QuanliKH.png"/>
                    <pic:cNvPicPr/>
                  </pic:nvPicPr>
                  <pic:blipFill>
                    <a:blip r:embed="rId24">
                      <a:extLst>
                        <a:ext uri="{28A0092B-C50C-407E-A947-70E740481C1C}">
                          <a14:useLocalDpi xmlns:a14="http://schemas.microsoft.com/office/drawing/2010/main" val="0"/>
                        </a:ext>
                      </a:extLst>
                    </a:blip>
                    <a:stretch>
                      <a:fillRect/>
                    </a:stretch>
                  </pic:blipFill>
                  <pic:spPr>
                    <a:xfrm>
                      <a:off x="0" y="0"/>
                      <a:ext cx="3724795" cy="4344007"/>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UC</w:t>
            </w:r>
          </w:p>
        </w:tc>
        <w:tc>
          <w:tcPr>
            <w:tcW w:w="7371"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Quản lý K</w:t>
            </w:r>
            <w:r w:rsidR="0090287C">
              <w:rPr>
                <w:rFonts w:cs="Times New Roman"/>
                <w:sz w:val="26"/>
                <w:szCs w:val="26"/>
              </w:rPr>
              <w:t xml:space="preserve">hách </w:t>
            </w:r>
            <w:r w:rsidRPr="00B87A00">
              <w:rPr>
                <w:rFonts w:cs="Times New Roman"/>
                <w:sz w:val="26"/>
                <w:szCs w:val="26"/>
              </w:rPr>
              <w:t>H</w:t>
            </w:r>
            <w:r w:rsidR="0090287C">
              <w:rPr>
                <w:rFonts w:cs="Times New Roman"/>
                <w:sz w:val="26"/>
                <w:szCs w:val="26"/>
              </w:rPr>
              <w:t>àng</w:t>
            </w:r>
          </w:p>
        </w:tc>
      </w:tr>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Tác nhân</w:t>
            </w:r>
          </w:p>
        </w:tc>
        <w:tc>
          <w:tcPr>
            <w:tcW w:w="7371" w:type="dxa"/>
          </w:tcPr>
          <w:p w:rsidR="00B87A00" w:rsidRPr="00B87A00" w:rsidRDefault="00DC73E2" w:rsidP="00D354D1">
            <w:pPr>
              <w:pStyle w:val="ListParagraph"/>
              <w:spacing w:after="0" w:line="312" w:lineRule="auto"/>
              <w:ind w:left="0" w:right="-108"/>
              <w:rPr>
                <w:rFonts w:cs="Times New Roman"/>
                <w:sz w:val="26"/>
                <w:szCs w:val="26"/>
              </w:rPr>
            </w:pPr>
            <w:r>
              <w:rPr>
                <w:rFonts w:cs="Times New Roman"/>
                <w:sz w:val="26"/>
                <w:szCs w:val="26"/>
              </w:rPr>
              <w:t>Lễ tân</w:t>
            </w:r>
            <w:r w:rsidR="00B87A00" w:rsidRPr="00B87A00">
              <w:rPr>
                <w:rFonts w:cs="Times New Roman"/>
                <w:sz w:val="26"/>
                <w:szCs w:val="26"/>
              </w:rPr>
              <w:t xml:space="preserve"> hoặc nhân viên quản lý</w:t>
            </w:r>
          </w:p>
        </w:tc>
      </w:tr>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Mô tả</w:t>
            </w:r>
          </w:p>
        </w:tc>
        <w:tc>
          <w:tcPr>
            <w:tcW w:w="7371" w:type="dxa"/>
          </w:tcPr>
          <w:p w:rsidR="00B87A00" w:rsidRPr="00B87A00" w:rsidRDefault="00DC73E2" w:rsidP="00D354D1">
            <w:pPr>
              <w:pStyle w:val="ListParagraph"/>
              <w:spacing w:after="0" w:line="312" w:lineRule="auto"/>
              <w:ind w:left="0" w:right="-108"/>
              <w:rPr>
                <w:rFonts w:cs="Times New Roman"/>
                <w:sz w:val="26"/>
                <w:szCs w:val="26"/>
              </w:rPr>
            </w:pPr>
            <w:r>
              <w:rPr>
                <w:rFonts w:cs="Times New Roman"/>
                <w:sz w:val="26"/>
                <w:szCs w:val="26"/>
              </w:rPr>
              <w:t>Lễ tân</w:t>
            </w:r>
            <w:r w:rsidR="00B87A00" w:rsidRPr="00B87A00">
              <w:rPr>
                <w:rFonts w:cs="Times New Roman"/>
                <w:sz w:val="26"/>
                <w:szCs w:val="26"/>
              </w:rPr>
              <w:t xml:space="preserve"> thêm/sửa/xóa khách hàng</w:t>
            </w:r>
          </w:p>
        </w:tc>
      </w:tr>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Các bước thực hiện</w:t>
            </w:r>
          </w:p>
        </w:tc>
        <w:tc>
          <w:tcPr>
            <w:tcW w:w="7371"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1. </w:t>
            </w:r>
            <w:r w:rsidR="00DC73E2">
              <w:rPr>
                <w:rFonts w:cs="Times New Roman"/>
                <w:sz w:val="26"/>
                <w:szCs w:val="26"/>
              </w:rPr>
              <w:t>Lễ tân</w:t>
            </w:r>
            <w:r w:rsidRPr="00B87A00">
              <w:rPr>
                <w:rFonts w:cs="Times New Roman"/>
                <w:sz w:val="26"/>
                <w:szCs w:val="26"/>
              </w:rPr>
              <w:t xml:space="preserve"> đăng nhập hệ thống</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2. Mở chức năng Quản lý KH</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3. Điền thông tin KH </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4. Tìm kiếm thông tin </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5. Nếu khớp, </w:t>
            </w:r>
            <w:r w:rsidR="00DC73E2">
              <w:rPr>
                <w:rFonts w:cs="Times New Roman"/>
                <w:sz w:val="26"/>
                <w:szCs w:val="26"/>
              </w:rPr>
              <w:t>lễ tân</w:t>
            </w:r>
            <w:r w:rsidRPr="00B87A00">
              <w:rPr>
                <w:rFonts w:cs="Times New Roman"/>
                <w:sz w:val="26"/>
                <w:szCs w:val="26"/>
              </w:rPr>
              <w:t xml:space="preserve"> có thể thực hiện sửa/xóa KH</w:t>
            </w:r>
          </w:p>
          <w:p w:rsidR="00B87A00" w:rsidRPr="00B87A00" w:rsidRDefault="00B87A00" w:rsidP="00D354D1">
            <w:pPr>
              <w:pStyle w:val="ListParagraph"/>
              <w:spacing w:after="0" w:line="312" w:lineRule="auto"/>
              <w:ind w:left="317" w:hanging="459"/>
              <w:rPr>
                <w:rFonts w:cs="Times New Roman"/>
                <w:sz w:val="26"/>
                <w:szCs w:val="26"/>
              </w:rPr>
            </w:pPr>
            <w:r w:rsidRPr="00B87A00">
              <w:rPr>
                <w:rFonts w:cs="Times New Roman"/>
                <w:sz w:val="26"/>
                <w:szCs w:val="26"/>
              </w:rPr>
              <w:t xml:space="preserve">      Nếu không khớp, thêm mới KH</w:t>
            </w:r>
          </w:p>
          <w:p w:rsidR="00B87A00" w:rsidRPr="00B87A00" w:rsidRDefault="00B87A00" w:rsidP="00D354D1">
            <w:pPr>
              <w:ind w:left="317" w:hanging="317"/>
            </w:pPr>
            <w:r w:rsidRPr="00B87A00">
              <w:t>6. Kết thúc UC</w:t>
            </w:r>
          </w:p>
        </w:tc>
      </w:tr>
    </w:tbl>
    <w:p w:rsidR="00B87A00" w:rsidRDefault="00B87A00" w:rsidP="00D354D1">
      <w:pPr>
        <w:jc w:val="left"/>
      </w:pPr>
    </w:p>
    <w:p w:rsidR="0053644F" w:rsidRDefault="0053644F" w:rsidP="00213B9F">
      <w:pPr>
        <w:pStyle w:val="Heading4"/>
        <w:numPr>
          <w:ilvl w:val="0"/>
          <w:numId w:val="33"/>
        </w:numPr>
      </w:pPr>
      <w:r>
        <w:lastRenderedPageBreak/>
        <w:t>UC thay đổi trạng thái phòng</w:t>
      </w:r>
    </w:p>
    <w:p w:rsidR="0053644F" w:rsidRDefault="00310E4A" w:rsidP="00D354D1">
      <w:pPr>
        <w:jc w:val="center"/>
      </w:pPr>
      <w:r>
        <w:rPr>
          <w:noProof/>
          <w:lang w:eastAsia="en-US"/>
        </w:rPr>
        <w:drawing>
          <wp:inline distT="0" distB="0" distL="0" distR="0" wp14:anchorId="166B388F" wp14:editId="2A6573E2">
            <wp:extent cx="3372321" cy="4143954"/>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TDTTP.png"/>
                    <pic:cNvPicPr/>
                  </pic:nvPicPr>
                  <pic:blipFill>
                    <a:blip r:embed="rId25">
                      <a:extLst>
                        <a:ext uri="{28A0092B-C50C-407E-A947-70E740481C1C}">
                          <a14:useLocalDpi xmlns:a14="http://schemas.microsoft.com/office/drawing/2010/main" val="0"/>
                        </a:ext>
                      </a:extLst>
                    </a:blip>
                    <a:stretch>
                      <a:fillRect/>
                    </a:stretch>
                  </pic:blipFill>
                  <pic:spPr>
                    <a:xfrm>
                      <a:off x="0" y="0"/>
                      <a:ext cx="3372321" cy="4143954"/>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313586" w:rsidRPr="00313586" w:rsidTr="000B3740">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UC</w:t>
            </w:r>
          </w:p>
        </w:tc>
        <w:tc>
          <w:tcPr>
            <w:tcW w:w="7371"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Cập nhật trạng thái phòng</w:t>
            </w:r>
          </w:p>
        </w:tc>
      </w:tr>
      <w:tr w:rsidR="00313586" w:rsidRPr="00313586" w:rsidTr="000B3740">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Tác nhân</w:t>
            </w:r>
          </w:p>
        </w:tc>
        <w:tc>
          <w:tcPr>
            <w:tcW w:w="7371" w:type="dxa"/>
          </w:tcPr>
          <w:p w:rsidR="00313586" w:rsidRPr="00313586" w:rsidRDefault="00313586" w:rsidP="009336E3">
            <w:pPr>
              <w:pStyle w:val="ListParagraph"/>
              <w:spacing w:after="0" w:line="312" w:lineRule="auto"/>
              <w:ind w:left="0" w:right="-108"/>
              <w:rPr>
                <w:rFonts w:cs="Times New Roman"/>
                <w:sz w:val="26"/>
                <w:szCs w:val="26"/>
              </w:rPr>
            </w:pPr>
            <w:r>
              <w:rPr>
                <w:rFonts w:cs="Times New Roman"/>
                <w:sz w:val="26"/>
                <w:szCs w:val="26"/>
              </w:rPr>
              <w:t>Lễ tân</w:t>
            </w:r>
          </w:p>
        </w:tc>
      </w:tr>
      <w:tr w:rsidR="00313586" w:rsidRPr="00313586" w:rsidTr="000B3740">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Mô tả</w:t>
            </w:r>
          </w:p>
        </w:tc>
        <w:tc>
          <w:tcPr>
            <w:tcW w:w="7371" w:type="dxa"/>
          </w:tcPr>
          <w:p w:rsidR="00313586" w:rsidRPr="00313586" w:rsidRDefault="00313586" w:rsidP="00D354D1">
            <w:pPr>
              <w:pStyle w:val="ListParagraph"/>
              <w:spacing w:after="0" w:line="312" w:lineRule="auto"/>
              <w:ind w:left="0" w:right="-108"/>
              <w:rPr>
                <w:rFonts w:cs="Times New Roman"/>
                <w:sz w:val="26"/>
                <w:szCs w:val="26"/>
              </w:rPr>
            </w:pPr>
            <w:r w:rsidRPr="00313586">
              <w:rPr>
                <w:rFonts w:cs="Times New Roman"/>
                <w:sz w:val="26"/>
                <w:szCs w:val="26"/>
              </w:rPr>
              <w:t>Nhân viên cập nhật trạng thái phòng</w:t>
            </w:r>
          </w:p>
        </w:tc>
      </w:tr>
      <w:tr w:rsidR="00313586" w:rsidRPr="00313586" w:rsidTr="000B3740">
        <w:tc>
          <w:tcPr>
            <w:tcW w:w="1940"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Các bước thực hiện</w:t>
            </w:r>
          </w:p>
        </w:tc>
        <w:tc>
          <w:tcPr>
            <w:tcW w:w="7371" w:type="dxa"/>
          </w:tcPr>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 xml:space="preserve">1. </w:t>
            </w:r>
            <w:r>
              <w:rPr>
                <w:rFonts w:cs="Times New Roman"/>
                <w:sz w:val="26"/>
                <w:szCs w:val="26"/>
              </w:rPr>
              <w:t>Lễ tân</w:t>
            </w:r>
            <w:r w:rsidRPr="00313586">
              <w:rPr>
                <w:rFonts w:cs="Times New Roman"/>
                <w:sz w:val="26"/>
                <w:szCs w:val="26"/>
              </w:rPr>
              <w:t xml:space="preserve"> đăng nhập hệ thống</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2. Mở chức năng Cập nhật trạng thái phòng</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 xml:space="preserve">3. Điền thông tin phòng </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 xml:space="preserve">4. Tìm kiếm thông tin </w:t>
            </w:r>
          </w:p>
          <w:p w:rsidR="00313586" w:rsidRPr="00313586" w:rsidRDefault="00313586" w:rsidP="00D354D1">
            <w:pPr>
              <w:pStyle w:val="ListParagraph"/>
              <w:spacing w:after="0" w:line="312" w:lineRule="auto"/>
              <w:ind w:left="0"/>
              <w:rPr>
                <w:rFonts w:cs="Times New Roman"/>
                <w:sz w:val="26"/>
                <w:szCs w:val="26"/>
              </w:rPr>
            </w:pPr>
            <w:r w:rsidRPr="00313586">
              <w:rPr>
                <w:rFonts w:cs="Times New Roman"/>
                <w:sz w:val="26"/>
                <w:szCs w:val="26"/>
              </w:rPr>
              <w:t xml:space="preserve">5. Nếu khớp, </w:t>
            </w:r>
            <w:r>
              <w:rPr>
                <w:rFonts w:cs="Times New Roman"/>
                <w:sz w:val="26"/>
                <w:szCs w:val="26"/>
              </w:rPr>
              <w:t>lễ tân</w:t>
            </w:r>
            <w:r w:rsidRPr="00313586">
              <w:rPr>
                <w:rFonts w:cs="Times New Roman"/>
                <w:sz w:val="26"/>
                <w:szCs w:val="26"/>
              </w:rPr>
              <w:t xml:space="preserve"> thực hiện thay đổi trạng thái phòng</w:t>
            </w:r>
          </w:p>
          <w:p w:rsidR="00313586" w:rsidRPr="00313586" w:rsidRDefault="00313586" w:rsidP="00D354D1">
            <w:pPr>
              <w:pStyle w:val="ListParagraph"/>
              <w:spacing w:after="0" w:line="312" w:lineRule="auto"/>
              <w:ind w:left="317" w:hanging="459"/>
              <w:rPr>
                <w:rFonts w:cs="Times New Roman"/>
                <w:sz w:val="26"/>
                <w:szCs w:val="26"/>
              </w:rPr>
            </w:pPr>
            <w:r w:rsidRPr="00313586">
              <w:rPr>
                <w:rFonts w:cs="Times New Roman"/>
                <w:sz w:val="26"/>
                <w:szCs w:val="26"/>
              </w:rPr>
              <w:t xml:space="preserve">      Nếu không khớp, yêu cầu kiểm tra lại</w:t>
            </w:r>
          </w:p>
          <w:p w:rsidR="00313586" w:rsidRPr="00313586" w:rsidRDefault="00313586" w:rsidP="00D354D1">
            <w:pPr>
              <w:ind w:left="317" w:hanging="317"/>
            </w:pPr>
            <w:r w:rsidRPr="00313586">
              <w:t>6. Kết thúc UC</w:t>
            </w:r>
          </w:p>
        </w:tc>
      </w:tr>
    </w:tbl>
    <w:p w:rsidR="00313586" w:rsidRDefault="00313586" w:rsidP="00D354D1">
      <w:pPr>
        <w:jc w:val="left"/>
      </w:pPr>
    </w:p>
    <w:p w:rsidR="008A6DEC" w:rsidRDefault="0053644F" w:rsidP="00213B9F">
      <w:pPr>
        <w:pStyle w:val="Heading4"/>
        <w:numPr>
          <w:ilvl w:val="0"/>
          <w:numId w:val="33"/>
        </w:numPr>
      </w:pPr>
      <w:r>
        <w:lastRenderedPageBreak/>
        <w:t xml:space="preserve">UC </w:t>
      </w:r>
      <w:r w:rsidR="008A6DEC">
        <w:t xml:space="preserve">lập hóa đơn </w:t>
      </w:r>
    </w:p>
    <w:p w:rsidR="008A6DEC" w:rsidRDefault="00310E4A" w:rsidP="00D354D1">
      <w:pPr>
        <w:pStyle w:val="ListParagraph"/>
        <w:spacing w:after="0" w:line="312" w:lineRule="auto"/>
        <w:jc w:val="center"/>
      </w:pPr>
      <w:r>
        <w:rPr>
          <w:noProof/>
          <w:lang w:eastAsia="en-US"/>
        </w:rPr>
        <w:drawing>
          <wp:inline distT="0" distB="0" distL="0" distR="0" wp14:anchorId="111B65D8" wp14:editId="631EC08C">
            <wp:extent cx="1952898" cy="2924583"/>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LapHD.png"/>
                    <pic:cNvPicPr/>
                  </pic:nvPicPr>
                  <pic:blipFill>
                    <a:blip r:embed="rId26">
                      <a:extLst>
                        <a:ext uri="{28A0092B-C50C-407E-A947-70E740481C1C}">
                          <a14:useLocalDpi xmlns:a14="http://schemas.microsoft.com/office/drawing/2010/main" val="0"/>
                        </a:ext>
                      </a:extLst>
                    </a:blip>
                    <a:stretch>
                      <a:fillRect/>
                    </a:stretch>
                  </pic:blipFill>
                  <pic:spPr>
                    <a:xfrm>
                      <a:off x="0" y="0"/>
                      <a:ext cx="1952898" cy="2924583"/>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8562A5" w:rsidRPr="008562A5" w:rsidTr="000B3740">
        <w:tc>
          <w:tcPr>
            <w:tcW w:w="1940" w:type="dxa"/>
          </w:tcPr>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UC</w:t>
            </w:r>
          </w:p>
        </w:tc>
        <w:tc>
          <w:tcPr>
            <w:tcW w:w="7371" w:type="dxa"/>
          </w:tcPr>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Lập hóa đơn</w:t>
            </w:r>
          </w:p>
        </w:tc>
      </w:tr>
      <w:tr w:rsidR="008562A5" w:rsidRPr="008562A5" w:rsidTr="000B3740">
        <w:tc>
          <w:tcPr>
            <w:tcW w:w="1940" w:type="dxa"/>
          </w:tcPr>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Tác nhân</w:t>
            </w:r>
          </w:p>
        </w:tc>
        <w:tc>
          <w:tcPr>
            <w:tcW w:w="7371" w:type="dxa"/>
          </w:tcPr>
          <w:p w:rsidR="008562A5" w:rsidRPr="008562A5" w:rsidRDefault="008562A5" w:rsidP="00D354D1">
            <w:pPr>
              <w:pStyle w:val="ListParagraph"/>
              <w:spacing w:after="0" w:line="312" w:lineRule="auto"/>
              <w:ind w:left="0" w:right="-108"/>
              <w:rPr>
                <w:rFonts w:cs="Times New Roman"/>
                <w:sz w:val="26"/>
                <w:szCs w:val="26"/>
              </w:rPr>
            </w:pPr>
            <w:r>
              <w:rPr>
                <w:rFonts w:cs="Times New Roman"/>
                <w:sz w:val="26"/>
                <w:szCs w:val="26"/>
              </w:rPr>
              <w:t>Lễ tân</w:t>
            </w:r>
            <w:r w:rsidRPr="008562A5">
              <w:rPr>
                <w:rFonts w:cs="Times New Roman"/>
                <w:sz w:val="26"/>
                <w:szCs w:val="26"/>
              </w:rPr>
              <w:t xml:space="preserve"> hoặc nhân viên quản lý</w:t>
            </w:r>
          </w:p>
        </w:tc>
      </w:tr>
      <w:tr w:rsidR="008562A5" w:rsidRPr="008562A5" w:rsidTr="000B3740">
        <w:tc>
          <w:tcPr>
            <w:tcW w:w="1940" w:type="dxa"/>
          </w:tcPr>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Mô tả</w:t>
            </w:r>
          </w:p>
        </w:tc>
        <w:tc>
          <w:tcPr>
            <w:tcW w:w="7371" w:type="dxa"/>
          </w:tcPr>
          <w:p w:rsidR="008562A5" w:rsidRPr="008562A5" w:rsidRDefault="008562A5" w:rsidP="00D354D1">
            <w:pPr>
              <w:pStyle w:val="ListParagraph"/>
              <w:spacing w:after="0" w:line="312" w:lineRule="auto"/>
              <w:ind w:left="0" w:right="-108"/>
              <w:rPr>
                <w:rFonts w:cs="Times New Roman"/>
                <w:sz w:val="26"/>
                <w:szCs w:val="26"/>
              </w:rPr>
            </w:pPr>
            <w:r w:rsidRPr="008562A5">
              <w:rPr>
                <w:rFonts w:cs="Times New Roman"/>
                <w:sz w:val="26"/>
                <w:szCs w:val="26"/>
              </w:rPr>
              <w:t>Nhân viên lập hóa đơn cho khách</w:t>
            </w:r>
          </w:p>
        </w:tc>
      </w:tr>
      <w:tr w:rsidR="008562A5" w:rsidRPr="008562A5" w:rsidTr="000B3740">
        <w:tc>
          <w:tcPr>
            <w:tcW w:w="1940" w:type="dxa"/>
          </w:tcPr>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Các bước thực hiện</w:t>
            </w:r>
          </w:p>
        </w:tc>
        <w:tc>
          <w:tcPr>
            <w:tcW w:w="7371" w:type="dxa"/>
          </w:tcPr>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 xml:space="preserve">1. </w:t>
            </w:r>
            <w:r>
              <w:rPr>
                <w:rFonts w:cs="Times New Roman"/>
                <w:sz w:val="26"/>
                <w:szCs w:val="26"/>
              </w:rPr>
              <w:t>Lễ tân</w:t>
            </w:r>
            <w:r w:rsidRPr="008562A5">
              <w:rPr>
                <w:rFonts w:cs="Times New Roman"/>
                <w:sz w:val="26"/>
                <w:szCs w:val="26"/>
              </w:rPr>
              <w:t xml:space="preserve"> đăng nhập hệ thống</w:t>
            </w:r>
          </w:p>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2. Mở chức năng Lập hóa đơn</w:t>
            </w:r>
          </w:p>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 xml:space="preserve">3. Điền thông tin hóa đơn </w:t>
            </w:r>
          </w:p>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 xml:space="preserve">4. </w:t>
            </w:r>
            <w:r>
              <w:rPr>
                <w:rFonts w:cs="Times New Roman"/>
                <w:sz w:val="26"/>
                <w:szCs w:val="26"/>
              </w:rPr>
              <w:t>Lễ tân</w:t>
            </w:r>
            <w:r w:rsidRPr="008562A5">
              <w:rPr>
                <w:rFonts w:cs="Times New Roman"/>
                <w:sz w:val="26"/>
                <w:szCs w:val="26"/>
              </w:rPr>
              <w:t xml:space="preserve"> tìm kiếm thông tin </w:t>
            </w:r>
          </w:p>
          <w:p w:rsidR="008562A5" w:rsidRPr="008562A5" w:rsidRDefault="008562A5" w:rsidP="00D354D1">
            <w:pPr>
              <w:pStyle w:val="ListParagraph"/>
              <w:spacing w:after="0" w:line="312" w:lineRule="auto"/>
              <w:ind w:left="0"/>
              <w:rPr>
                <w:rFonts w:cs="Times New Roman"/>
                <w:sz w:val="26"/>
                <w:szCs w:val="26"/>
              </w:rPr>
            </w:pPr>
            <w:r w:rsidRPr="008562A5">
              <w:rPr>
                <w:rFonts w:cs="Times New Roman"/>
                <w:sz w:val="26"/>
                <w:szCs w:val="26"/>
              </w:rPr>
              <w:t xml:space="preserve">5. Nếu chưa có, </w:t>
            </w:r>
            <w:r>
              <w:rPr>
                <w:rFonts w:cs="Times New Roman"/>
                <w:sz w:val="26"/>
                <w:szCs w:val="26"/>
              </w:rPr>
              <w:t>lễ tân</w:t>
            </w:r>
            <w:r w:rsidRPr="008562A5">
              <w:rPr>
                <w:rFonts w:cs="Times New Roman"/>
                <w:sz w:val="26"/>
                <w:szCs w:val="26"/>
              </w:rPr>
              <w:t xml:space="preserve"> thực hiện in hóa đơn cho khách</w:t>
            </w:r>
          </w:p>
          <w:p w:rsidR="008562A5" w:rsidRPr="008562A5" w:rsidRDefault="008562A5" w:rsidP="00D354D1">
            <w:pPr>
              <w:pStyle w:val="ListParagraph"/>
              <w:spacing w:after="0" w:line="312" w:lineRule="auto"/>
              <w:ind w:left="317" w:hanging="459"/>
              <w:rPr>
                <w:rFonts w:cs="Times New Roman"/>
                <w:sz w:val="26"/>
                <w:szCs w:val="26"/>
              </w:rPr>
            </w:pPr>
            <w:r w:rsidRPr="008562A5">
              <w:rPr>
                <w:rFonts w:cs="Times New Roman"/>
                <w:sz w:val="26"/>
                <w:szCs w:val="26"/>
              </w:rPr>
              <w:t xml:space="preserve">      Nếu có, thông báo đã thanh toán</w:t>
            </w:r>
          </w:p>
          <w:p w:rsidR="008562A5" w:rsidRPr="008562A5" w:rsidRDefault="008562A5" w:rsidP="00D354D1">
            <w:pPr>
              <w:ind w:left="317" w:hanging="317"/>
            </w:pPr>
            <w:r w:rsidRPr="008562A5">
              <w:t>6. Khách hàng đồng ý thanh toán</w:t>
            </w:r>
          </w:p>
          <w:p w:rsidR="008562A5" w:rsidRPr="008562A5" w:rsidRDefault="008562A5" w:rsidP="00D354D1">
            <w:pPr>
              <w:ind w:left="317" w:hanging="317"/>
            </w:pPr>
            <w:r w:rsidRPr="008562A5">
              <w:t xml:space="preserve">    Khách không đồng ý, kiểm tra lại</w:t>
            </w:r>
          </w:p>
          <w:p w:rsidR="008562A5" w:rsidRPr="008562A5" w:rsidRDefault="008562A5" w:rsidP="00D354D1">
            <w:pPr>
              <w:ind w:left="317" w:hanging="317"/>
            </w:pPr>
            <w:r w:rsidRPr="008562A5">
              <w:t>7. Thêm hóa đơn vào DB</w:t>
            </w:r>
          </w:p>
          <w:p w:rsidR="008562A5" w:rsidRPr="008562A5" w:rsidRDefault="008562A5" w:rsidP="00D354D1">
            <w:pPr>
              <w:ind w:left="317" w:hanging="317"/>
            </w:pPr>
            <w:r w:rsidRPr="008562A5">
              <w:t>8. Thông báo lại với KH</w:t>
            </w:r>
          </w:p>
          <w:p w:rsidR="008562A5" w:rsidRPr="008562A5" w:rsidRDefault="008562A5" w:rsidP="00D354D1">
            <w:pPr>
              <w:ind w:firstLine="0"/>
            </w:pPr>
            <w:r w:rsidRPr="008562A5">
              <w:t>9. Kết thúc UC</w:t>
            </w:r>
          </w:p>
        </w:tc>
      </w:tr>
    </w:tbl>
    <w:p w:rsidR="00905581" w:rsidRDefault="00905581" w:rsidP="00D354D1">
      <w:pPr>
        <w:pStyle w:val="ListParagraph"/>
        <w:spacing w:after="0" w:line="312" w:lineRule="auto"/>
      </w:pPr>
    </w:p>
    <w:p w:rsidR="00905581" w:rsidRDefault="00905581">
      <w:pPr>
        <w:spacing w:after="200" w:line="276" w:lineRule="auto"/>
        <w:ind w:firstLine="0"/>
        <w:jc w:val="left"/>
        <w:rPr>
          <w:rFonts w:cstheme="minorBidi"/>
          <w:color w:val="auto"/>
          <w:sz w:val="28"/>
          <w:szCs w:val="22"/>
        </w:rPr>
      </w:pPr>
      <w:r>
        <w:br w:type="page"/>
      </w:r>
    </w:p>
    <w:p w:rsidR="0053644F" w:rsidRDefault="0053644F" w:rsidP="00213B9F">
      <w:pPr>
        <w:pStyle w:val="Heading4"/>
        <w:numPr>
          <w:ilvl w:val="0"/>
          <w:numId w:val="33"/>
        </w:numPr>
      </w:pPr>
      <w:r>
        <w:lastRenderedPageBreak/>
        <w:t xml:space="preserve">UC </w:t>
      </w:r>
      <w:r w:rsidR="008A6DEC">
        <w:t>tìm kiếm</w:t>
      </w:r>
    </w:p>
    <w:p w:rsidR="0053644F" w:rsidRDefault="00E15F75" w:rsidP="00213B9F">
      <w:pPr>
        <w:pStyle w:val="ListParagraph"/>
        <w:numPr>
          <w:ilvl w:val="0"/>
          <w:numId w:val="34"/>
        </w:numPr>
        <w:spacing w:after="0" w:line="312" w:lineRule="auto"/>
        <w:ind w:hanging="294"/>
      </w:pPr>
      <w:r>
        <w:t>Lễ tân</w:t>
      </w:r>
    </w:p>
    <w:p w:rsidR="00905581" w:rsidRDefault="009336E3" w:rsidP="00DB3AD3">
      <w:pPr>
        <w:pStyle w:val="ListParagraph"/>
        <w:spacing w:after="0" w:line="312" w:lineRule="auto"/>
        <w:jc w:val="center"/>
      </w:pPr>
      <w:r>
        <w:rPr>
          <w:noProof/>
          <w:lang w:eastAsia="en-US"/>
        </w:rPr>
        <w:drawing>
          <wp:inline distT="0" distB="0" distL="0" distR="0" wp14:anchorId="2DCD93BA" wp14:editId="42A90A61">
            <wp:extent cx="4077269" cy="32008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TK_Letan.png"/>
                    <pic:cNvPicPr/>
                  </pic:nvPicPr>
                  <pic:blipFill>
                    <a:blip r:embed="rId27">
                      <a:extLst>
                        <a:ext uri="{28A0092B-C50C-407E-A947-70E740481C1C}">
                          <a14:useLocalDpi xmlns:a14="http://schemas.microsoft.com/office/drawing/2010/main" val="0"/>
                        </a:ext>
                      </a:extLst>
                    </a:blip>
                    <a:stretch>
                      <a:fillRect/>
                    </a:stretch>
                  </pic:blipFill>
                  <pic:spPr>
                    <a:xfrm>
                      <a:off x="0" y="0"/>
                      <a:ext cx="4077269" cy="3200847"/>
                    </a:xfrm>
                    <a:prstGeom prst="rect">
                      <a:avLst/>
                    </a:prstGeom>
                  </pic:spPr>
                </pic:pic>
              </a:graphicData>
            </a:graphic>
          </wp:inline>
        </w:drawing>
      </w:r>
    </w:p>
    <w:p w:rsidR="009336E3" w:rsidRDefault="009336E3" w:rsidP="00213B9F">
      <w:pPr>
        <w:pStyle w:val="ListParagraph"/>
        <w:numPr>
          <w:ilvl w:val="0"/>
          <w:numId w:val="34"/>
        </w:numPr>
        <w:spacing w:after="0" w:line="312" w:lineRule="auto"/>
        <w:ind w:hanging="294"/>
      </w:pPr>
      <w:r>
        <w:t>Nhân viên phòng</w:t>
      </w:r>
    </w:p>
    <w:p w:rsidR="009336E3" w:rsidRDefault="009336E3" w:rsidP="009336E3">
      <w:pPr>
        <w:pStyle w:val="ListParagraph"/>
        <w:spacing w:after="0" w:line="312" w:lineRule="auto"/>
        <w:jc w:val="center"/>
      </w:pPr>
      <w:r>
        <w:rPr>
          <w:noProof/>
          <w:lang w:eastAsia="en-US"/>
        </w:rPr>
        <w:drawing>
          <wp:inline distT="0" distB="0" distL="0" distR="0" wp14:anchorId="6A0013D6" wp14:editId="2005E876">
            <wp:extent cx="3753374" cy="28960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TK_nvphong.png"/>
                    <pic:cNvPicPr/>
                  </pic:nvPicPr>
                  <pic:blipFill>
                    <a:blip r:embed="rId28">
                      <a:extLst>
                        <a:ext uri="{28A0092B-C50C-407E-A947-70E740481C1C}">
                          <a14:useLocalDpi xmlns:a14="http://schemas.microsoft.com/office/drawing/2010/main" val="0"/>
                        </a:ext>
                      </a:extLst>
                    </a:blip>
                    <a:stretch>
                      <a:fillRect/>
                    </a:stretch>
                  </pic:blipFill>
                  <pic:spPr>
                    <a:xfrm>
                      <a:off x="0" y="0"/>
                      <a:ext cx="3753374" cy="2896004"/>
                    </a:xfrm>
                    <a:prstGeom prst="rect">
                      <a:avLst/>
                    </a:prstGeom>
                  </pic:spPr>
                </pic:pic>
              </a:graphicData>
            </a:graphic>
          </wp:inline>
        </w:drawing>
      </w:r>
    </w:p>
    <w:p w:rsidR="009336E3" w:rsidRDefault="009336E3">
      <w:pPr>
        <w:spacing w:after="200" w:line="276" w:lineRule="auto"/>
        <w:ind w:firstLine="0"/>
        <w:jc w:val="left"/>
        <w:rPr>
          <w:rFonts w:cstheme="minorBidi"/>
          <w:color w:val="auto"/>
          <w:sz w:val="28"/>
          <w:szCs w:val="22"/>
        </w:rPr>
      </w:pPr>
      <w:r>
        <w:br w:type="page"/>
      </w:r>
    </w:p>
    <w:p w:rsidR="00E15F75" w:rsidRPr="00F035C8" w:rsidRDefault="00E15F75" w:rsidP="00213B9F">
      <w:pPr>
        <w:pStyle w:val="ListParagraph"/>
        <w:numPr>
          <w:ilvl w:val="0"/>
          <w:numId w:val="34"/>
        </w:numPr>
        <w:spacing w:after="0" w:line="312" w:lineRule="auto"/>
        <w:ind w:hanging="294"/>
        <w:rPr>
          <w:sz w:val="26"/>
          <w:szCs w:val="26"/>
        </w:rPr>
      </w:pPr>
      <w:r w:rsidRPr="00F035C8">
        <w:rPr>
          <w:sz w:val="26"/>
          <w:szCs w:val="26"/>
        </w:rPr>
        <w:lastRenderedPageBreak/>
        <w:t>Nhân viên quản lý</w:t>
      </w:r>
    </w:p>
    <w:p w:rsidR="00E15F75" w:rsidRDefault="009336E3" w:rsidP="00D354D1">
      <w:pPr>
        <w:pStyle w:val="ListParagraph"/>
        <w:spacing w:after="0" w:line="312" w:lineRule="auto"/>
        <w:jc w:val="center"/>
      </w:pPr>
      <w:r>
        <w:rPr>
          <w:noProof/>
          <w:lang w:eastAsia="en-US"/>
        </w:rPr>
        <w:drawing>
          <wp:inline distT="0" distB="0" distL="0" distR="0" wp14:anchorId="1DB3CA0A" wp14:editId="155AACF0">
            <wp:extent cx="3572374" cy="261021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TK_nvql.png"/>
                    <pic:cNvPicPr/>
                  </pic:nvPicPr>
                  <pic:blipFill>
                    <a:blip r:embed="rId29">
                      <a:extLst>
                        <a:ext uri="{28A0092B-C50C-407E-A947-70E740481C1C}">
                          <a14:useLocalDpi xmlns:a14="http://schemas.microsoft.com/office/drawing/2010/main" val="0"/>
                        </a:ext>
                      </a:extLst>
                    </a:blip>
                    <a:stretch>
                      <a:fillRect/>
                    </a:stretch>
                  </pic:blipFill>
                  <pic:spPr>
                    <a:xfrm>
                      <a:off x="0" y="0"/>
                      <a:ext cx="3572374" cy="2610214"/>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UC</w:t>
            </w:r>
          </w:p>
        </w:tc>
        <w:tc>
          <w:tcPr>
            <w:tcW w:w="7371"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Tìm kiếm</w:t>
            </w:r>
          </w:p>
        </w:tc>
      </w:tr>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Tác nhân</w:t>
            </w:r>
          </w:p>
        </w:tc>
        <w:tc>
          <w:tcPr>
            <w:tcW w:w="7371" w:type="dxa"/>
          </w:tcPr>
          <w:p w:rsidR="001838CB" w:rsidRPr="001838CB" w:rsidRDefault="001838CB" w:rsidP="00D354D1">
            <w:pPr>
              <w:pStyle w:val="ListParagraph"/>
              <w:spacing w:after="0" w:line="312" w:lineRule="auto"/>
              <w:ind w:left="0" w:right="-108"/>
              <w:rPr>
                <w:rFonts w:cs="Times New Roman"/>
                <w:sz w:val="26"/>
                <w:szCs w:val="26"/>
              </w:rPr>
            </w:pPr>
            <w:r>
              <w:rPr>
                <w:rFonts w:cs="Times New Roman"/>
                <w:sz w:val="26"/>
                <w:szCs w:val="26"/>
              </w:rPr>
              <w:t xml:space="preserve">Lễ tân, </w:t>
            </w:r>
            <w:r w:rsidR="009336E3">
              <w:rPr>
                <w:rFonts w:cs="Times New Roman"/>
                <w:sz w:val="26"/>
                <w:szCs w:val="26"/>
              </w:rPr>
              <w:t>nhân viên phòng</w:t>
            </w:r>
            <w:r>
              <w:rPr>
                <w:rFonts w:cs="Times New Roman"/>
                <w:sz w:val="26"/>
                <w:szCs w:val="26"/>
              </w:rPr>
              <w:t xml:space="preserve"> </w:t>
            </w:r>
            <w:r w:rsidRPr="001838CB">
              <w:rPr>
                <w:rFonts w:cs="Times New Roman"/>
                <w:sz w:val="26"/>
                <w:szCs w:val="26"/>
              </w:rPr>
              <w:t>hoặc nhân viên quản lý</w:t>
            </w:r>
          </w:p>
        </w:tc>
      </w:tr>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Mô tả</w:t>
            </w:r>
          </w:p>
        </w:tc>
        <w:tc>
          <w:tcPr>
            <w:tcW w:w="7371" w:type="dxa"/>
          </w:tcPr>
          <w:p w:rsidR="001838CB" w:rsidRPr="001838CB" w:rsidRDefault="001838CB" w:rsidP="00D354D1">
            <w:pPr>
              <w:pStyle w:val="ListParagraph"/>
              <w:spacing w:after="0" w:line="312" w:lineRule="auto"/>
              <w:ind w:left="0" w:right="-108"/>
              <w:rPr>
                <w:rFonts w:cs="Times New Roman"/>
                <w:sz w:val="26"/>
                <w:szCs w:val="26"/>
              </w:rPr>
            </w:pPr>
            <w:r w:rsidRPr="001838CB">
              <w:rPr>
                <w:rFonts w:cs="Times New Roman"/>
                <w:sz w:val="26"/>
                <w:szCs w:val="26"/>
              </w:rPr>
              <w:t>Tìm kiếm các đối tượng quản lý</w:t>
            </w:r>
          </w:p>
        </w:tc>
      </w:tr>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Các bước thực hiện</w:t>
            </w:r>
          </w:p>
        </w:tc>
        <w:tc>
          <w:tcPr>
            <w:tcW w:w="7371"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1. Nhân viên đăng nhập hệ thống</w:t>
            </w:r>
          </w:p>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2. Mở chức năng Tìm kiếm</w:t>
            </w:r>
          </w:p>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3. Điền thông tin tìm kiếm</w:t>
            </w:r>
          </w:p>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 xml:space="preserve">4. Tìm kiếm thông tin </w:t>
            </w:r>
          </w:p>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5. Nếu khớp, hiển thị kết quả</w:t>
            </w:r>
          </w:p>
          <w:p w:rsidR="001838CB" w:rsidRPr="001838CB" w:rsidRDefault="001838CB" w:rsidP="00D354D1">
            <w:pPr>
              <w:pStyle w:val="ListParagraph"/>
              <w:spacing w:after="0" w:line="312" w:lineRule="auto"/>
              <w:ind w:left="317" w:hanging="459"/>
              <w:rPr>
                <w:rFonts w:cs="Times New Roman"/>
                <w:sz w:val="26"/>
                <w:szCs w:val="26"/>
              </w:rPr>
            </w:pPr>
            <w:r w:rsidRPr="001838CB">
              <w:rPr>
                <w:rFonts w:cs="Times New Roman"/>
                <w:sz w:val="26"/>
                <w:szCs w:val="26"/>
              </w:rPr>
              <w:t xml:space="preserve">      Nếu không khớp, thông báo không tìm thấy thông tin </w:t>
            </w:r>
            <w:r>
              <w:rPr>
                <w:rFonts w:cs="Times New Roman"/>
                <w:sz w:val="26"/>
                <w:szCs w:val="26"/>
              </w:rPr>
              <w:t>yêu cầu</w:t>
            </w:r>
          </w:p>
          <w:p w:rsidR="001838CB" w:rsidRPr="001838CB" w:rsidRDefault="001838CB" w:rsidP="00D354D1">
            <w:pPr>
              <w:ind w:left="317" w:hanging="317"/>
            </w:pPr>
            <w:r w:rsidRPr="001838CB">
              <w:t>6. Kết thúc UC</w:t>
            </w:r>
          </w:p>
        </w:tc>
      </w:tr>
    </w:tbl>
    <w:p w:rsidR="001838CB" w:rsidRDefault="001838CB" w:rsidP="00D354D1">
      <w:pPr>
        <w:pStyle w:val="ListParagraph"/>
        <w:spacing w:after="0" w:line="312" w:lineRule="auto"/>
      </w:pPr>
    </w:p>
    <w:p w:rsidR="0053644F" w:rsidRDefault="0053644F" w:rsidP="00213B9F">
      <w:pPr>
        <w:pStyle w:val="Heading4"/>
        <w:numPr>
          <w:ilvl w:val="0"/>
          <w:numId w:val="33"/>
        </w:numPr>
      </w:pPr>
      <w:r>
        <w:lastRenderedPageBreak/>
        <w:t>UC</w:t>
      </w:r>
      <w:r w:rsidR="008A6DEC" w:rsidRPr="008A6DEC">
        <w:t xml:space="preserve"> </w:t>
      </w:r>
      <w:r w:rsidR="008A6DEC">
        <w:t>báo cáo thống kê</w:t>
      </w:r>
      <w:r>
        <w:t xml:space="preserve"> </w:t>
      </w:r>
    </w:p>
    <w:p w:rsidR="0053644F" w:rsidRDefault="009336E3" w:rsidP="00D354D1">
      <w:pPr>
        <w:jc w:val="center"/>
      </w:pPr>
      <w:r>
        <w:rPr>
          <w:noProof/>
          <w:lang w:eastAsia="en-US"/>
        </w:rPr>
        <w:drawing>
          <wp:inline distT="0" distB="0" distL="0" distR="0" wp14:anchorId="52A93BB8" wp14:editId="4164D517">
            <wp:extent cx="5096587" cy="3686690"/>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BCTK.png"/>
                    <pic:cNvPicPr/>
                  </pic:nvPicPr>
                  <pic:blipFill>
                    <a:blip r:embed="rId30">
                      <a:extLst>
                        <a:ext uri="{28A0092B-C50C-407E-A947-70E740481C1C}">
                          <a14:useLocalDpi xmlns:a14="http://schemas.microsoft.com/office/drawing/2010/main" val="0"/>
                        </a:ext>
                      </a:extLst>
                    </a:blip>
                    <a:stretch>
                      <a:fillRect/>
                    </a:stretch>
                  </pic:blipFill>
                  <pic:spPr>
                    <a:xfrm>
                      <a:off x="0" y="0"/>
                      <a:ext cx="5096587" cy="3686690"/>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UC</w:t>
            </w:r>
          </w:p>
        </w:tc>
        <w:tc>
          <w:tcPr>
            <w:tcW w:w="7371"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Báo cáo thống kê</w:t>
            </w:r>
          </w:p>
        </w:tc>
      </w:tr>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Tác nhân</w:t>
            </w:r>
          </w:p>
        </w:tc>
        <w:tc>
          <w:tcPr>
            <w:tcW w:w="7371" w:type="dxa"/>
          </w:tcPr>
          <w:p w:rsidR="001838CB" w:rsidRPr="001838CB" w:rsidRDefault="001838CB" w:rsidP="00D354D1">
            <w:pPr>
              <w:pStyle w:val="ListParagraph"/>
              <w:spacing w:after="0" w:line="312" w:lineRule="auto"/>
              <w:ind w:left="0" w:right="-108"/>
              <w:rPr>
                <w:rFonts w:cs="Times New Roman"/>
                <w:sz w:val="26"/>
                <w:szCs w:val="26"/>
              </w:rPr>
            </w:pPr>
            <w:r>
              <w:rPr>
                <w:rFonts w:cs="Times New Roman"/>
                <w:sz w:val="26"/>
                <w:szCs w:val="26"/>
              </w:rPr>
              <w:t>Lễ tân</w:t>
            </w:r>
            <w:r w:rsidRPr="001838CB">
              <w:rPr>
                <w:rFonts w:cs="Times New Roman"/>
                <w:sz w:val="26"/>
                <w:szCs w:val="26"/>
              </w:rPr>
              <w:t xml:space="preserve">, </w:t>
            </w:r>
            <w:r w:rsidR="009336E3">
              <w:rPr>
                <w:rFonts w:cs="Times New Roman"/>
                <w:sz w:val="26"/>
                <w:szCs w:val="26"/>
              </w:rPr>
              <w:t>nhân viên phòng</w:t>
            </w:r>
            <w:r w:rsidRPr="001838CB">
              <w:rPr>
                <w:rFonts w:cs="Times New Roman"/>
                <w:sz w:val="26"/>
                <w:szCs w:val="26"/>
              </w:rPr>
              <w:t xml:space="preserve"> hoặc nhân viên quản lý</w:t>
            </w:r>
          </w:p>
        </w:tc>
      </w:tr>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Mô tả</w:t>
            </w:r>
          </w:p>
        </w:tc>
        <w:tc>
          <w:tcPr>
            <w:tcW w:w="7371" w:type="dxa"/>
          </w:tcPr>
          <w:p w:rsidR="001838CB" w:rsidRPr="001838CB" w:rsidRDefault="001838CB" w:rsidP="00D354D1">
            <w:pPr>
              <w:pStyle w:val="ListParagraph"/>
              <w:spacing w:after="0" w:line="312" w:lineRule="auto"/>
              <w:ind w:left="0" w:right="-108"/>
              <w:rPr>
                <w:rFonts w:cs="Times New Roman"/>
                <w:sz w:val="26"/>
                <w:szCs w:val="26"/>
              </w:rPr>
            </w:pPr>
            <w:r w:rsidRPr="001838CB">
              <w:rPr>
                <w:rFonts w:cs="Times New Roman"/>
                <w:sz w:val="26"/>
                <w:szCs w:val="26"/>
              </w:rPr>
              <w:t>Báo cáo thống kê định kỳ hoặc theo yêu cầu</w:t>
            </w:r>
          </w:p>
        </w:tc>
      </w:tr>
      <w:tr w:rsidR="001838CB" w:rsidRPr="001838CB" w:rsidTr="000B3740">
        <w:tc>
          <w:tcPr>
            <w:tcW w:w="1940"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Các bước thực hiện</w:t>
            </w:r>
          </w:p>
        </w:tc>
        <w:tc>
          <w:tcPr>
            <w:tcW w:w="7371" w:type="dxa"/>
          </w:tcPr>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1. Nhân viên đăng nhập hệ thống</w:t>
            </w:r>
          </w:p>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2. Mở chức năng Báo cáo thống kê</w:t>
            </w:r>
          </w:p>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 xml:space="preserve">3. Chọn loại báo cáo </w:t>
            </w:r>
          </w:p>
          <w:p w:rsidR="001838CB" w:rsidRPr="001838CB" w:rsidRDefault="009F6E54" w:rsidP="00D354D1">
            <w:pPr>
              <w:pStyle w:val="ListParagraph"/>
              <w:spacing w:after="0" w:line="312" w:lineRule="auto"/>
              <w:ind w:left="0"/>
              <w:rPr>
                <w:rFonts w:cs="Times New Roman"/>
                <w:sz w:val="26"/>
                <w:szCs w:val="26"/>
              </w:rPr>
            </w:pPr>
            <w:r>
              <w:rPr>
                <w:rFonts w:cs="Times New Roman"/>
                <w:sz w:val="26"/>
                <w:szCs w:val="26"/>
              </w:rPr>
              <w:t>4. Xem báo cáo</w:t>
            </w:r>
          </w:p>
          <w:p w:rsidR="001838CB" w:rsidRPr="001838CB" w:rsidRDefault="001838CB" w:rsidP="00D354D1">
            <w:pPr>
              <w:pStyle w:val="ListParagraph"/>
              <w:spacing w:after="0" w:line="312" w:lineRule="auto"/>
              <w:ind w:left="0"/>
              <w:rPr>
                <w:rFonts w:cs="Times New Roman"/>
                <w:sz w:val="26"/>
                <w:szCs w:val="26"/>
              </w:rPr>
            </w:pPr>
            <w:r w:rsidRPr="001838CB">
              <w:rPr>
                <w:rFonts w:cs="Times New Roman"/>
                <w:sz w:val="26"/>
                <w:szCs w:val="26"/>
              </w:rPr>
              <w:t xml:space="preserve">5. Nếu đồng ý, </w:t>
            </w:r>
            <w:r w:rsidR="009F6E54">
              <w:rPr>
                <w:rFonts w:cs="Times New Roman"/>
                <w:sz w:val="26"/>
                <w:szCs w:val="26"/>
              </w:rPr>
              <w:t>xuất</w:t>
            </w:r>
            <w:r w:rsidRPr="001838CB">
              <w:rPr>
                <w:rFonts w:cs="Times New Roman"/>
                <w:sz w:val="26"/>
                <w:szCs w:val="26"/>
              </w:rPr>
              <w:t xml:space="preserve"> báo cáo</w:t>
            </w:r>
          </w:p>
          <w:p w:rsidR="001838CB" w:rsidRPr="001838CB" w:rsidRDefault="001838CB" w:rsidP="00D354D1">
            <w:pPr>
              <w:pStyle w:val="ListParagraph"/>
              <w:spacing w:after="0" w:line="312" w:lineRule="auto"/>
              <w:ind w:left="317" w:hanging="459"/>
              <w:rPr>
                <w:rFonts w:cs="Times New Roman"/>
                <w:sz w:val="26"/>
                <w:szCs w:val="26"/>
              </w:rPr>
            </w:pPr>
            <w:r w:rsidRPr="001838CB">
              <w:rPr>
                <w:rFonts w:cs="Times New Roman"/>
                <w:sz w:val="26"/>
                <w:szCs w:val="26"/>
              </w:rPr>
              <w:t xml:space="preserve">      Nếu không đồng ý, chọn báo cáo khác</w:t>
            </w:r>
          </w:p>
          <w:p w:rsidR="001838CB" w:rsidRPr="001838CB" w:rsidRDefault="001838CB" w:rsidP="00D354D1">
            <w:pPr>
              <w:ind w:left="317" w:hanging="317"/>
            </w:pPr>
            <w:r w:rsidRPr="001838CB">
              <w:t>6. Kết thúc UC</w:t>
            </w:r>
          </w:p>
        </w:tc>
      </w:tr>
    </w:tbl>
    <w:p w:rsidR="001838CB" w:rsidRDefault="001838CB" w:rsidP="00D354D1">
      <w:pPr>
        <w:jc w:val="left"/>
      </w:pPr>
    </w:p>
    <w:p w:rsidR="00020B5D" w:rsidRDefault="00020B5D">
      <w:pPr>
        <w:spacing w:after="200" w:line="276" w:lineRule="auto"/>
        <w:ind w:firstLine="0"/>
        <w:jc w:val="left"/>
        <w:rPr>
          <w:rFonts w:eastAsiaTheme="majorEastAsia" w:cstheme="majorBidi"/>
          <w:bCs/>
          <w:i/>
          <w:iCs/>
          <w:color w:val="auto"/>
        </w:rPr>
      </w:pPr>
      <w:r>
        <w:br w:type="page"/>
      </w:r>
    </w:p>
    <w:p w:rsidR="0053644F" w:rsidRDefault="0053644F" w:rsidP="00213B9F">
      <w:pPr>
        <w:pStyle w:val="Heading4"/>
        <w:numPr>
          <w:ilvl w:val="0"/>
          <w:numId w:val="33"/>
        </w:numPr>
      </w:pPr>
      <w:r>
        <w:lastRenderedPageBreak/>
        <w:t xml:space="preserve">UC </w:t>
      </w:r>
      <w:r w:rsidR="008A6DEC">
        <w:t xml:space="preserve">quản lý </w:t>
      </w:r>
      <w:r w:rsidR="00A20799">
        <w:t>thiết bị</w:t>
      </w:r>
    </w:p>
    <w:p w:rsidR="0053644F" w:rsidRDefault="009336E3" w:rsidP="00D354D1">
      <w:pPr>
        <w:jc w:val="center"/>
      </w:pPr>
      <w:r>
        <w:rPr>
          <w:noProof/>
          <w:lang w:eastAsia="en-US"/>
        </w:rPr>
        <w:drawing>
          <wp:inline distT="0" distB="0" distL="0" distR="0" wp14:anchorId="544FA5A0" wp14:editId="0E91D5E7">
            <wp:extent cx="5458587" cy="2638793"/>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QLThietBi.png"/>
                    <pic:cNvPicPr/>
                  </pic:nvPicPr>
                  <pic:blipFill>
                    <a:blip r:embed="rId31">
                      <a:extLst>
                        <a:ext uri="{28A0092B-C50C-407E-A947-70E740481C1C}">
                          <a14:useLocalDpi xmlns:a14="http://schemas.microsoft.com/office/drawing/2010/main" val="0"/>
                        </a:ext>
                      </a:extLst>
                    </a:blip>
                    <a:stretch>
                      <a:fillRect/>
                    </a:stretch>
                  </pic:blipFill>
                  <pic:spPr>
                    <a:xfrm>
                      <a:off x="0" y="0"/>
                      <a:ext cx="5458587" cy="2638793"/>
                    </a:xfrm>
                    <a:prstGeom prst="rect">
                      <a:avLst/>
                    </a:prstGeom>
                  </pic:spPr>
                </pic:pic>
              </a:graphicData>
            </a:graphic>
          </wp:inline>
        </w:drawing>
      </w:r>
    </w:p>
    <w:tbl>
      <w:tblPr>
        <w:tblW w:w="902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7512"/>
      </w:tblGrid>
      <w:tr w:rsidR="00B87A00" w:rsidRPr="00B87A00" w:rsidTr="000B3740">
        <w:trPr>
          <w:trHeight w:val="427"/>
        </w:trPr>
        <w:tc>
          <w:tcPr>
            <w:tcW w:w="1515"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UC</w:t>
            </w:r>
          </w:p>
        </w:tc>
        <w:tc>
          <w:tcPr>
            <w:tcW w:w="7512" w:type="dxa"/>
          </w:tcPr>
          <w:p w:rsidR="00B87A00" w:rsidRPr="00B87A00" w:rsidRDefault="00B87A00" w:rsidP="009336E3">
            <w:pPr>
              <w:pStyle w:val="ListParagraph"/>
              <w:spacing w:after="0" w:line="312" w:lineRule="auto"/>
              <w:ind w:left="0"/>
              <w:rPr>
                <w:rFonts w:cs="Times New Roman"/>
                <w:sz w:val="26"/>
                <w:szCs w:val="26"/>
              </w:rPr>
            </w:pPr>
            <w:r>
              <w:rPr>
                <w:rFonts w:cs="Times New Roman"/>
                <w:sz w:val="26"/>
                <w:szCs w:val="26"/>
              </w:rPr>
              <w:t xml:space="preserve">Quản lý </w:t>
            </w:r>
            <w:r w:rsidR="009336E3">
              <w:rPr>
                <w:rFonts w:cs="Times New Roman"/>
                <w:sz w:val="26"/>
                <w:szCs w:val="26"/>
              </w:rPr>
              <w:t>thiết bị</w:t>
            </w:r>
          </w:p>
        </w:tc>
      </w:tr>
      <w:tr w:rsidR="00B87A00" w:rsidRPr="00B87A00" w:rsidTr="000B3740">
        <w:trPr>
          <w:trHeight w:val="407"/>
        </w:trPr>
        <w:tc>
          <w:tcPr>
            <w:tcW w:w="1515"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Tác nhân</w:t>
            </w:r>
          </w:p>
        </w:tc>
        <w:tc>
          <w:tcPr>
            <w:tcW w:w="7512" w:type="dxa"/>
          </w:tcPr>
          <w:p w:rsidR="00B87A00" w:rsidRPr="00B87A00" w:rsidRDefault="009336E3" w:rsidP="00D354D1">
            <w:pPr>
              <w:pStyle w:val="ListParagraph"/>
              <w:spacing w:after="0" w:line="312" w:lineRule="auto"/>
              <w:ind w:left="0" w:right="-108"/>
              <w:rPr>
                <w:rFonts w:cs="Times New Roman"/>
                <w:sz w:val="26"/>
                <w:szCs w:val="26"/>
              </w:rPr>
            </w:pPr>
            <w:r>
              <w:rPr>
                <w:rFonts w:cs="Times New Roman"/>
                <w:sz w:val="26"/>
                <w:szCs w:val="26"/>
              </w:rPr>
              <w:t>Nhân viên phòng</w:t>
            </w:r>
          </w:p>
        </w:tc>
      </w:tr>
      <w:tr w:rsidR="00B87A00" w:rsidRPr="00B87A00" w:rsidTr="000B3740">
        <w:trPr>
          <w:trHeight w:val="387"/>
        </w:trPr>
        <w:tc>
          <w:tcPr>
            <w:tcW w:w="1515"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Mô tả</w:t>
            </w:r>
          </w:p>
        </w:tc>
        <w:tc>
          <w:tcPr>
            <w:tcW w:w="7512" w:type="dxa"/>
          </w:tcPr>
          <w:p w:rsidR="00B87A00" w:rsidRPr="00B87A00" w:rsidRDefault="009336E3" w:rsidP="00D354D1">
            <w:pPr>
              <w:pStyle w:val="ListParagraph"/>
              <w:spacing w:after="0" w:line="312" w:lineRule="auto"/>
              <w:ind w:left="0" w:right="-108"/>
              <w:rPr>
                <w:rFonts w:cs="Times New Roman"/>
                <w:sz w:val="26"/>
                <w:szCs w:val="26"/>
              </w:rPr>
            </w:pPr>
            <w:r>
              <w:rPr>
                <w:rFonts w:cs="Times New Roman"/>
                <w:sz w:val="26"/>
                <w:szCs w:val="26"/>
              </w:rPr>
              <w:t>Thêm sửa hoặc thanh lý thiết bị</w:t>
            </w:r>
          </w:p>
        </w:tc>
      </w:tr>
      <w:tr w:rsidR="00B87A00" w:rsidRPr="00B87A00" w:rsidTr="000B3740">
        <w:trPr>
          <w:trHeight w:val="2507"/>
        </w:trPr>
        <w:tc>
          <w:tcPr>
            <w:tcW w:w="1515"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Các bước thực hiện</w:t>
            </w:r>
          </w:p>
        </w:tc>
        <w:tc>
          <w:tcPr>
            <w:tcW w:w="7512"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1. Khi có </w:t>
            </w:r>
            <w:r w:rsidR="009336E3">
              <w:rPr>
                <w:rFonts w:cs="Times New Roman"/>
                <w:sz w:val="26"/>
                <w:szCs w:val="26"/>
              </w:rPr>
              <w:t>yêu cầu thay đổi thiết bị trong phòng</w:t>
            </w:r>
            <w:r w:rsidRPr="00B87A00">
              <w:rPr>
                <w:rFonts w:cs="Times New Roman"/>
                <w:sz w:val="26"/>
                <w:szCs w:val="26"/>
              </w:rPr>
              <w:t xml:space="preserve">, </w:t>
            </w:r>
            <w:r w:rsidR="009336E3">
              <w:rPr>
                <w:rFonts w:cs="Times New Roman"/>
                <w:sz w:val="26"/>
                <w:szCs w:val="26"/>
              </w:rPr>
              <w:t>nhân viên phòng</w:t>
            </w:r>
            <w:r w:rsidRPr="00B87A00">
              <w:rPr>
                <w:rFonts w:cs="Times New Roman"/>
                <w:sz w:val="26"/>
                <w:szCs w:val="26"/>
              </w:rPr>
              <w:t xml:space="preserve"> đăng nhập hệ thống</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2. Mở chức năng </w:t>
            </w:r>
            <w:r w:rsidR="009336E3">
              <w:rPr>
                <w:rFonts w:cs="Times New Roman"/>
                <w:sz w:val="26"/>
                <w:szCs w:val="26"/>
              </w:rPr>
              <w:t>Quản lý thiết bị</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3. Chọ</w:t>
            </w:r>
            <w:r w:rsidR="009336E3">
              <w:rPr>
                <w:rFonts w:cs="Times New Roman"/>
                <w:sz w:val="26"/>
                <w:szCs w:val="26"/>
              </w:rPr>
              <w:t>n Thêm/Sửa/Thanh lý</w:t>
            </w:r>
            <w:r w:rsidRPr="00B87A00">
              <w:rPr>
                <w:rFonts w:cs="Times New Roman"/>
                <w:sz w:val="26"/>
                <w:szCs w:val="26"/>
              </w:rPr>
              <w:t xml:space="preserve"> </w:t>
            </w:r>
            <w:r w:rsidR="009336E3">
              <w:rPr>
                <w:rFonts w:cs="Times New Roman"/>
                <w:sz w:val="26"/>
                <w:szCs w:val="26"/>
              </w:rPr>
              <w:t>thiết bị</w:t>
            </w:r>
            <w:r w:rsidRPr="00B87A00">
              <w:rPr>
                <w:rFonts w:cs="Times New Roman"/>
                <w:sz w:val="26"/>
                <w:szCs w:val="26"/>
              </w:rPr>
              <w:t xml:space="preserve"> </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4. Điền thông tin yêu cầu</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5. Kiểm tra và lưu giữ liệu vào hệ thống</w:t>
            </w:r>
          </w:p>
          <w:p w:rsidR="00B87A00" w:rsidRPr="00B87A00" w:rsidRDefault="00B87A00" w:rsidP="00D354D1">
            <w:pPr>
              <w:pStyle w:val="ListParagraph"/>
              <w:spacing w:after="0" w:line="312" w:lineRule="auto"/>
              <w:ind w:left="459" w:hanging="459"/>
              <w:rPr>
                <w:rFonts w:cs="Times New Roman"/>
                <w:sz w:val="26"/>
                <w:szCs w:val="26"/>
              </w:rPr>
            </w:pPr>
            <w:r w:rsidRPr="00B87A00">
              <w:rPr>
                <w:rFonts w:cs="Times New Roman"/>
                <w:sz w:val="26"/>
                <w:szCs w:val="26"/>
              </w:rPr>
              <w:t>6. Kết thúc UC</w:t>
            </w:r>
          </w:p>
        </w:tc>
      </w:tr>
    </w:tbl>
    <w:p w:rsidR="00B87A00" w:rsidRDefault="00B87A00" w:rsidP="00D354D1">
      <w:pPr>
        <w:jc w:val="left"/>
      </w:pPr>
    </w:p>
    <w:p w:rsidR="0053644F" w:rsidRDefault="0053644F" w:rsidP="00213B9F">
      <w:pPr>
        <w:pStyle w:val="Heading4"/>
        <w:numPr>
          <w:ilvl w:val="0"/>
          <w:numId w:val="33"/>
        </w:numPr>
      </w:pPr>
      <w:r>
        <w:lastRenderedPageBreak/>
        <w:t>UC quản lý nhân viên</w:t>
      </w:r>
    </w:p>
    <w:p w:rsidR="0053644F" w:rsidRDefault="00B87A00" w:rsidP="00D354D1">
      <w:r>
        <w:rPr>
          <w:noProof/>
          <w:lang w:eastAsia="en-US"/>
        </w:rPr>
        <w:drawing>
          <wp:inline distT="0" distB="0" distL="0" distR="0" wp14:anchorId="0BC7AC2E" wp14:editId="0625091A">
            <wp:extent cx="5487166" cy="27531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2753109"/>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UC</w:t>
            </w:r>
          </w:p>
        </w:tc>
        <w:tc>
          <w:tcPr>
            <w:tcW w:w="7371"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Quản lý nhân viên</w:t>
            </w:r>
          </w:p>
        </w:tc>
      </w:tr>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Tác nhân</w:t>
            </w:r>
          </w:p>
        </w:tc>
        <w:tc>
          <w:tcPr>
            <w:tcW w:w="7371" w:type="dxa"/>
          </w:tcPr>
          <w:p w:rsidR="00B87A00" w:rsidRPr="00B87A00" w:rsidRDefault="00B87A00" w:rsidP="00D354D1">
            <w:pPr>
              <w:pStyle w:val="ListParagraph"/>
              <w:spacing w:after="0" w:line="312" w:lineRule="auto"/>
              <w:ind w:left="0" w:right="-108"/>
              <w:rPr>
                <w:rFonts w:cs="Times New Roman"/>
                <w:sz w:val="26"/>
                <w:szCs w:val="26"/>
              </w:rPr>
            </w:pPr>
            <w:r w:rsidRPr="00B87A00">
              <w:rPr>
                <w:rFonts w:cs="Times New Roman"/>
                <w:sz w:val="26"/>
                <w:szCs w:val="26"/>
              </w:rPr>
              <w:t>Nhân viên quản lý</w:t>
            </w:r>
          </w:p>
        </w:tc>
      </w:tr>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Mô tả</w:t>
            </w:r>
          </w:p>
        </w:tc>
        <w:tc>
          <w:tcPr>
            <w:tcW w:w="7371" w:type="dxa"/>
          </w:tcPr>
          <w:p w:rsidR="00B87A00" w:rsidRPr="00B87A00" w:rsidRDefault="00B87A00" w:rsidP="00D354D1">
            <w:pPr>
              <w:pStyle w:val="ListParagraph"/>
              <w:spacing w:after="0" w:line="312" w:lineRule="auto"/>
              <w:ind w:left="0" w:right="-108"/>
              <w:rPr>
                <w:rFonts w:cs="Times New Roman"/>
                <w:sz w:val="26"/>
                <w:szCs w:val="26"/>
              </w:rPr>
            </w:pPr>
            <w:r w:rsidRPr="00B87A00">
              <w:rPr>
                <w:rFonts w:cs="Times New Roman"/>
                <w:sz w:val="26"/>
                <w:szCs w:val="26"/>
              </w:rPr>
              <w:t>Thêm/Sửa/Xóa một nhân viên</w:t>
            </w:r>
          </w:p>
        </w:tc>
      </w:tr>
      <w:tr w:rsidR="00B87A00" w:rsidRPr="00B87A00" w:rsidTr="000B3740">
        <w:tc>
          <w:tcPr>
            <w:tcW w:w="1940"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Các bước thực hiện</w:t>
            </w:r>
          </w:p>
        </w:tc>
        <w:tc>
          <w:tcPr>
            <w:tcW w:w="7371" w:type="dxa"/>
          </w:tcPr>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1. Nhân viên quản lý đăng nhập hệ thống</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2. Mở chức năng Quản lý nhân viên</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3. Nhập thông tin nhân viên </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 xml:space="preserve">4. Tìm kiếm thông tin </w:t>
            </w:r>
          </w:p>
          <w:p w:rsidR="00B87A00" w:rsidRPr="00B87A00" w:rsidRDefault="00B87A00" w:rsidP="00D354D1">
            <w:pPr>
              <w:pStyle w:val="ListParagraph"/>
              <w:spacing w:after="0" w:line="312" w:lineRule="auto"/>
              <w:ind w:left="0"/>
              <w:rPr>
                <w:rFonts w:cs="Times New Roman"/>
                <w:sz w:val="26"/>
                <w:szCs w:val="26"/>
              </w:rPr>
            </w:pPr>
            <w:r w:rsidRPr="00B87A00">
              <w:rPr>
                <w:rFonts w:cs="Times New Roman"/>
                <w:sz w:val="26"/>
                <w:szCs w:val="26"/>
              </w:rPr>
              <w:t>5. Nếu khớp, nhân viên quản lý có thể sửa/xóa nhân viên</w:t>
            </w:r>
          </w:p>
          <w:p w:rsidR="00B87A00" w:rsidRPr="00B87A00" w:rsidRDefault="00B87A00" w:rsidP="00D354D1">
            <w:pPr>
              <w:pStyle w:val="ListParagraph"/>
              <w:spacing w:after="0" w:line="312" w:lineRule="auto"/>
              <w:ind w:left="317" w:hanging="459"/>
              <w:rPr>
                <w:rFonts w:cs="Times New Roman"/>
                <w:sz w:val="26"/>
                <w:szCs w:val="26"/>
              </w:rPr>
            </w:pPr>
            <w:r w:rsidRPr="00B87A00">
              <w:rPr>
                <w:rFonts w:cs="Times New Roman"/>
                <w:sz w:val="26"/>
                <w:szCs w:val="26"/>
              </w:rPr>
              <w:t xml:space="preserve">      Nếu không khớp, có thể thêm mới nhân viên</w:t>
            </w:r>
          </w:p>
          <w:p w:rsidR="00B87A00" w:rsidRPr="00B87A00" w:rsidRDefault="00B87A00" w:rsidP="00D354D1">
            <w:pPr>
              <w:ind w:left="317" w:hanging="317"/>
            </w:pPr>
            <w:r w:rsidRPr="00B87A00">
              <w:t>6. Điền thông tin để thêm/sửa hoặc chọn xóa nhân viên</w:t>
            </w:r>
          </w:p>
          <w:p w:rsidR="00B87A00" w:rsidRPr="00B87A00" w:rsidRDefault="00B87A00" w:rsidP="00D354D1">
            <w:pPr>
              <w:ind w:left="317" w:hanging="317"/>
            </w:pPr>
            <w:r w:rsidRPr="00B87A00">
              <w:t>7. Kết thúc UC</w:t>
            </w:r>
          </w:p>
        </w:tc>
      </w:tr>
    </w:tbl>
    <w:p w:rsidR="00905581" w:rsidRDefault="00905581" w:rsidP="00D354D1"/>
    <w:p w:rsidR="00905581" w:rsidRDefault="00905581">
      <w:pPr>
        <w:spacing w:after="200" w:line="276" w:lineRule="auto"/>
        <w:ind w:firstLine="0"/>
        <w:jc w:val="left"/>
      </w:pPr>
      <w:r>
        <w:br w:type="page"/>
      </w:r>
    </w:p>
    <w:p w:rsidR="0053644F" w:rsidRDefault="0053644F" w:rsidP="00213B9F">
      <w:pPr>
        <w:pStyle w:val="Heading4"/>
        <w:numPr>
          <w:ilvl w:val="0"/>
          <w:numId w:val="33"/>
        </w:numPr>
      </w:pPr>
      <w:r>
        <w:lastRenderedPageBreak/>
        <w:t>UC quản lý danh mục</w:t>
      </w:r>
    </w:p>
    <w:p w:rsidR="008A6DEC" w:rsidRDefault="008A6DEC" w:rsidP="00213B9F">
      <w:pPr>
        <w:pStyle w:val="ListParagraph"/>
        <w:numPr>
          <w:ilvl w:val="0"/>
          <w:numId w:val="34"/>
        </w:numPr>
        <w:spacing w:after="0" w:line="312" w:lineRule="auto"/>
        <w:ind w:left="709" w:hanging="283"/>
        <w:rPr>
          <w:sz w:val="26"/>
          <w:szCs w:val="26"/>
        </w:rPr>
      </w:pPr>
      <w:r w:rsidRPr="008A6DEC">
        <w:rPr>
          <w:sz w:val="26"/>
          <w:szCs w:val="26"/>
        </w:rPr>
        <w:t>Quản lý</w:t>
      </w:r>
      <w:r>
        <w:rPr>
          <w:sz w:val="26"/>
          <w:szCs w:val="26"/>
        </w:rPr>
        <w:t xml:space="preserve"> phòng</w:t>
      </w:r>
    </w:p>
    <w:p w:rsidR="00577704" w:rsidRDefault="00B87A00" w:rsidP="00D354D1">
      <w:pPr>
        <w:pStyle w:val="ListParagraph"/>
        <w:spacing w:after="0" w:line="312" w:lineRule="auto"/>
        <w:ind w:left="709"/>
        <w:rPr>
          <w:sz w:val="26"/>
          <w:szCs w:val="26"/>
        </w:rPr>
      </w:pPr>
      <w:r>
        <w:rPr>
          <w:noProof/>
          <w:sz w:val="26"/>
          <w:szCs w:val="26"/>
          <w:lang w:eastAsia="en-US"/>
        </w:rPr>
        <w:drawing>
          <wp:inline distT="0" distB="0" distL="0" distR="0" wp14:anchorId="55DADA40" wp14:editId="47F39EBE">
            <wp:extent cx="5801535" cy="217200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QLPhong.png"/>
                    <pic:cNvPicPr/>
                  </pic:nvPicPr>
                  <pic:blipFill>
                    <a:blip r:embed="rId33">
                      <a:extLst>
                        <a:ext uri="{28A0092B-C50C-407E-A947-70E740481C1C}">
                          <a14:useLocalDpi xmlns:a14="http://schemas.microsoft.com/office/drawing/2010/main" val="0"/>
                        </a:ext>
                      </a:extLst>
                    </a:blip>
                    <a:stretch>
                      <a:fillRect/>
                    </a:stretch>
                  </pic:blipFill>
                  <pic:spPr>
                    <a:xfrm>
                      <a:off x="0" y="0"/>
                      <a:ext cx="5801535" cy="2172003"/>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UC</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Quản lý phòng</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Tác nhân</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Nhân viên quản lý</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Mô tả</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Thêm/Sửa/Xóa phòng</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Các bước thực hiện</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1. Nhân viên quản lý đăng nhập hệ thống</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2. Mở chức năng Quản lý phòng</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 xml:space="preserve">3. Nhập thông tin Phòng </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4. Tìm kiếm</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5. Nếu khớp, có thể sửa hoặc xóa phòng</w:t>
            </w:r>
          </w:p>
          <w:p w:rsidR="00DC73E2" w:rsidRPr="00DC73E2" w:rsidRDefault="00DC73E2" w:rsidP="00D354D1">
            <w:pPr>
              <w:pStyle w:val="ListParagraph"/>
              <w:spacing w:after="0" w:line="312" w:lineRule="auto"/>
              <w:ind w:left="317" w:hanging="459"/>
              <w:rPr>
                <w:rFonts w:cs="Times New Roman"/>
                <w:sz w:val="26"/>
                <w:szCs w:val="26"/>
              </w:rPr>
            </w:pPr>
            <w:r w:rsidRPr="00DC73E2">
              <w:rPr>
                <w:rFonts w:cs="Times New Roman"/>
                <w:sz w:val="26"/>
                <w:szCs w:val="26"/>
              </w:rPr>
              <w:t xml:space="preserve">      Nếu không khớp, thêm mới phòng</w:t>
            </w:r>
          </w:p>
          <w:p w:rsidR="00DC73E2" w:rsidRPr="00DC73E2" w:rsidRDefault="00DC73E2" w:rsidP="00D354D1">
            <w:pPr>
              <w:pStyle w:val="ListParagraph"/>
              <w:spacing w:after="0" w:line="312" w:lineRule="auto"/>
              <w:ind w:left="459" w:hanging="459"/>
              <w:rPr>
                <w:rFonts w:cs="Times New Roman"/>
                <w:sz w:val="26"/>
                <w:szCs w:val="26"/>
              </w:rPr>
            </w:pPr>
            <w:r w:rsidRPr="00DC73E2">
              <w:rPr>
                <w:rFonts w:cs="Times New Roman"/>
                <w:sz w:val="26"/>
                <w:szCs w:val="26"/>
              </w:rPr>
              <w:t>6. Kết thúc UC</w:t>
            </w:r>
          </w:p>
        </w:tc>
      </w:tr>
    </w:tbl>
    <w:p w:rsidR="00905581" w:rsidRDefault="00905581" w:rsidP="00D354D1">
      <w:pPr>
        <w:pStyle w:val="ListParagraph"/>
        <w:spacing w:after="0" w:line="312" w:lineRule="auto"/>
        <w:ind w:left="709"/>
        <w:rPr>
          <w:sz w:val="26"/>
          <w:szCs w:val="26"/>
        </w:rPr>
      </w:pPr>
    </w:p>
    <w:p w:rsidR="00905581" w:rsidRDefault="00905581">
      <w:pPr>
        <w:spacing w:after="200" w:line="276" w:lineRule="auto"/>
        <w:ind w:firstLine="0"/>
        <w:jc w:val="left"/>
        <w:rPr>
          <w:rFonts w:cstheme="minorBidi"/>
          <w:color w:val="auto"/>
        </w:rPr>
      </w:pPr>
      <w:r>
        <w:br w:type="page"/>
      </w:r>
    </w:p>
    <w:p w:rsidR="008A6DEC" w:rsidRDefault="008A6DEC" w:rsidP="00213B9F">
      <w:pPr>
        <w:pStyle w:val="ListParagraph"/>
        <w:numPr>
          <w:ilvl w:val="0"/>
          <w:numId w:val="34"/>
        </w:numPr>
        <w:spacing w:after="0" w:line="312" w:lineRule="auto"/>
        <w:ind w:left="709" w:hanging="283"/>
        <w:rPr>
          <w:sz w:val="26"/>
          <w:szCs w:val="26"/>
        </w:rPr>
      </w:pPr>
      <w:r>
        <w:rPr>
          <w:sz w:val="26"/>
          <w:szCs w:val="26"/>
        </w:rPr>
        <w:lastRenderedPageBreak/>
        <w:t>Quản lý dịch vụ</w:t>
      </w:r>
    </w:p>
    <w:p w:rsidR="00577704" w:rsidRPr="00577704" w:rsidRDefault="00DC73E2" w:rsidP="00D354D1">
      <w:pPr>
        <w:pStyle w:val="ListParagraph"/>
        <w:spacing w:after="0" w:line="312" w:lineRule="auto"/>
        <w:rPr>
          <w:sz w:val="26"/>
          <w:szCs w:val="26"/>
        </w:rPr>
      </w:pPr>
      <w:r>
        <w:rPr>
          <w:noProof/>
          <w:sz w:val="26"/>
          <w:szCs w:val="26"/>
          <w:lang w:eastAsia="en-US"/>
        </w:rPr>
        <w:drawing>
          <wp:inline distT="0" distB="0" distL="0" distR="0" wp14:anchorId="681DC287" wp14:editId="58BC9746">
            <wp:extent cx="5877746" cy="2562583"/>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QLDV.png"/>
                    <pic:cNvPicPr/>
                  </pic:nvPicPr>
                  <pic:blipFill>
                    <a:blip r:embed="rId34">
                      <a:extLst>
                        <a:ext uri="{28A0092B-C50C-407E-A947-70E740481C1C}">
                          <a14:useLocalDpi xmlns:a14="http://schemas.microsoft.com/office/drawing/2010/main" val="0"/>
                        </a:ext>
                      </a:extLst>
                    </a:blip>
                    <a:stretch>
                      <a:fillRect/>
                    </a:stretch>
                  </pic:blipFill>
                  <pic:spPr>
                    <a:xfrm>
                      <a:off x="0" y="0"/>
                      <a:ext cx="5877746" cy="2562583"/>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UC</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Quản lý Dịch vụ</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Tác nhân</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Nhân viên quản lý</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Mô tả</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Thêm/Sửa/Xóa dịch vụ</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Các bước thực hiện</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1. Nhân viên quản lý đăng nhập hệ thống</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2. Mở chức năng Quản lý dịch vụ</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 xml:space="preserve">3. Nhập thông tin Dịch vụ </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4. Tìm kiếm</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5. Nếu khớp, có thể sửa hoặc xóa dịch vụ</w:t>
            </w:r>
          </w:p>
          <w:p w:rsidR="00DC73E2" w:rsidRPr="00DC73E2" w:rsidRDefault="00DC73E2" w:rsidP="00D354D1">
            <w:pPr>
              <w:pStyle w:val="ListParagraph"/>
              <w:spacing w:after="0" w:line="312" w:lineRule="auto"/>
              <w:ind w:left="317" w:hanging="459"/>
              <w:rPr>
                <w:rFonts w:cs="Times New Roman"/>
                <w:sz w:val="26"/>
                <w:szCs w:val="26"/>
              </w:rPr>
            </w:pPr>
            <w:r w:rsidRPr="00DC73E2">
              <w:rPr>
                <w:rFonts w:cs="Times New Roman"/>
                <w:sz w:val="26"/>
                <w:szCs w:val="26"/>
              </w:rPr>
              <w:t xml:space="preserve">      Nếu không khớp, thêm mới dịch vụ</w:t>
            </w:r>
          </w:p>
          <w:p w:rsidR="00DC73E2" w:rsidRPr="00DC73E2" w:rsidRDefault="00DC73E2" w:rsidP="00D354D1">
            <w:pPr>
              <w:pStyle w:val="ListParagraph"/>
              <w:spacing w:after="0" w:line="312" w:lineRule="auto"/>
              <w:ind w:left="459" w:hanging="459"/>
              <w:rPr>
                <w:rFonts w:cs="Times New Roman"/>
                <w:sz w:val="26"/>
                <w:szCs w:val="26"/>
              </w:rPr>
            </w:pPr>
            <w:r w:rsidRPr="00DC73E2">
              <w:rPr>
                <w:rFonts w:cs="Times New Roman"/>
                <w:sz w:val="26"/>
                <w:szCs w:val="26"/>
              </w:rPr>
              <w:t>6. Kết thúc UC</w:t>
            </w:r>
          </w:p>
        </w:tc>
      </w:tr>
    </w:tbl>
    <w:p w:rsidR="00905581" w:rsidRDefault="00905581" w:rsidP="00D354D1">
      <w:pPr>
        <w:pStyle w:val="ListParagraph"/>
        <w:spacing w:after="0" w:line="312" w:lineRule="auto"/>
        <w:ind w:left="709"/>
        <w:rPr>
          <w:sz w:val="26"/>
          <w:szCs w:val="26"/>
        </w:rPr>
      </w:pPr>
    </w:p>
    <w:p w:rsidR="00905581" w:rsidRPr="00DC05F4" w:rsidRDefault="00905581" w:rsidP="00DC05F4">
      <w:pPr>
        <w:spacing w:after="200" w:line="276" w:lineRule="auto"/>
        <w:ind w:firstLine="0"/>
        <w:jc w:val="left"/>
        <w:rPr>
          <w:rFonts w:cstheme="minorBidi"/>
          <w:color w:val="auto"/>
        </w:rPr>
      </w:pPr>
    </w:p>
    <w:p w:rsidR="00905581" w:rsidRDefault="00905581">
      <w:pPr>
        <w:spacing w:after="200" w:line="276" w:lineRule="auto"/>
        <w:ind w:firstLine="0"/>
        <w:jc w:val="left"/>
        <w:rPr>
          <w:rFonts w:cstheme="minorBidi"/>
          <w:color w:val="auto"/>
        </w:rPr>
      </w:pPr>
      <w:r>
        <w:br w:type="page"/>
      </w:r>
    </w:p>
    <w:p w:rsidR="008A6DEC" w:rsidRDefault="008A6DEC" w:rsidP="00213B9F">
      <w:pPr>
        <w:pStyle w:val="ListParagraph"/>
        <w:numPr>
          <w:ilvl w:val="0"/>
          <w:numId w:val="34"/>
        </w:numPr>
        <w:spacing w:after="0" w:line="312" w:lineRule="auto"/>
        <w:ind w:left="709" w:hanging="283"/>
        <w:rPr>
          <w:sz w:val="26"/>
          <w:szCs w:val="26"/>
        </w:rPr>
      </w:pPr>
      <w:r>
        <w:rPr>
          <w:sz w:val="26"/>
          <w:szCs w:val="26"/>
        </w:rPr>
        <w:lastRenderedPageBreak/>
        <w:t>Quản lý hóa đơn</w:t>
      </w:r>
    </w:p>
    <w:p w:rsidR="00577704" w:rsidRPr="00577704" w:rsidRDefault="00DC73E2" w:rsidP="00D354D1">
      <w:pPr>
        <w:pStyle w:val="ListParagraph"/>
        <w:spacing w:after="0" w:line="312" w:lineRule="auto"/>
        <w:rPr>
          <w:sz w:val="26"/>
          <w:szCs w:val="26"/>
        </w:rPr>
      </w:pPr>
      <w:r>
        <w:rPr>
          <w:noProof/>
          <w:sz w:val="26"/>
          <w:szCs w:val="26"/>
          <w:lang w:eastAsia="en-US"/>
        </w:rPr>
        <w:drawing>
          <wp:inline distT="0" distB="0" distL="0" distR="0" wp14:anchorId="5604374A" wp14:editId="7AC9EA12">
            <wp:extent cx="5553851" cy="190526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QLHoaDon.png"/>
                    <pic:cNvPicPr/>
                  </pic:nvPicPr>
                  <pic:blipFill>
                    <a:blip r:embed="rId35">
                      <a:extLst>
                        <a:ext uri="{28A0092B-C50C-407E-A947-70E740481C1C}">
                          <a14:useLocalDpi xmlns:a14="http://schemas.microsoft.com/office/drawing/2010/main" val="0"/>
                        </a:ext>
                      </a:extLst>
                    </a:blip>
                    <a:stretch>
                      <a:fillRect/>
                    </a:stretch>
                  </pic:blipFill>
                  <pic:spPr>
                    <a:xfrm>
                      <a:off x="0" y="0"/>
                      <a:ext cx="5553851" cy="1905266"/>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UC</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Quản lý hóa đơn</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Tác nhân</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Nhân viên quản lý</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Mô tả</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Sửa/Xóa hóa đơn</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Các bước thực hiện</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1. Nhân viên quản lý đăng nhập hệ thống</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2. Mở chức năng Quản lý hóa đơn</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3. Nhập thông tin hóa đơn</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4. Tìm kiếm</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5. Nếu khớp, có thể sửa hoặc xóa hóa đơn</w:t>
            </w:r>
          </w:p>
          <w:p w:rsidR="00DC73E2" w:rsidRPr="00DC73E2" w:rsidRDefault="00DC73E2" w:rsidP="00D354D1">
            <w:pPr>
              <w:pStyle w:val="ListParagraph"/>
              <w:spacing w:after="0" w:line="312" w:lineRule="auto"/>
              <w:ind w:left="459" w:hanging="459"/>
              <w:rPr>
                <w:rFonts w:cs="Times New Roman"/>
                <w:sz w:val="26"/>
                <w:szCs w:val="26"/>
              </w:rPr>
            </w:pPr>
            <w:r w:rsidRPr="00DC73E2">
              <w:rPr>
                <w:rFonts w:cs="Times New Roman"/>
                <w:sz w:val="26"/>
                <w:szCs w:val="26"/>
              </w:rPr>
              <w:t>6. Kết thúc UC</w:t>
            </w:r>
          </w:p>
        </w:tc>
      </w:tr>
    </w:tbl>
    <w:p w:rsidR="00905581" w:rsidRDefault="00905581" w:rsidP="00D354D1">
      <w:pPr>
        <w:pStyle w:val="ListParagraph"/>
        <w:spacing w:after="0" w:line="312" w:lineRule="auto"/>
        <w:ind w:left="709"/>
        <w:rPr>
          <w:sz w:val="26"/>
          <w:szCs w:val="26"/>
        </w:rPr>
      </w:pPr>
    </w:p>
    <w:p w:rsidR="00905581" w:rsidRDefault="00905581">
      <w:pPr>
        <w:spacing w:after="200" w:line="276" w:lineRule="auto"/>
        <w:ind w:firstLine="0"/>
        <w:jc w:val="left"/>
        <w:rPr>
          <w:rFonts w:cstheme="minorBidi"/>
          <w:color w:val="auto"/>
        </w:rPr>
      </w:pPr>
      <w:r>
        <w:br w:type="page"/>
      </w:r>
    </w:p>
    <w:p w:rsidR="008A6DEC" w:rsidRDefault="008A6DEC" w:rsidP="00213B9F">
      <w:pPr>
        <w:pStyle w:val="ListParagraph"/>
        <w:numPr>
          <w:ilvl w:val="0"/>
          <w:numId w:val="34"/>
        </w:numPr>
        <w:spacing w:after="0" w:line="312" w:lineRule="auto"/>
        <w:ind w:left="709" w:hanging="283"/>
        <w:rPr>
          <w:sz w:val="26"/>
          <w:szCs w:val="26"/>
        </w:rPr>
      </w:pPr>
      <w:r>
        <w:rPr>
          <w:sz w:val="26"/>
          <w:szCs w:val="26"/>
        </w:rPr>
        <w:lastRenderedPageBreak/>
        <w:t xml:space="preserve">Quản lý </w:t>
      </w:r>
      <w:r w:rsidR="002A2E02">
        <w:rPr>
          <w:sz w:val="26"/>
          <w:szCs w:val="26"/>
        </w:rPr>
        <w:t>người dùng</w:t>
      </w:r>
    </w:p>
    <w:p w:rsidR="00577704" w:rsidRDefault="0090287C" w:rsidP="00D354D1">
      <w:pPr>
        <w:pStyle w:val="ListParagraph"/>
        <w:spacing w:after="0" w:line="312" w:lineRule="auto"/>
        <w:ind w:left="709"/>
        <w:rPr>
          <w:sz w:val="26"/>
          <w:szCs w:val="26"/>
        </w:rPr>
      </w:pPr>
      <w:r>
        <w:rPr>
          <w:noProof/>
          <w:sz w:val="26"/>
          <w:szCs w:val="26"/>
          <w:lang w:eastAsia="en-US"/>
        </w:rPr>
        <w:drawing>
          <wp:inline distT="0" distB="0" distL="0" distR="0" wp14:anchorId="2F25ACBA" wp14:editId="53601C88">
            <wp:extent cx="5400675" cy="200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QLTK.png"/>
                    <pic:cNvPicPr/>
                  </pic:nvPicPr>
                  <pic:blipFill>
                    <a:blip r:embed="rId36">
                      <a:extLst>
                        <a:ext uri="{28A0092B-C50C-407E-A947-70E740481C1C}">
                          <a14:useLocalDpi xmlns:a14="http://schemas.microsoft.com/office/drawing/2010/main" val="0"/>
                        </a:ext>
                      </a:extLst>
                    </a:blip>
                    <a:stretch>
                      <a:fillRect/>
                    </a:stretch>
                  </pic:blipFill>
                  <pic:spPr>
                    <a:xfrm>
                      <a:off x="0" y="0"/>
                      <a:ext cx="5410962" cy="2004060"/>
                    </a:xfrm>
                    <a:prstGeom prst="rect">
                      <a:avLst/>
                    </a:prstGeom>
                  </pic:spPr>
                </pic:pic>
              </a:graphicData>
            </a:graphic>
          </wp:inline>
        </w:drawing>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371"/>
      </w:tblGrid>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UC</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 xml:space="preserve">Quản lý </w:t>
            </w:r>
            <w:r w:rsidR="002A2E02">
              <w:rPr>
                <w:rFonts w:cs="Times New Roman"/>
                <w:sz w:val="26"/>
                <w:szCs w:val="26"/>
              </w:rPr>
              <w:t>người dùng</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Tác nhân</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Nhân viên quản lý</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Mô tả</w:t>
            </w:r>
          </w:p>
        </w:tc>
        <w:tc>
          <w:tcPr>
            <w:tcW w:w="7371" w:type="dxa"/>
          </w:tcPr>
          <w:p w:rsidR="00DC73E2" w:rsidRPr="00DC73E2" w:rsidRDefault="00DC73E2" w:rsidP="00D354D1">
            <w:pPr>
              <w:pStyle w:val="ListParagraph"/>
              <w:spacing w:after="0" w:line="312" w:lineRule="auto"/>
              <w:ind w:left="0" w:right="-108"/>
              <w:rPr>
                <w:rFonts w:cs="Times New Roman"/>
                <w:sz w:val="26"/>
                <w:szCs w:val="26"/>
              </w:rPr>
            </w:pPr>
            <w:r w:rsidRPr="00DC73E2">
              <w:rPr>
                <w:rFonts w:cs="Times New Roman"/>
                <w:sz w:val="26"/>
                <w:szCs w:val="26"/>
              </w:rPr>
              <w:t xml:space="preserve">Thêm/Sửa/Xóa/Phân quyền một </w:t>
            </w:r>
            <w:r w:rsidR="002A2E02">
              <w:rPr>
                <w:rFonts w:cs="Times New Roman"/>
                <w:sz w:val="26"/>
                <w:szCs w:val="26"/>
              </w:rPr>
              <w:t>người dùng</w:t>
            </w:r>
            <w:r w:rsidRPr="00DC73E2">
              <w:rPr>
                <w:rFonts w:cs="Times New Roman"/>
                <w:sz w:val="26"/>
                <w:szCs w:val="26"/>
              </w:rPr>
              <w:t xml:space="preserve"> trong hệ thống</w:t>
            </w:r>
          </w:p>
        </w:tc>
      </w:tr>
      <w:tr w:rsidR="00DC73E2" w:rsidRPr="00DC73E2" w:rsidTr="000B3740">
        <w:tc>
          <w:tcPr>
            <w:tcW w:w="1940"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Các bước thực hiện</w:t>
            </w:r>
          </w:p>
        </w:tc>
        <w:tc>
          <w:tcPr>
            <w:tcW w:w="7371" w:type="dxa"/>
          </w:tcPr>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1. Nhân viên quản lý phải đăng nhập hệ thống</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 xml:space="preserve">2. Mở chức năng Quản lý </w:t>
            </w:r>
            <w:r w:rsidR="002A2E02">
              <w:rPr>
                <w:rFonts w:cs="Times New Roman"/>
                <w:sz w:val="26"/>
                <w:szCs w:val="26"/>
              </w:rPr>
              <w:t>người dùng</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 xml:space="preserve">3. Nhập thông tin </w:t>
            </w:r>
            <w:r w:rsidR="002A2E02">
              <w:rPr>
                <w:rFonts w:cs="Times New Roman"/>
                <w:sz w:val="26"/>
                <w:szCs w:val="26"/>
              </w:rPr>
              <w:t>người dùng</w:t>
            </w:r>
            <w:r w:rsidRPr="00DC73E2">
              <w:rPr>
                <w:rFonts w:cs="Times New Roman"/>
                <w:sz w:val="26"/>
                <w:szCs w:val="26"/>
              </w:rPr>
              <w:t xml:space="preserve"> </w:t>
            </w:r>
          </w:p>
          <w:p w:rsidR="00DC73E2" w:rsidRPr="00DC73E2" w:rsidRDefault="00DC73E2" w:rsidP="00D354D1">
            <w:pPr>
              <w:pStyle w:val="ListParagraph"/>
              <w:spacing w:after="0" w:line="312" w:lineRule="auto"/>
              <w:ind w:left="0"/>
              <w:rPr>
                <w:rFonts w:cs="Times New Roman"/>
                <w:sz w:val="26"/>
                <w:szCs w:val="26"/>
              </w:rPr>
            </w:pPr>
            <w:r w:rsidRPr="00DC73E2">
              <w:rPr>
                <w:rFonts w:cs="Times New Roman"/>
                <w:sz w:val="26"/>
                <w:szCs w:val="26"/>
              </w:rPr>
              <w:t xml:space="preserve">4. Tìm kiếm </w:t>
            </w:r>
            <w:r w:rsidR="002A2E02">
              <w:rPr>
                <w:rFonts w:cs="Times New Roman"/>
                <w:sz w:val="26"/>
                <w:szCs w:val="26"/>
              </w:rPr>
              <w:t>người dùng</w:t>
            </w:r>
          </w:p>
          <w:p w:rsidR="00DC73E2" w:rsidRPr="00DC73E2" w:rsidRDefault="00DC73E2" w:rsidP="00D354D1">
            <w:pPr>
              <w:pStyle w:val="ListParagraph"/>
              <w:spacing w:after="0" w:line="312" w:lineRule="auto"/>
              <w:ind w:left="317" w:hanging="317"/>
              <w:rPr>
                <w:rFonts w:cs="Times New Roman"/>
                <w:sz w:val="26"/>
                <w:szCs w:val="26"/>
              </w:rPr>
            </w:pPr>
            <w:r w:rsidRPr="00DC73E2">
              <w:rPr>
                <w:rFonts w:cs="Times New Roman"/>
                <w:sz w:val="26"/>
                <w:szCs w:val="26"/>
              </w:rPr>
              <w:t xml:space="preserve">5. Nếu khớp, có thể thực hiện Cập nhật, Xóa hoặc Phân quyền cho </w:t>
            </w:r>
            <w:r w:rsidR="002A2E02">
              <w:rPr>
                <w:rFonts w:cs="Times New Roman"/>
                <w:sz w:val="26"/>
                <w:szCs w:val="26"/>
              </w:rPr>
              <w:t>người dùng</w:t>
            </w:r>
            <w:r w:rsidRPr="00DC73E2">
              <w:rPr>
                <w:rFonts w:cs="Times New Roman"/>
                <w:sz w:val="26"/>
                <w:szCs w:val="26"/>
              </w:rPr>
              <w:t xml:space="preserve"> đó</w:t>
            </w:r>
          </w:p>
          <w:p w:rsidR="00DC73E2" w:rsidRPr="00DC73E2" w:rsidRDefault="00DC73E2" w:rsidP="00D354D1">
            <w:pPr>
              <w:pStyle w:val="ListParagraph"/>
              <w:spacing w:after="0" w:line="312" w:lineRule="auto"/>
              <w:ind w:left="317" w:hanging="459"/>
              <w:rPr>
                <w:rFonts w:cs="Times New Roman"/>
                <w:sz w:val="26"/>
                <w:szCs w:val="26"/>
              </w:rPr>
            </w:pPr>
            <w:r w:rsidRPr="00DC73E2">
              <w:rPr>
                <w:rFonts w:cs="Times New Roman"/>
                <w:sz w:val="26"/>
                <w:szCs w:val="26"/>
              </w:rPr>
              <w:t xml:space="preserve">      Nếu không khớp, có thể thêm mới </w:t>
            </w:r>
            <w:r w:rsidR="002A2E02">
              <w:rPr>
                <w:rFonts w:cs="Times New Roman"/>
                <w:sz w:val="26"/>
                <w:szCs w:val="26"/>
              </w:rPr>
              <w:t>người dùng</w:t>
            </w:r>
          </w:p>
          <w:p w:rsidR="00DC73E2" w:rsidRPr="00DC73E2" w:rsidRDefault="00DC73E2" w:rsidP="00D354D1">
            <w:pPr>
              <w:pStyle w:val="ListParagraph"/>
              <w:spacing w:after="0" w:line="312" w:lineRule="auto"/>
              <w:ind w:left="459" w:hanging="459"/>
              <w:rPr>
                <w:rFonts w:cs="Times New Roman"/>
                <w:sz w:val="26"/>
                <w:szCs w:val="26"/>
              </w:rPr>
            </w:pPr>
            <w:r w:rsidRPr="00DC73E2">
              <w:rPr>
                <w:rFonts w:cs="Times New Roman"/>
                <w:sz w:val="26"/>
                <w:szCs w:val="26"/>
              </w:rPr>
              <w:t>6. Kết thúc UC</w:t>
            </w:r>
          </w:p>
        </w:tc>
      </w:tr>
    </w:tbl>
    <w:p w:rsidR="00DC73E2" w:rsidRDefault="00DC73E2" w:rsidP="00D354D1">
      <w:pPr>
        <w:pStyle w:val="ListParagraph"/>
        <w:spacing w:after="0" w:line="312" w:lineRule="auto"/>
        <w:ind w:left="709"/>
        <w:rPr>
          <w:sz w:val="26"/>
          <w:szCs w:val="26"/>
        </w:rPr>
      </w:pPr>
    </w:p>
    <w:p w:rsidR="00577704" w:rsidRPr="00577704" w:rsidRDefault="00577704" w:rsidP="00D354D1">
      <w:pPr>
        <w:pStyle w:val="ListParagraph"/>
        <w:spacing w:after="0" w:line="312" w:lineRule="auto"/>
        <w:jc w:val="center"/>
        <w:rPr>
          <w:sz w:val="26"/>
          <w:szCs w:val="26"/>
        </w:rPr>
      </w:pPr>
    </w:p>
    <w:p w:rsidR="00A20799" w:rsidRDefault="00A20799">
      <w:pPr>
        <w:spacing w:after="200" w:line="276" w:lineRule="auto"/>
        <w:ind w:firstLine="0"/>
        <w:jc w:val="left"/>
      </w:pPr>
      <w:r>
        <w:br w:type="page"/>
      </w:r>
    </w:p>
    <w:p w:rsidR="00421C56" w:rsidRDefault="00B24C95" w:rsidP="00421C56">
      <w:pPr>
        <w:pStyle w:val="Heading3"/>
      </w:pPr>
      <w:bookmarkStart w:id="36" w:name="_Toc498559994"/>
      <w:r>
        <w:lastRenderedPageBreak/>
        <w:t xml:space="preserve">2.2.4. </w:t>
      </w:r>
      <w:r w:rsidR="00421C56">
        <w:t>Biểu đồ tuần tự</w:t>
      </w:r>
      <w:bookmarkEnd w:id="36"/>
    </w:p>
    <w:p w:rsidR="00421C56" w:rsidRDefault="00421C56" w:rsidP="00213B9F">
      <w:pPr>
        <w:pStyle w:val="Heading4"/>
        <w:numPr>
          <w:ilvl w:val="0"/>
          <w:numId w:val="38"/>
        </w:numPr>
        <w:ind w:left="426"/>
      </w:pPr>
      <w:r>
        <w:t>Đăng nhập</w:t>
      </w:r>
    </w:p>
    <w:p w:rsidR="00421C56" w:rsidRPr="00496AB4" w:rsidRDefault="00C323DD" w:rsidP="00421C56">
      <w:pPr>
        <w:ind w:firstLine="426"/>
        <w:jc w:val="center"/>
      </w:pPr>
      <w:r>
        <w:rPr>
          <w:noProof/>
          <w:lang w:eastAsia="en-US"/>
        </w:rPr>
        <w:drawing>
          <wp:inline distT="0" distB="0" distL="0" distR="0" wp14:anchorId="293379C1" wp14:editId="36D2AD9E">
            <wp:extent cx="5420482" cy="330563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angNhap.png"/>
                    <pic:cNvPicPr/>
                  </pic:nvPicPr>
                  <pic:blipFill>
                    <a:blip r:embed="rId37">
                      <a:extLst>
                        <a:ext uri="{28A0092B-C50C-407E-A947-70E740481C1C}">
                          <a14:useLocalDpi xmlns:a14="http://schemas.microsoft.com/office/drawing/2010/main" val="0"/>
                        </a:ext>
                      </a:extLst>
                    </a:blip>
                    <a:stretch>
                      <a:fillRect/>
                    </a:stretch>
                  </pic:blipFill>
                  <pic:spPr>
                    <a:xfrm>
                      <a:off x="0" y="0"/>
                      <a:ext cx="5420482" cy="3305637"/>
                    </a:xfrm>
                    <a:prstGeom prst="rect">
                      <a:avLst/>
                    </a:prstGeom>
                  </pic:spPr>
                </pic:pic>
              </a:graphicData>
            </a:graphic>
          </wp:inline>
        </w:drawing>
      </w:r>
    </w:p>
    <w:p w:rsidR="00421C56" w:rsidRDefault="00421C56" w:rsidP="00213B9F">
      <w:pPr>
        <w:pStyle w:val="Heading4"/>
        <w:numPr>
          <w:ilvl w:val="0"/>
          <w:numId w:val="38"/>
        </w:numPr>
        <w:ind w:left="426"/>
      </w:pPr>
      <w:r>
        <w:t>Đăng ký phòng</w:t>
      </w:r>
    </w:p>
    <w:p w:rsidR="00421C56" w:rsidRDefault="00C323DD" w:rsidP="00421C56">
      <w:pPr>
        <w:ind w:left="284" w:firstLine="0"/>
        <w:jc w:val="center"/>
      </w:pPr>
      <w:r>
        <w:rPr>
          <w:noProof/>
          <w:lang w:eastAsia="en-US"/>
        </w:rPr>
        <w:drawing>
          <wp:inline distT="0" distB="0" distL="0" distR="0" wp14:anchorId="4B5B4B55" wp14:editId="0865D9EB">
            <wp:extent cx="5972175" cy="402463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angKyPhong.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4024630"/>
                    </a:xfrm>
                    <a:prstGeom prst="rect">
                      <a:avLst/>
                    </a:prstGeom>
                  </pic:spPr>
                </pic:pic>
              </a:graphicData>
            </a:graphic>
          </wp:inline>
        </w:drawing>
      </w:r>
    </w:p>
    <w:p w:rsidR="00421C56" w:rsidRDefault="00421C56" w:rsidP="00213B9F">
      <w:pPr>
        <w:pStyle w:val="Heading4"/>
        <w:numPr>
          <w:ilvl w:val="0"/>
          <w:numId w:val="38"/>
        </w:numPr>
        <w:ind w:left="426"/>
      </w:pPr>
      <w:r>
        <w:lastRenderedPageBreak/>
        <w:t>Nhận phòng</w:t>
      </w:r>
    </w:p>
    <w:p w:rsidR="00421C56" w:rsidRDefault="00C323DD" w:rsidP="00421C56">
      <w:pPr>
        <w:pStyle w:val="ListParagraph"/>
        <w:spacing w:after="0" w:line="312" w:lineRule="auto"/>
        <w:jc w:val="center"/>
      </w:pPr>
      <w:r>
        <w:rPr>
          <w:noProof/>
          <w:lang w:eastAsia="en-US"/>
        </w:rPr>
        <w:drawing>
          <wp:inline distT="0" distB="0" distL="0" distR="0" wp14:anchorId="4665BE46" wp14:editId="48415C38">
            <wp:extent cx="5972175" cy="5111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NhanPhong.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5111750"/>
                    </a:xfrm>
                    <a:prstGeom prst="rect">
                      <a:avLst/>
                    </a:prstGeom>
                  </pic:spPr>
                </pic:pic>
              </a:graphicData>
            </a:graphic>
          </wp:inline>
        </w:drawing>
      </w:r>
    </w:p>
    <w:p w:rsidR="00421C56" w:rsidRDefault="00421C56" w:rsidP="00213B9F">
      <w:pPr>
        <w:pStyle w:val="Heading4"/>
        <w:numPr>
          <w:ilvl w:val="0"/>
          <w:numId w:val="38"/>
        </w:numPr>
        <w:ind w:left="426"/>
      </w:pPr>
      <w:r>
        <w:lastRenderedPageBreak/>
        <w:t>Đăng ký dịch vụ</w:t>
      </w:r>
    </w:p>
    <w:p w:rsidR="00421C56" w:rsidRDefault="00C323DD" w:rsidP="00421C56">
      <w:pPr>
        <w:ind w:firstLine="0"/>
        <w:jc w:val="center"/>
      </w:pPr>
      <w:r>
        <w:rPr>
          <w:noProof/>
          <w:lang w:eastAsia="en-US"/>
        </w:rPr>
        <w:drawing>
          <wp:inline distT="0" distB="0" distL="0" distR="0" wp14:anchorId="0E7BB38D" wp14:editId="3AA3EE95">
            <wp:extent cx="5972175" cy="3190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angKyDichVu.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90875"/>
                    </a:xfrm>
                    <a:prstGeom prst="rect">
                      <a:avLst/>
                    </a:prstGeom>
                  </pic:spPr>
                </pic:pic>
              </a:graphicData>
            </a:graphic>
          </wp:inline>
        </w:drawing>
      </w:r>
    </w:p>
    <w:p w:rsidR="00421C56" w:rsidRDefault="00421C56" w:rsidP="00421C56">
      <w:pPr>
        <w:spacing w:after="200" w:line="276" w:lineRule="auto"/>
        <w:ind w:firstLine="0"/>
        <w:jc w:val="left"/>
      </w:pPr>
      <w:r>
        <w:br w:type="page"/>
      </w:r>
    </w:p>
    <w:p w:rsidR="00421C56" w:rsidRDefault="00421C56" w:rsidP="00213B9F">
      <w:pPr>
        <w:pStyle w:val="Heading4"/>
        <w:numPr>
          <w:ilvl w:val="0"/>
          <w:numId w:val="38"/>
        </w:numPr>
        <w:ind w:left="426"/>
      </w:pPr>
      <w:r>
        <w:lastRenderedPageBreak/>
        <w:t>Quản lý khách hàng</w:t>
      </w:r>
    </w:p>
    <w:p w:rsidR="00421C56" w:rsidRDefault="00421C56" w:rsidP="00213B9F">
      <w:pPr>
        <w:pStyle w:val="ListParagraph"/>
        <w:numPr>
          <w:ilvl w:val="0"/>
          <w:numId w:val="37"/>
        </w:numPr>
        <w:ind w:left="426"/>
        <w:rPr>
          <w:sz w:val="26"/>
          <w:szCs w:val="26"/>
        </w:rPr>
      </w:pPr>
      <w:r w:rsidRPr="00BB2427">
        <w:rPr>
          <w:sz w:val="26"/>
          <w:szCs w:val="26"/>
        </w:rPr>
        <w:t>Thêm</w:t>
      </w:r>
    </w:p>
    <w:p w:rsidR="00421C56" w:rsidRDefault="00C323DD" w:rsidP="00421C56">
      <w:pPr>
        <w:pStyle w:val="ListParagraph"/>
        <w:ind w:left="426"/>
        <w:rPr>
          <w:sz w:val="26"/>
          <w:szCs w:val="26"/>
        </w:rPr>
      </w:pPr>
      <w:r>
        <w:rPr>
          <w:noProof/>
          <w:sz w:val="26"/>
          <w:szCs w:val="26"/>
          <w:lang w:eastAsia="en-US"/>
        </w:rPr>
        <w:drawing>
          <wp:inline distT="0" distB="0" distL="0" distR="0" wp14:anchorId="3E04931C" wp14:editId="508C6FDD">
            <wp:extent cx="5563377" cy="49155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KH_Them.png"/>
                    <pic:cNvPicPr/>
                  </pic:nvPicPr>
                  <pic:blipFill>
                    <a:blip r:embed="rId41">
                      <a:extLst>
                        <a:ext uri="{28A0092B-C50C-407E-A947-70E740481C1C}">
                          <a14:useLocalDpi xmlns:a14="http://schemas.microsoft.com/office/drawing/2010/main" val="0"/>
                        </a:ext>
                      </a:extLst>
                    </a:blip>
                    <a:stretch>
                      <a:fillRect/>
                    </a:stretch>
                  </pic:blipFill>
                  <pic:spPr>
                    <a:xfrm>
                      <a:off x="0" y="0"/>
                      <a:ext cx="5563377" cy="4915586"/>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7"/>
        </w:numPr>
        <w:ind w:left="426"/>
        <w:rPr>
          <w:sz w:val="26"/>
          <w:szCs w:val="26"/>
        </w:rPr>
      </w:pPr>
      <w:r w:rsidRPr="00BB2427">
        <w:rPr>
          <w:sz w:val="26"/>
          <w:szCs w:val="26"/>
        </w:rPr>
        <w:lastRenderedPageBreak/>
        <w:t>Sửa</w:t>
      </w:r>
    </w:p>
    <w:p w:rsidR="00421C56" w:rsidRDefault="00C323DD" w:rsidP="00421C56">
      <w:pPr>
        <w:ind w:left="426" w:firstLine="0"/>
      </w:pPr>
      <w:r>
        <w:rPr>
          <w:noProof/>
          <w:lang w:eastAsia="en-US"/>
        </w:rPr>
        <w:drawing>
          <wp:inline distT="0" distB="0" distL="0" distR="0" wp14:anchorId="36AC5132" wp14:editId="0BB3B1D3">
            <wp:extent cx="5572903" cy="554432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KH_Sua.png"/>
                    <pic:cNvPicPr/>
                  </pic:nvPicPr>
                  <pic:blipFill>
                    <a:blip r:embed="rId42">
                      <a:extLst>
                        <a:ext uri="{28A0092B-C50C-407E-A947-70E740481C1C}">
                          <a14:useLocalDpi xmlns:a14="http://schemas.microsoft.com/office/drawing/2010/main" val="0"/>
                        </a:ext>
                      </a:extLst>
                    </a:blip>
                    <a:stretch>
                      <a:fillRect/>
                    </a:stretch>
                  </pic:blipFill>
                  <pic:spPr>
                    <a:xfrm>
                      <a:off x="0" y="0"/>
                      <a:ext cx="5572903" cy="5544324"/>
                    </a:xfrm>
                    <a:prstGeom prst="rect">
                      <a:avLst/>
                    </a:prstGeom>
                  </pic:spPr>
                </pic:pic>
              </a:graphicData>
            </a:graphic>
          </wp:inline>
        </w:drawing>
      </w:r>
    </w:p>
    <w:p w:rsidR="00421C56" w:rsidRDefault="00421C56" w:rsidP="00421C56">
      <w:pPr>
        <w:spacing w:after="200" w:line="276" w:lineRule="auto"/>
        <w:ind w:firstLine="0"/>
        <w:jc w:val="left"/>
      </w:pPr>
      <w:r>
        <w:br w:type="page"/>
      </w:r>
    </w:p>
    <w:p w:rsidR="00421C56" w:rsidRDefault="00421C56" w:rsidP="00213B9F">
      <w:pPr>
        <w:pStyle w:val="ListParagraph"/>
        <w:numPr>
          <w:ilvl w:val="0"/>
          <w:numId w:val="37"/>
        </w:numPr>
        <w:ind w:left="426"/>
        <w:rPr>
          <w:sz w:val="26"/>
          <w:szCs w:val="26"/>
        </w:rPr>
      </w:pPr>
      <w:r w:rsidRPr="00BB2427">
        <w:rPr>
          <w:sz w:val="26"/>
          <w:szCs w:val="26"/>
        </w:rPr>
        <w:lastRenderedPageBreak/>
        <w:t>Xóa</w:t>
      </w:r>
    </w:p>
    <w:p w:rsidR="00421C56" w:rsidRPr="00BB2427" w:rsidRDefault="00C323DD" w:rsidP="00421C56">
      <w:pPr>
        <w:pStyle w:val="ListParagraph"/>
        <w:ind w:left="426"/>
        <w:rPr>
          <w:sz w:val="26"/>
          <w:szCs w:val="26"/>
        </w:rPr>
      </w:pPr>
      <w:r>
        <w:rPr>
          <w:noProof/>
          <w:sz w:val="26"/>
          <w:szCs w:val="26"/>
          <w:lang w:eastAsia="en-US"/>
        </w:rPr>
        <w:drawing>
          <wp:inline distT="0" distB="0" distL="0" distR="0" wp14:anchorId="07B9AA25" wp14:editId="78C113A5">
            <wp:extent cx="5611008" cy="550621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KH_Xoa.png"/>
                    <pic:cNvPicPr/>
                  </pic:nvPicPr>
                  <pic:blipFill>
                    <a:blip r:embed="rId43">
                      <a:extLst>
                        <a:ext uri="{28A0092B-C50C-407E-A947-70E740481C1C}">
                          <a14:useLocalDpi xmlns:a14="http://schemas.microsoft.com/office/drawing/2010/main" val="0"/>
                        </a:ext>
                      </a:extLst>
                    </a:blip>
                    <a:stretch>
                      <a:fillRect/>
                    </a:stretch>
                  </pic:blipFill>
                  <pic:spPr>
                    <a:xfrm>
                      <a:off x="0" y="0"/>
                      <a:ext cx="5611008" cy="5506219"/>
                    </a:xfrm>
                    <a:prstGeom prst="rect">
                      <a:avLst/>
                    </a:prstGeom>
                  </pic:spPr>
                </pic:pic>
              </a:graphicData>
            </a:graphic>
          </wp:inline>
        </w:drawing>
      </w:r>
    </w:p>
    <w:p w:rsidR="00421C56" w:rsidRDefault="00421C56" w:rsidP="00213B9F">
      <w:pPr>
        <w:pStyle w:val="Heading4"/>
        <w:numPr>
          <w:ilvl w:val="0"/>
          <w:numId w:val="38"/>
        </w:numPr>
        <w:ind w:left="426"/>
      </w:pPr>
      <w:r>
        <w:lastRenderedPageBreak/>
        <w:t>Thay đổi thông tin</w:t>
      </w:r>
    </w:p>
    <w:p w:rsidR="00421C56" w:rsidRPr="00C070ED" w:rsidRDefault="00C323DD" w:rsidP="00421C56">
      <w:pPr>
        <w:ind w:firstLine="426"/>
      </w:pPr>
      <w:r>
        <w:rPr>
          <w:noProof/>
          <w:lang w:eastAsia="en-US"/>
        </w:rPr>
        <w:drawing>
          <wp:inline distT="0" distB="0" distL="0" distR="0" wp14:anchorId="221BA8B7" wp14:editId="1A242D0E">
            <wp:extent cx="5972175" cy="566483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ThayDoiThongTin.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5664835"/>
                    </a:xfrm>
                    <a:prstGeom prst="rect">
                      <a:avLst/>
                    </a:prstGeom>
                  </pic:spPr>
                </pic:pic>
              </a:graphicData>
            </a:graphic>
          </wp:inline>
        </w:drawing>
      </w:r>
    </w:p>
    <w:p w:rsidR="00421C56" w:rsidRDefault="00421C56" w:rsidP="00213B9F">
      <w:pPr>
        <w:pStyle w:val="Heading4"/>
        <w:numPr>
          <w:ilvl w:val="0"/>
          <w:numId w:val="38"/>
        </w:numPr>
        <w:ind w:left="426"/>
      </w:pPr>
      <w:r>
        <w:lastRenderedPageBreak/>
        <w:t>Thanh toán</w:t>
      </w:r>
    </w:p>
    <w:p w:rsidR="00421C56" w:rsidRDefault="00C323DD" w:rsidP="00C323DD">
      <w:pPr>
        <w:ind w:left="284" w:firstLine="0"/>
        <w:jc w:val="center"/>
      </w:pPr>
      <w:r>
        <w:rPr>
          <w:noProof/>
          <w:lang w:eastAsia="en-US"/>
        </w:rPr>
        <w:drawing>
          <wp:inline distT="0" distB="0" distL="0" distR="0" wp14:anchorId="78E12AE1" wp14:editId="7136EDCD">
            <wp:extent cx="5972175" cy="51225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ThanhToan.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5122545"/>
                    </a:xfrm>
                    <a:prstGeom prst="rect">
                      <a:avLst/>
                    </a:prstGeom>
                  </pic:spPr>
                </pic:pic>
              </a:graphicData>
            </a:graphic>
          </wp:inline>
        </w:drawing>
      </w:r>
    </w:p>
    <w:p w:rsidR="00421C56" w:rsidRDefault="00421C56" w:rsidP="00213B9F">
      <w:pPr>
        <w:pStyle w:val="Heading4"/>
        <w:numPr>
          <w:ilvl w:val="0"/>
          <w:numId w:val="38"/>
        </w:numPr>
        <w:ind w:left="426"/>
      </w:pPr>
      <w:r>
        <w:lastRenderedPageBreak/>
        <w:t>Tìm kiếm</w:t>
      </w:r>
    </w:p>
    <w:p w:rsidR="00421C56" w:rsidRDefault="00C323DD" w:rsidP="00421C56">
      <w:pPr>
        <w:pStyle w:val="ListParagraph"/>
        <w:spacing w:after="0" w:line="312" w:lineRule="auto"/>
        <w:ind w:left="0"/>
        <w:jc w:val="center"/>
      </w:pPr>
      <w:r>
        <w:rPr>
          <w:noProof/>
          <w:lang w:eastAsia="en-US"/>
        </w:rPr>
        <w:drawing>
          <wp:inline distT="0" distB="0" distL="0" distR="0" wp14:anchorId="634DB93F" wp14:editId="37C895C1">
            <wp:extent cx="5715798" cy="58872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TimKiem.png"/>
                    <pic:cNvPicPr/>
                  </pic:nvPicPr>
                  <pic:blipFill>
                    <a:blip r:embed="rId46">
                      <a:extLst>
                        <a:ext uri="{28A0092B-C50C-407E-A947-70E740481C1C}">
                          <a14:useLocalDpi xmlns:a14="http://schemas.microsoft.com/office/drawing/2010/main" val="0"/>
                        </a:ext>
                      </a:extLst>
                    </a:blip>
                    <a:stretch>
                      <a:fillRect/>
                    </a:stretch>
                  </pic:blipFill>
                  <pic:spPr>
                    <a:xfrm>
                      <a:off x="0" y="0"/>
                      <a:ext cx="5715798" cy="5887272"/>
                    </a:xfrm>
                    <a:prstGeom prst="rect">
                      <a:avLst/>
                    </a:prstGeom>
                  </pic:spPr>
                </pic:pic>
              </a:graphicData>
            </a:graphic>
          </wp:inline>
        </w:drawing>
      </w:r>
    </w:p>
    <w:p w:rsidR="00421C56" w:rsidRDefault="00421C56" w:rsidP="00213B9F">
      <w:pPr>
        <w:pStyle w:val="Heading4"/>
        <w:numPr>
          <w:ilvl w:val="0"/>
          <w:numId w:val="38"/>
        </w:numPr>
        <w:ind w:left="426"/>
      </w:pPr>
      <w:r>
        <w:lastRenderedPageBreak/>
        <w:t>Báo cáo thống kê</w:t>
      </w:r>
    </w:p>
    <w:p w:rsidR="00421C56" w:rsidRDefault="00C323DD" w:rsidP="00421C56">
      <w:pPr>
        <w:ind w:firstLine="0"/>
        <w:jc w:val="center"/>
      </w:pPr>
      <w:r>
        <w:rPr>
          <w:noProof/>
          <w:lang w:eastAsia="en-US"/>
        </w:rPr>
        <w:drawing>
          <wp:inline distT="0" distB="0" distL="0" distR="0" wp14:anchorId="2525EE39" wp14:editId="3B30C3C5">
            <wp:extent cx="5268061" cy="4001059"/>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BaoCao.png"/>
                    <pic:cNvPicPr/>
                  </pic:nvPicPr>
                  <pic:blipFill>
                    <a:blip r:embed="rId47">
                      <a:extLst>
                        <a:ext uri="{28A0092B-C50C-407E-A947-70E740481C1C}">
                          <a14:useLocalDpi xmlns:a14="http://schemas.microsoft.com/office/drawing/2010/main" val="0"/>
                        </a:ext>
                      </a:extLst>
                    </a:blip>
                    <a:stretch>
                      <a:fillRect/>
                    </a:stretch>
                  </pic:blipFill>
                  <pic:spPr>
                    <a:xfrm>
                      <a:off x="0" y="0"/>
                      <a:ext cx="5268061" cy="4001059"/>
                    </a:xfrm>
                    <a:prstGeom prst="rect">
                      <a:avLst/>
                    </a:prstGeom>
                  </pic:spPr>
                </pic:pic>
              </a:graphicData>
            </a:graphic>
          </wp:inline>
        </w:drawing>
      </w:r>
    </w:p>
    <w:p w:rsidR="00421C56" w:rsidRDefault="00421C56" w:rsidP="00421C56">
      <w:pPr>
        <w:spacing w:after="200" w:line="276" w:lineRule="auto"/>
        <w:ind w:firstLine="0"/>
        <w:jc w:val="left"/>
      </w:pPr>
      <w:r>
        <w:br w:type="page"/>
      </w:r>
    </w:p>
    <w:p w:rsidR="00421C56" w:rsidRDefault="00421C56" w:rsidP="00213B9F">
      <w:pPr>
        <w:pStyle w:val="Heading4"/>
        <w:numPr>
          <w:ilvl w:val="0"/>
          <w:numId w:val="38"/>
        </w:numPr>
        <w:ind w:left="426"/>
      </w:pPr>
      <w:r>
        <w:lastRenderedPageBreak/>
        <w:t>Quản lý thiết bị</w:t>
      </w:r>
    </w:p>
    <w:p w:rsidR="00421C56" w:rsidRDefault="00421C56" w:rsidP="00213B9F">
      <w:pPr>
        <w:pStyle w:val="ListParagraph"/>
        <w:numPr>
          <w:ilvl w:val="0"/>
          <w:numId w:val="34"/>
        </w:numPr>
        <w:spacing w:after="0" w:line="312" w:lineRule="auto"/>
        <w:ind w:left="426" w:hanging="284"/>
        <w:rPr>
          <w:sz w:val="26"/>
          <w:szCs w:val="26"/>
        </w:rPr>
      </w:pPr>
      <w:r>
        <w:rPr>
          <w:sz w:val="26"/>
          <w:szCs w:val="26"/>
        </w:rPr>
        <w:t>Thêm</w:t>
      </w:r>
    </w:p>
    <w:p w:rsidR="00421C56" w:rsidRPr="00D354D1" w:rsidRDefault="00547B80" w:rsidP="00421C56">
      <w:pPr>
        <w:pStyle w:val="ListParagraph"/>
        <w:spacing w:after="0" w:line="312" w:lineRule="auto"/>
        <w:ind w:left="426"/>
        <w:jc w:val="center"/>
        <w:rPr>
          <w:sz w:val="26"/>
          <w:szCs w:val="26"/>
        </w:rPr>
      </w:pPr>
      <w:r>
        <w:rPr>
          <w:noProof/>
          <w:sz w:val="26"/>
          <w:szCs w:val="26"/>
          <w:lang w:eastAsia="en-US"/>
        </w:rPr>
        <w:drawing>
          <wp:inline distT="0" distB="0" distL="0" distR="0" wp14:anchorId="58D325D8" wp14:editId="375FC209">
            <wp:extent cx="5611008" cy="4896534"/>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K_Them.png"/>
                    <pic:cNvPicPr/>
                  </pic:nvPicPr>
                  <pic:blipFill>
                    <a:blip r:embed="rId48">
                      <a:extLst>
                        <a:ext uri="{28A0092B-C50C-407E-A947-70E740481C1C}">
                          <a14:useLocalDpi xmlns:a14="http://schemas.microsoft.com/office/drawing/2010/main" val="0"/>
                        </a:ext>
                      </a:extLst>
                    </a:blip>
                    <a:stretch>
                      <a:fillRect/>
                    </a:stretch>
                  </pic:blipFill>
                  <pic:spPr>
                    <a:xfrm>
                      <a:off x="0" y="0"/>
                      <a:ext cx="5611008" cy="4896534"/>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spacing w:after="0" w:line="312" w:lineRule="auto"/>
        <w:ind w:left="426" w:hanging="284"/>
        <w:rPr>
          <w:sz w:val="26"/>
          <w:szCs w:val="26"/>
        </w:rPr>
      </w:pPr>
      <w:r>
        <w:rPr>
          <w:sz w:val="26"/>
          <w:szCs w:val="26"/>
        </w:rPr>
        <w:lastRenderedPageBreak/>
        <w:t>Sửa</w:t>
      </w:r>
    </w:p>
    <w:p w:rsidR="00421C56" w:rsidRPr="00D354D1" w:rsidRDefault="00547B80" w:rsidP="00421C56">
      <w:pPr>
        <w:pStyle w:val="ListParagraph"/>
        <w:spacing w:after="0" w:line="312" w:lineRule="auto"/>
        <w:ind w:left="426"/>
        <w:jc w:val="center"/>
        <w:rPr>
          <w:sz w:val="26"/>
          <w:szCs w:val="26"/>
        </w:rPr>
      </w:pPr>
      <w:r>
        <w:rPr>
          <w:noProof/>
          <w:sz w:val="26"/>
          <w:szCs w:val="26"/>
          <w:lang w:eastAsia="en-US"/>
        </w:rPr>
        <w:drawing>
          <wp:inline distT="0" distB="0" distL="0" distR="0" wp14:anchorId="6FA3A2B1" wp14:editId="73A54ED1">
            <wp:extent cx="5572903" cy="5515745"/>
            <wp:effectExtent l="0" t="0" r="889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K_Sua.png"/>
                    <pic:cNvPicPr/>
                  </pic:nvPicPr>
                  <pic:blipFill>
                    <a:blip r:embed="rId49">
                      <a:extLst>
                        <a:ext uri="{28A0092B-C50C-407E-A947-70E740481C1C}">
                          <a14:useLocalDpi xmlns:a14="http://schemas.microsoft.com/office/drawing/2010/main" val="0"/>
                        </a:ext>
                      </a:extLst>
                    </a:blip>
                    <a:stretch>
                      <a:fillRect/>
                    </a:stretch>
                  </pic:blipFill>
                  <pic:spPr>
                    <a:xfrm>
                      <a:off x="0" y="0"/>
                      <a:ext cx="5572903" cy="5515745"/>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spacing w:after="0" w:line="312" w:lineRule="auto"/>
        <w:ind w:left="426" w:hanging="284"/>
        <w:rPr>
          <w:sz w:val="26"/>
          <w:szCs w:val="26"/>
        </w:rPr>
      </w:pPr>
      <w:r>
        <w:rPr>
          <w:sz w:val="26"/>
          <w:szCs w:val="26"/>
        </w:rPr>
        <w:lastRenderedPageBreak/>
        <w:t>Thanh lý</w:t>
      </w:r>
    </w:p>
    <w:p w:rsidR="00421C56" w:rsidRDefault="00547B80" w:rsidP="00421C56">
      <w:pPr>
        <w:pStyle w:val="ListParagraph"/>
        <w:spacing w:after="0" w:line="312" w:lineRule="auto"/>
        <w:ind w:left="426"/>
        <w:jc w:val="center"/>
        <w:rPr>
          <w:sz w:val="26"/>
          <w:szCs w:val="26"/>
        </w:rPr>
      </w:pPr>
      <w:r>
        <w:rPr>
          <w:noProof/>
          <w:sz w:val="26"/>
          <w:szCs w:val="26"/>
          <w:lang w:eastAsia="en-US"/>
        </w:rPr>
        <w:drawing>
          <wp:inline distT="0" distB="0" distL="0" distR="0" wp14:anchorId="27CDA522" wp14:editId="1744D0E9">
            <wp:extent cx="5591956" cy="55443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K_Xoa.png"/>
                    <pic:cNvPicPr/>
                  </pic:nvPicPr>
                  <pic:blipFill>
                    <a:blip r:embed="rId50">
                      <a:extLst>
                        <a:ext uri="{28A0092B-C50C-407E-A947-70E740481C1C}">
                          <a14:useLocalDpi xmlns:a14="http://schemas.microsoft.com/office/drawing/2010/main" val="0"/>
                        </a:ext>
                      </a:extLst>
                    </a:blip>
                    <a:stretch>
                      <a:fillRect/>
                    </a:stretch>
                  </pic:blipFill>
                  <pic:spPr>
                    <a:xfrm>
                      <a:off x="0" y="0"/>
                      <a:ext cx="5591956" cy="5544324"/>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Heading4"/>
        <w:numPr>
          <w:ilvl w:val="0"/>
          <w:numId w:val="38"/>
        </w:numPr>
        <w:ind w:left="426"/>
      </w:pPr>
      <w:r>
        <w:lastRenderedPageBreak/>
        <w:t>Quản lý nhân viên</w:t>
      </w:r>
    </w:p>
    <w:p w:rsidR="00421C56" w:rsidRPr="00D354D1" w:rsidRDefault="00421C56" w:rsidP="00213B9F">
      <w:pPr>
        <w:pStyle w:val="ListParagraph"/>
        <w:numPr>
          <w:ilvl w:val="0"/>
          <w:numId w:val="34"/>
        </w:numPr>
        <w:spacing w:after="0" w:line="312" w:lineRule="auto"/>
        <w:ind w:left="426" w:hanging="284"/>
      </w:pPr>
      <w:r>
        <w:rPr>
          <w:sz w:val="26"/>
          <w:szCs w:val="26"/>
        </w:rPr>
        <w:t>Thêm</w:t>
      </w:r>
    </w:p>
    <w:p w:rsidR="00421C56" w:rsidRDefault="00547B80" w:rsidP="00421C56">
      <w:pPr>
        <w:pStyle w:val="ListParagraph"/>
        <w:spacing w:after="0" w:line="312" w:lineRule="auto"/>
        <w:ind w:left="426"/>
        <w:jc w:val="center"/>
      </w:pPr>
      <w:r>
        <w:rPr>
          <w:noProof/>
          <w:lang w:eastAsia="en-US"/>
        </w:rPr>
        <w:drawing>
          <wp:inline distT="0" distB="0" distL="0" distR="0" wp14:anchorId="460F4007" wp14:editId="52182E06">
            <wp:extent cx="5458587" cy="5096587"/>
            <wp:effectExtent l="0" t="0" r="889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NV_Them.png"/>
                    <pic:cNvPicPr/>
                  </pic:nvPicPr>
                  <pic:blipFill>
                    <a:blip r:embed="rId51">
                      <a:extLst>
                        <a:ext uri="{28A0092B-C50C-407E-A947-70E740481C1C}">
                          <a14:useLocalDpi xmlns:a14="http://schemas.microsoft.com/office/drawing/2010/main" val="0"/>
                        </a:ext>
                      </a:extLst>
                    </a:blip>
                    <a:stretch>
                      <a:fillRect/>
                    </a:stretch>
                  </pic:blipFill>
                  <pic:spPr>
                    <a:xfrm>
                      <a:off x="0" y="0"/>
                      <a:ext cx="5458587" cy="5096587"/>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sz w:val="28"/>
          <w:szCs w:val="22"/>
        </w:rPr>
      </w:pPr>
      <w:r>
        <w:br w:type="page"/>
      </w:r>
    </w:p>
    <w:p w:rsidR="00421C56" w:rsidRPr="00D354D1" w:rsidRDefault="00421C56" w:rsidP="00213B9F">
      <w:pPr>
        <w:pStyle w:val="ListParagraph"/>
        <w:numPr>
          <w:ilvl w:val="0"/>
          <w:numId w:val="34"/>
        </w:numPr>
        <w:spacing w:after="0" w:line="312" w:lineRule="auto"/>
        <w:ind w:left="426" w:hanging="284"/>
      </w:pPr>
      <w:r>
        <w:rPr>
          <w:sz w:val="26"/>
          <w:szCs w:val="26"/>
        </w:rPr>
        <w:lastRenderedPageBreak/>
        <w:t>Sửa</w:t>
      </w:r>
    </w:p>
    <w:p w:rsidR="00421C56" w:rsidRDefault="00547B80" w:rsidP="00421C56">
      <w:pPr>
        <w:pStyle w:val="ListParagraph"/>
        <w:spacing w:after="0" w:line="312" w:lineRule="auto"/>
        <w:ind w:left="426"/>
        <w:jc w:val="center"/>
      </w:pPr>
      <w:r>
        <w:rPr>
          <w:noProof/>
          <w:lang w:eastAsia="en-US"/>
        </w:rPr>
        <w:drawing>
          <wp:inline distT="0" distB="0" distL="0" distR="0" wp14:anchorId="04AA8216" wp14:editId="1C4D3AAB">
            <wp:extent cx="5591956" cy="5306166"/>
            <wp:effectExtent l="0" t="0" r="889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NV_Sua.png"/>
                    <pic:cNvPicPr/>
                  </pic:nvPicPr>
                  <pic:blipFill>
                    <a:blip r:embed="rId52">
                      <a:extLst>
                        <a:ext uri="{28A0092B-C50C-407E-A947-70E740481C1C}">
                          <a14:useLocalDpi xmlns:a14="http://schemas.microsoft.com/office/drawing/2010/main" val="0"/>
                        </a:ext>
                      </a:extLst>
                    </a:blip>
                    <a:stretch>
                      <a:fillRect/>
                    </a:stretch>
                  </pic:blipFill>
                  <pic:spPr>
                    <a:xfrm>
                      <a:off x="0" y="0"/>
                      <a:ext cx="5591956" cy="5306166"/>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sz w:val="28"/>
          <w:szCs w:val="22"/>
        </w:rPr>
      </w:pPr>
      <w:r>
        <w:br w:type="page"/>
      </w:r>
    </w:p>
    <w:p w:rsidR="00421C56" w:rsidRPr="00D354D1" w:rsidRDefault="00421C56" w:rsidP="00213B9F">
      <w:pPr>
        <w:pStyle w:val="ListParagraph"/>
        <w:numPr>
          <w:ilvl w:val="0"/>
          <w:numId w:val="34"/>
        </w:numPr>
        <w:spacing w:after="0" w:line="312" w:lineRule="auto"/>
        <w:ind w:left="426" w:hanging="284"/>
      </w:pPr>
      <w:r>
        <w:rPr>
          <w:sz w:val="26"/>
          <w:szCs w:val="26"/>
        </w:rPr>
        <w:lastRenderedPageBreak/>
        <w:t>Xóa</w:t>
      </w:r>
    </w:p>
    <w:p w:rsidR="00421C56" w:rsidRDefault="00547B80" w:rsidP="00421C56">
      <w:pPr>
        <w:pStyle w:val="ListParagraph"/>
        <w:spacing w:after="0" w:line="312" w:lineRule="auto"/>
        <w:ind w:left="426"/>
        <w:jc w:val="center"/>
      </w:pPr>
      <w:r>
        <w:rPr>
          <w:noProof/>
          <w:lang w:eastAsia="en-US"/>
        </w:rPr>
        <w:drawing>
          <wp:inline distT="0" distB="0" distL="0" distR="0" wp14:anchorId="59D08032" wp14:editId="2ED2E258">
            <wp:extent cx="5611008" cy="5277587"/>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NV_Xoa.png"/>
                    <pic:cNvPicPr/>
                  </pic:nvPicPr>
                  <pic:blipFill>
                    <a:blip r:embed="rId53">
                      <a:extLst>
                        <a:ext uri="{28A0092B-C50C-407E-A947-70E740481C1C}">
                          <a14:useLocalDpi xmlns:a14="http://schemas.microsoft.com/office/drawing/2010/main" val="0"/>
                        </a:ext>
                      </a:extLst>
                    </a:blip>
                    <a:stretch>
                      <a:fillRect/>
                    </a:stretch>
                  </pic:blipFill>
                  <pic:spPr>
                    <a:xfrm>
                      <a:off x="0" y="0"/>
                      <a:ext cx="5611008" cy="5277587"/>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sz w:val="28"/>
          <w:szCs w:val="22"/>
        </w:rPr>
      </w:pPr>
      <w:r>
        <w:br w:type="page"/>
      </w:r>
    </w:p>
    <w:p w:rsidR="00421C56" w:rsidRDefault="00421C56" w:rsidP="00213B9F">
      <w:pPr>
        <w:pStyle w:val="Heading4"/>
        <w:numPr>
          <w:ilvl w:val="0"/>
          <w:numId w:val="38"/>
        </w:numPr>
        <w:ind w:left="426"/>
      </w:pPr>
      <w:r>
        <w:lastRenderedPageBreak/>
        <w:t>Quản lý phòng</w:t>
      </w:r>
    </w:p>
    <w:p w:rsidR="00421C56" w:rsidRDefault="00421C56" w:rsidP="00213B9F">
      <w:pPr>
        <w:pStyle w:val="ListParagraph"/>
        <w:numPr>
          <w:ilvl w:val="0"/>
          <w:numId w:val="34"/>
        </w:numPr>
        <w:ind w:left="426" w:hanging="284"/>
        <w:rPr>
          <w:sz w:val="26"/>
          <w:szCs w:val="26"/>
        </w:rPr>
      </w:pPr>
      <w:r w:rsidRPr="00D354D1">
        <w:rPr>
          <w:sz w:val="26"/>
          <w:szCs w:val="26"/>
        </w:rPr>
        <w:t>Thêm</w:t>
      </w:r>
    </w:p>
    <w:p w:rsidR="00421C56" w:rsidRDefault="00547B80" w:rsidP="00421C56">
      <w:pPr>
        <w:pStyle w:val="ListParagraph"/>
        <w:ind w:left="426"/>
        <w:jc w:val="center"/>
        <w:rPr>
          <w:sz w:val="26"/>
          <w:szCs w:val="26"/>
        </w:rPr>
      </w:pPr>
      <w:r>
        <w:rPr>
          <w:noProof/>
          <w:sz w:val="26"/>
          <w:szCs w:val="26"/>
          <w:lang w:eastAsia="en-US"/>
        </w:rPr>
        <w:drawing>
          <wp:inline distT="0" distB="0" distL="0" distR="0" wp14:anchorId="6B421E30" wp14:editId="628CF792">
            <wp:extent cx="5572903" cy="4877481"/>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P_Them.png"/>
                    <pic:cNvPicPr/>
                  </pic:nvPicPr>
                  <pic:blipFill>
                    <a:blip r:embed="rId54">
                      <a:extLst>
                        <a:ext uri="{28A0092B-C50C-407E-A947-70E740481C1C}">
                          <a14:useLocalDpi xmlns:a14="http://schemas.microsoft.com/office/drawing/2010/main" val="0"/>
                        </a:ext>
                      </a:extLst>
                    </a:blip>
                    <a:stretch>
                      <a:fillRect/>
                    </a:stretch>
                  </pic:blipFill>
                  <pic:spPr>
                    <a:xfrm>
                      <a:off x="0" y="0"/>
                      <a:ext cx="5572903" cy="4877481"/>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Sửa</w:t>
      </w:r>
    </w:p>
    <w:p w:rsidR="00421C56" w:rsidRDefault="00547B80" w:rsidP="00421C56">
      <w:pPr>
        <w:pStyle w:val="ListParagraph"/>
        <w:ind w:left="426"/>
        <w:jc w:val="center"/>
        <w:rPr>
          <w:sz w:val="26"/>
          <w:szCs w:val="26"/>
        </w:rPr>
      </w:pPr>
      <w:r>
        <w:rPr>
          <w:noProof/>
          <w:sz w:val="26"/>
          <w:szCs w:val="26"/>
          <w:lang w:eastAsia="en-US"/>
        </w:rPr>
        <w:drawing>
          <wp:inline distT="0" distB="0" distL="0" distR="0" wp14:anchorId="550277AD" wp14:editId="5AB6074E">
            <wp:extent cx="5620535" cy="531569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P_Sua.png"/>
                    <pic:cNvPicPr/>
                  </pic:nvPicPr>
                  <pic:blipFill>
                    <a:blip r:embed="rId55">
                      <a:extLst>
                        <a:ext uri="{28A0092B-C50C-407E-A947-70E740481C1C}">
                          <a14:useLocalDpi xmlns:a14="http://schemas.microsoft.com/office/drawing/2010/main" val="0"/>
                        </a:ext>
                      </a:extLst>
                    </a:blip>
                    <a:stretch>
                      <a:fillRect/>
                    </a:stretch>
                  </pic:blipFill>
                  <pic:spPr>
                    <a:xfrm>
                      <a:off x="0" y="0"/>
                      <a:ext cx="5620535" cy="5315692"/>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Xóa</w:t>
      </w:r>
    </w:p>
    <w:p w:rsidR="00421C56" w:rsidRDefault="00547B80" w:rsidP="00421C56">
      <w:pPr>
        <w:pStyle w:val="ListParagraph"/>
        <w:ind w:left="426"/>
        <w:jc w:val="center"/>
        <w:rPr>
          <w:sz w:val="26"/>
          <w:szCs w:val="26"/>
        </w:rPr>
      </w:pPr>
      <w:r>
        <w:rPr>
          <w:noProof/>
          <w:sz w:val="26"/>
          <w:szCs w:val="26"/>
          <w:lang w:eastAsia="en-US"/>
        </w:rPr>
        <w:drawing>
          <wp:inline distT="0" distB="0" distL="0" distR="0" wp14:anchorId="144324EA" wp14:editId="6EEBD5DC">
            <wp:extent cx="5591956" cy="529664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P_Xoa.png"/>
                    <pic:cNvPicPr/>
                  </pic:nvPicPr>
                  <pic:blipFill>
                    <a:blip r:embed="rId56">
                      <a:extLst>
                        <a:ext uri="{28A0092B-C50C-407E-A947-70E740481C1C}">
                          <a14:useLocalDpi xmlns:a14="http://schemas.microsoft.com/office/drawing/2010/main" val="0"/>
                        </a:ext>
                      </a:extLst>
                    </a:blip>
                    <a:stretch>
                      <a:fillRect/>
                    </a:stretch>
                  </pic:blipFill>
                  <pic:spPr>
                    <a:xfrm>
                      <a:off x="0" y="0"/>
                      <a:ext cx="5591956" cy="5296640"/>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Heading4"/>
        <w:numPr>
          <w:ilvl w:val="0"/>
          <w:numId w:val="38"/>
        </w:numPr>
        <w:ind w:left="426"/>
      </w:pPr>
      <w:r>
        <w:lastRenderedPageBreak/>
        <w:t>Quản lý dịch vụ</w:t>
      </w:r>
    </w:p>
    <w:p w:rsidR="00421C56" w:rsidRDefault="00421C56" w:rsidP="00213B9F">
      <w:pPr>
        <w:pStyle w:val="ListParagraph"/>
        <w:numPr>
          <w:ilvl w:val="0"/>
          <w:numId w:val="34"/>
        </w:numPr>
        <w:ind w:left="426" w:hanging="284"/>
        <w:rPr>
          <w:sz w:val="26"/>
          <w:szCs w:val="26"/>
        </w:rPr>
      </w:pPr>
      <w:r w:rsidRPr="00D354D1">
        <w:rPr>
          <w:sz w:val="26"/>
          <w:szCs w:val="26"/>
        </w:rPr>
        <w:t>Thêm</w:t>
      </w:r>
    </w:p>
    <w:p w:rsidR="00421C56" w:rsidRDefault="00547B80" w:rsidP="00421C56">
      <w:pPr>
        <w:pStyle w:val="ListParagraph"/>
        <w:ind w:left="426"/>
        <w:jc w:val="center"/>
        <w:rPr>
          <w:sz w:val="26"/>
          <w:szCs w:val="26"/>
        </w:rPr>
      </w:pPr>
      <w:r>
        <w:rPr>
          <w:noProof/>
          <w:sz w:val="26"/>
          <w:szCs w:val="26"/>
          <w:lang w:eastAsia="en-US"/>
        </w:rPr>
        <w:drawing>
          <wp:inline distT="0" distB="0" distL="0" distR="0" wp14:anchorId="6878433E" wp14:editId="68B89822">
            <wp:extent cx="5591956" cy="4906060"/>
            <wp:effectExtent l="0" t="0" r="889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DV_Them.png"/>
                    <pic:cNvPicPr/>
                  </pic:nvPicPr>
                  <pic:blipFill>
                    <a:blip r:embed="rId57">
                      <a:extLst>
                        <a:ext uri="{28A0092B-C50C-407E-A947-70E740481C1C}">
                          <a14:useLocalDpi xmlns:a14="http://schemas.microsoft.com/office/drawing/2010/main" val="0"/>
                        </a:ext>
                      </a:extLst>
                    </a:blip>
                    <a:stretch>
                      <a:fillRect/>
                    </a:stretch>
                  </pic:blipFill>
                  <pic:spPr>
                    <a:xfrm>
                      <a:off x="0" y="0"/>
                      <a:ext cx="5591956" cy="4906060"/>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Sửa</w:t>
      </w:r>
    </w:p>
    <w:p w:rsidR="00421C56" w:rsidRDefault="00547B80" w:rsidP="00421C56">
      <w:pPr>
        <w:pStyle w:val="ListParagraph"/>
        <w:ind w:left="426"/>
        <w:jc w:val="center"/>
        <w:rPr>
          <w:sz w:val="26"/>
          <w:szCs w:val="26"/>
        </w:rPr>
      </w:pPr>
      <w:r>
        <w:rPr>
          <w:noProof/>
          <w:sz w:val="26"/>
          <w:szCs w:val="26"/>
          <w:lang w:eastAsia="en-US"/>
        </w:rPr>
        <w:drawing>
          <wp:inline distT="0" distB="0" distL="0" distR="0" wp14:anchorId="0CB13ECD" wp14:editId="06C2E7E9">
            <wp:extent cx="5601482" cy="531569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DV_Sua.png"/>
                    <pic:cNvPicPr/>
                  </pic:nvPicPr>
                  <pic:blipFill>
                    <a:blip r:embed="rId58">
                      <a:extLst>
                        <a:ext uri="{28A0092B-C50C-407E-A947-70E740481C1C}">
                          <a14:useLocalDpi xmlns:a14="http://schemas.microsoft.com/office/drawing/2010/main" val="0"/>
                        </a:ext>
                      </a:extLst>
                    </a:blip>
                    <a:stretch>
                      <a:fillRect/>
                    </a:stretch>
                  </pic:blipFill>
                  <pic:spPr>
                    <a:xfrm>
                      <a:off x="0" y="0"/>
                      <a:ext cx="5601482" cy="5315692"/>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Xóa</w:t>
      </w:r>
    </w:p>
    <w:p w:rsidR="00421C56" w:rsidRDefault="00547B80" w:rsidP="00421C56">
      <w:pPr>
        <w:pStyle w:val="ListParagraph"/>
        <w:ind w:left="426"/>
        <w:jc w:val="center"/>
      </w:pPr>
      <w:r>
        <w:rPr>
          <w:noProof/>
          <w:lang w:eastAsia="en-US"/>
        </w:rPr>
        <w:drawing>
          <wp:inline distT="0" distB="0" distL="0" distR="0" wp14:anchorId="7E479A46" wp14:editId="1BF67E52">
            <wp:extent cx="5553851" cy="5315692"/>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DV_Xoa.png"/>
                    <pic:cNvPicPr/>
                  </pic:nvPicPr>
                  <pic:blipFill>
                    <a:blip r:embed="rId59">
                      <a:extLst>
                        <a:ext uri="{28A0092B-C50C-407E-A947-70E740481C1C}">
                          <a14:useLocalDpi xmlns:a14="http://schemas.microsoft.com/office/drawing/2010/main" val="0"/>
                        </a:ext>
                      </a:extLst>
                    </a:blip>
                    <a:stretch>
                      <a:fillRect/>
                    </a:stretch>
                  </pic:blipFill>
                  <pic:spPr>
                    <a:xfrm>
                      <a:off x="0" y="0"/>
                      <a:ext cx="5553851" cy="5315692"/>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sz w:val="28"/>
          <w:szCs w:val="22"/>
        </w:rPr>
      </w:pPr>
      <w:r>
        <w:br w:type="page"/>
      </w:r>
    </w:p>
    <w:p w:rsidR="00421C56" w:rsidRDefault="00421C56" w:rsidP="00213B9F">
      <w:pPr>
        <w:pStyle w:val="Heading4"/>
        <w:numPr>
          <w:ilvl w:val="0"/>
          <w:numId w:val="38"/>
        </w:numPr>
        <w:ind w:left="426"/>
      </w:pPr>
      <w:r>
        <w:lastRenderedPageBreak/>
        <w:t>Quản lý hóa đơn</w:t>
      </w:r>
    </w:p>
    <w:p w:rsidR="00421C56" w:rsidRDefault="00421C56" w:rsidP="00213B9F">
      <w:pPr>
        <w:pStyle w:val="ListParagraph"/>
        <w:numPr>
          <w:ilvl w:val="0"/>
          <w:numId w:val="34"/>
        </w:numPr>
        <w:ind w:left="426" w:hanging="284"/>
        <w:rPr>
          <w:sz w:val="26"/>
          <w:szCs w:val="26"/>
        </w:rPr>
      </w:pPr>
      <w:r w:rsidRPr="00D354D1">
        <w:rPr>
          <w:sz w:val="26"/>
          <w:szCs w:val="26"/>
        </w:rPr>
        <w:t>Thêm</w:t>
      </w:r>
    </w:p>
    <w:p w:rsidR="00421C56" w:rsidRDefault="006F0006" w:rsidP="00421C56">
      <w:pPr>
        <w:pStyle w:val="ListParagraph"/>
        <w:ind w:left="426"/>
        <w:jc w:val="center"/>
        <w:rPr>
          <w:sz w:val="26"/>
          <w:szCs w:val="26"/>
        </w:rPr>
      </w:pPr>
      <w:r>
        <w:rPr>
          <w:noProof/>
          <w:sz w:val="26"/>
          <w:szCs w:val="26"/>
          <w:lang w:eastAsia="en-US"/>
        </w:rPr>
        <w:drawing>
          <wp:inline distT="0" distB="0" distL="0" distR="0" wp14:anchorId="5A58D240" wp14:editId="1C86BF83">
            <wp:extent cx="5591956" cy="4858428"/>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HD_Them.png"/>
                    <pic:cNvPicPr/>
                  </pic:nvPicPr>
                  <pic:blipFill>
                    <a:blip r:embed="rId60">
                      <a:extLst>
                        <a:ext uri="{28A0092B-C50C-407E-A947-70E740481C1C}">
                          <a14:useLocalDpi xmlns:a14="http://schemas.microsoft.com/office/drawing/2010/main" val="0"/>
                        </a:ext>
                      </a:extLst>
                    </a:blip>
                    <a:stretch>
                      <a:fillRect/>
                    </a:stretch>
                  </pic:blipFill>
                  <pic:spPr>
                    <a:xfrm>
                      <a:off x="0" y="0"/>
                      <a:ext cx="5591956" cy="4858428"/>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Sửa</w:t>
      </w:r>
    </w:p>
    <w:p w:rsidR="00421C56" w:rsidRDefault="006F0006" w:rsidP="00421C56">
      <w:pPr>
        <w:pStyle w:val="ListParagraph"/>
        <w:ind w:left="426"/>
        <w:jc w:val="center"/>
        <w:rPr>
          <w:sz w:val="26"/>
          <w:szCs w:val="26"/>
        </w:rPr>
      </w:pPr>
      <w:r>
        <w:rPr>
          <w:noProof/>
          <w:sz w:val="26"/>
          <w:szCs w:val="26"/>
          <w:lang w:eastAsia="en-US"/>
        </w:rPr>
        <w:drawing>
          <wp:inline distT="0" distB="0" distL="0" distR="0" wp14:anchorId="786DCB65" wp14:editId="2720D47C">
            <wp:extent cx="5582429" cy="527758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HD_Sua.png"/>
                    <pic:cNvPicPr/>
                  </pic:nvPicPr>
                  <pic:blipFill>
                    <a:blip r:embed="rId61">
                      <a:extLst>
                        <a:ext uri="{28A0092B-C50C-407E-A947-70E740481C1C}">
                          <a14:useLocalDpi xmlns:a14="http://schemas.microsoft.com/office/drawing/2010/main" val="0"/>
                        </a:ext>
                      </a:extLst>
                    </a:blip>
                    <a:stretch>
                      <a:fillRect/>
                    </a:stretch>
                  </pic:blipFill>
                  <pic:spPr>
                    <a:xfrm>
                      <a:off x="0" y="0"/>
                      <a:ext cx="5582429" cy="5277587"/>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Xóa</w:t>
      </w:r>
    </w:p>
    <w:p w:rsidR="00421C56" w:rsidRDefault="006F0006" w:rsidP="00421C56">
      <w:pPr>
        <w:pStyle w:val="ListParagraph"/>
        <w:ind w:left="426"/>
        <w:jc w:val="center"/>
      </w:pPr>
      <w:r>
        <w:rPr>
          <w:noProof/>
          <w:lang w:eastAsia="en-US"/>
        </w:rPr>
        <w:drawing>
          <wp:inline distT="0" distB="0" distL="0" distR="0" wp14:anchorId="31845704" wp14:editId="3D0AF03F">
            <wp:extent cx="5582429" cy="5268061"/>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HD_Xoa.png"/>
                    <pic:cNvPicPr/>
                  </pic:nvPicPr>
                  <pic:blipFill>
                    <a:blip r:embed="rId62">
                      <a:extLst>
                        <a:ext uri="{28A0092B-C50C-407E-A947-70E740481C1C}">
                          <a14:useLocalDpi xmlns:a14="http://schemas.microsoft.com/office/drawing/2010/main" val="0"/>
                        </a:ext>
                      </a:extLst>
                    </a:blip>
                    <a:stretch>
                      <a:fillRect/>
                    </a:stretch>
                  </pic:blipFill>
                  <pic:spPr>
                    <a:xfrm>
                      <a:off x="0" y="0"/>
                      <a:ext cx="5582429" cy="5268061"/>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sz w:val="28"/>
          <w:szCs w:val="22"/>
        </w:rPr>
      </w:pPr>
      <w:r>
        <w:br w:type="page"/>
      </w:r>
    </w:p>
    <w:p w:rsidR="00421C56" w:rsidRDefault="00421C56" w:rsidP="00213B9F">
      <w:pPr>
        <w:pStyle w:val="Heading4"/>
        <w:numPr>
          <w:ilvl w:val="0"/>
          <w:numId w:val="38"/>
        </w:numPr>
        <w:ind w:left="426"/>
      </w:pPr>
      <w:r>
        <w:lastRenderedPageBreak/>
        <w:t xml:space="preserve">Quản lý </w:t>
      </w:r>
      <w:r w:rsidR="002A2E02">
        <w:t>người dùng</w:t>
      </w:r>
    </w:p>
    <w:p w:rsidR="00421C56" w:rsidRDefault="00421C56" w:rsidP="00213B9F">
      <w:pPr>
        <w:pStyle w:val="ListParagraph"/>
        <w:numPr>
          <w:ilvl w:val="0"/>
          <w:numId w:val="34"/>
        </w:numPr>
        <w:ind w:left="426" w:hanging="284"/>
        <w:rPr>
          <w:sz w:val="26"/>
          <w:szCs w:val="26"/>
        </w:rPr>
      </w:pPr>
      <w:r w:rsidRPr="00D354D1">
        <w:rPr>
          <w:sz w:val="26"/>
          <w:szCs w:val="26"/>
        </w:rPr>
        <w:t>Thêm</w:t>
      </w:r>
    </w:p>
    <w:p w:rsidR="00421C56" w:rsidRDefault="006F0006" w:rsidP="00421C56">
      <w:pPr>
        <w:pStyle w:val="ListParagraph"/>
        <w:ind w:left="426"/>
        <w:jc w:val="center"/>
        <w:rPr>
          <w:sz w:val="26"/>
          <w:szCs w:val="26"/>
        </w:rPr>
      </w:pPr>
      <w:r>
        <w:rPr>
          <w:noProof/>
          <w:sz w:val="26"/>
          <w:szCs w:val="26"/>
          <w:lang w:eastAsia="en-US"/>
        </w:rPr>
        <w:drawing>
          <wp:inline distT="0" distB="0" distL="0" distR="0" wp14:anchorId="67AF78C7" wp14:editId="51B9469B">
            <wp:extent cx="5591956" cy="4848902"/>
            <wp:effectExtent l="0" t="0" r="889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TK_Them.png"/>
                    <pic:cNvPicPr/>
                  </pic:nvPicPr>
                  <pic:blipFill>
                    <a:blip r:embed="rId63">
                      <a:extLst>
                        <a:ext uri="{28A0092B-C50C-407E-A947-70E740481C1C}">
                          <a14:useLocalDpi xmlns:a14="http://schemas.microsoft.com/office/drawing/2010/main" val="0"/>
                        </a:ext>
                      </a:extLst>
                    </a:blip>
                    <a:stretch>
                      <a:fillRect/>
                    </a:stretch>
                  </pic:blipFill>
                  <pic:spPr>
                    <a:xfrm>
                      <a:off x="0" y="0"/>
                      <a:ext cx="5591956" cy="4848902"/>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Sửa</w:t>
      </w:r>
    </w:p>
    <w:p w:rsidR="00421C56" w:rsidRDefault="006F0006" w:rsidP="00421C56">
      <w:pPr>
        <w:pStyle w:val="ListParagraph"/>
        <w:ind w:left="426"/>
        <w:jc w:val="center"/>
        <w:rPr>
          <w:sz w:val="26"/>
          <w:szCs w:val="26"/>
        </w:rPr>
      </w:pPr>
      <w:r>
        <w:rPr>
          <w:noProof/>
          <w:sz w:val="26"/>
          <w:szCs w:val="26"/>
          <w:lang w:eastAsia="en-US"/>
        </w:rPr>
        <w:drawing>
          <wp:inline distT="0" distB="0" distL="0" distR="0" wp14:anchorId="4BD679C1" wp14:editId="7E09CBF5">
            <wp:extent cx="5620535" cy="5306166"/>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TK_Sua.png"/>
                    <pic:cNvPicPr/>
                  </pic:nvPicPr>
                  <pic:blipFill>
                    <a:blip r:embed="rId64">
                      <a:extLst>
                        <a:ext uri="{28A0092B-C50C-407E-A947-70E740481C1C}">
                          <a14:useLocalDpi xmlns:a14="http://schemas.microsoft.com/office/drawing/2010/main" val="0"/>
                        </a:ext>
                      </a:extLst>
                    </a:blip>
                    <a:stretch>
                      <a:fillRect/>
                    </a:stretch>
                  </pic:blipFill>
                  <pic:spPr>
                    <a:xfrm>
                      <a:off x="0" y="0"/>
                      <a:ext cx="5620535" cy="5306166"/>
                    </a:xfrm>
                    <a:prstGeom prst="rect">
                      <a:avLst/>
                    </a:prstGeom>
                  </pic:spPr>
                </pic:pic>
              </a:graphicData>
            </a:graphic>
          </wp:inline>
        </w:drawing>
      </w:r>
    </w:p>
    <w:p w:rsidR="00421C56" w:rsidRDefault="00421C56" w:rsidP="00421C56">
      <w:pPr>
        <w:spacing w:after="200" w:line="276" w:lineRule="auto"/>
        <w:ind w:firstLine="0"/>
        <w:jc w:val="left"/>
        <w:rPr>
          <w:rFonts w:cstheme="minorBidi"/>
          <w:color w:val="auto"/>
        </w:rPr>
      </w:pPr>
      <w:r>
        <w:br w:type="page"/>
      </w:r>
    </w:p>
    <w:p w:rsidR="00421C56" w:rsidRDefault="00421C56" w:rsidP="00213B9F">
      <w:pPr>
        <w:pStyle w:val="ListParagraph"/>
        <w:numPr>
          <w:ilvl w:val="0"/>
          <w:numId w:val="34"/>
        </w:numPr>
        <w:ind w:left="426" w:hanging="284"/>
        <w:rPr>
          <w:sz w:val="26"/>
          <w:szCs w:val="26"/>
        </w:rPr>
      </w:pPr>
      <w:r>
        <w:rPr>
          <w:sz w:val="26"/>
          <w:szCs w:val="26"/>
        </w:rPr>
        <w:lastRenderedPageBreak/>
        <w:t>Xóa</w:t>
      </w:r>
    </w:p>
    <w:p w:rsidR="00421C56" w:rsidRDefault="006F0006" w:rsidP="00421C56">
      <w:pPr>
        <w:pStyle w:val="ListParagraph"/>
        <w:ind w:left="426"/>
        <w:jc w:val="center"/>
      </w:pPr>
      <w:r>
        <w:rPr>
          <w:noProof/>
          <w:lang w:eastAsia="en-US"/>
        </w:rPr>
        <w:drawing>
          <wp:inline distT="0" distB="0" distL="0" distR="0" wp14:anchorId="58E276F4" wp14:editId="02FA5FB6">
            <wp:extent cx="5582429" cy="5249008"/>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QLTK_Xoa.png"/>
                    <pic:cNvPicPr/>
                  </pic:nvPicPr>
                  <pic:blipFill>
                    <a:blip r:embed="rId65">
                      <a:extLst>
                        <a:ext uri="{28A0092B-C50C-407E-A947-70E740481C1C}">
                          <a14:useLocalDpi xmlns:a14="http://schemas.microsoft.com/office/drawing/2010/main" val="0"/>
                        </a:ext>
                      </a:extLst>
                    </a:blip>
                    <a:stretch>
                      <a:fillRect/>
                    </a:stretch>
                  </pic:blipFill>
                  <pic:spPr>
                    <a:xfrm>
                      <a:off x="0" y="0"/>
                      <a:ext cx="5582429" cy="5249008"/>
                    </a:xfrm>
                    <a:prstGeom prst="rect">
                      <a:avLst/>
                    </a:prstGeom>
                  </pic:spPr>
                </pic:pic>
              </a:graphicData>
            </a:graphic>
          </wp:inline>
        </w:drawing>
      </w:r>
    </w:p>
    <w:p w:rsidR="0090287C" w:rsidRDefault="0090287C">
      <w:pPr>
        <w:spacing w:after="200" w:line="276" w:lineRule="auto"/>
        <w:ind w:firstLine="0"/>
        <w:jc w:val="left"/>
        <w:rPr>
          <w:rFonts w:eastAsiaTheme="majorEastAsia" w:cstheme="majorBidi"/>
          <w:b/>
          <w:bCs/>
          <w:color w:val="auto"/>
        </w:rPr>
      </w:pPr>
      <w:r>
        <w:br w:type="page"/>
      </w:r>
    </w:p>
    <w:p w:rsidR="00B24C95" w:rsidRDefault="00421C56" w:rsidP="00D354D1">
      <w:pPr>
        <w:pStyle w:val="Heading3"/>
      </w:pPr>
      <w:bookmarkStart w:id="37" w:name="_Toc498559995"/>
      <w:r>
        <w:lastRenderedPageBreak/>
        <w:t xml:space="preserve">2.2.5. </w:t>
      </w:r>
      <w:r w:rsidR="00170D8D">
        <w:t>Biểu đồ hoạt động</w:t>
      </w:r>
      <w:bookmarkEnd w:id="37"/>
    </w:p>
    <w:p w:rsidR="00EB4629" w:rsidRDefault="00EB4629" w:rsidP="00213B9F">
      <w:pPr>
        <w:pStyle w:val="Heading4"/>
        <w:numPr>
          <w:ilvl w:val="0"/>
          <w:numId w:val="36"/>
        </w:numPr>
        <w:ind w:left="426"/>
      </w:pPr>
      <w:r>
        <w:t>Đăng nhập</w:t>
      </w:r>
    </w:p>
    <w:p w:rsidR="00A20799" w:rsidRDefault="00A20799">
      <w:pPr>
        <w:spacing w:after="200" w:line="276" w:lineRule="auto"/>
        <w:ind w:firstLine="0"/>
        <w:jc w:val="left"/>
        <w:rPr>
          <w:rFonts w:eastAsiaTheme="majorEastAsia" w:cstheme="majorBidi"/>
          <w:bCs/>
          <w:i/>
          <w:iCs/>
          <w:color w:val="auto"/>
        </w:rPr>
      </w:pPr>
    </w:p>
    <w:p w:rsidR="00EB4629" w:rsidRDefault="00EB4629" w:rsidP="00DC05F4">
      <w:pPr>
        <w:jc w:val="center"/>
      </w:pPr>
      <w:r>
        <w:rPr>
          <w:noProof/>
          <w:lang w:eastAsia="en-US"/>
        </w:rPr>
        <w:drawing>
          <wp:inline distT="0" distB="0" distL="0" distR="0" wp14:anchorId="5A368043" wp14:editId="77E37E8E">
            <wp:extent cx="1829055" cy="3848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angNhap.png"/>
                    <pic:cNvPicPr/>
                  </pic:nvPicPr>
                  <pic:blipFill>
                    <a:blip r:embed="rId66">
                      <a:extLst>
                        <a:ext uri="{28A0092B-C50C-407E-A947-70E740481C1C}">
                          <a14:useLocalDpi xmlns:a14="http://schemas.microsoft.com/office/drawing/2010/main" val="0"/>
                        </a:ext>
                      </a:extLst>
                    </a:blip>
                    <a:stretch>
                      <a:fillRect/>
                    </a:stretch>
                  </pic:blipFill>
                  <pic:spPr>
                    <a:xfrm>
                      <a:off x="0" y="0"/>
                      <a:ext cx="1829055" cy="3848637"/>
                    </a:xfrm>
                    <a:prstGeom prst="rect">
                      <a:avLst/>
                    </a:prstGeom>
                  </pic:spPr>
                </pic:pic>
              </a:graphicData>
            </a:graphic>
          </wp:inline>
        </w:drawing>
      </w:r>
    </w:p>
    <w:p w:rsidR="00A20799" w:rsidRDefault="00A20799">
      <w:pPr>
        <w:spacing w:after="200" w:line="276" w:lineRule="auto"/>
        <w:ind w:firstLine="0"/>
        <w:jc w:val="left"/>
        <w:rPr>
          <w:rFonts w:eastAsiaTheme="majorEastAsia" w:cstheme="majorBidi"/>
          <w:bCs/>
          <w:i/>
          <w:iCs/>
          <w:color w:val="auto"/>
        </w:rPr>
      </w:pPr>
      <w:r>
        <w:br w:type="page"/>
      </w:r>
    </w:p>
    <w:p w:rsidR="00170D8D" w:rsidRDefault="00170D8D" w:rsidP="00213B9F">
      <w:pPr>
        <w:pStyle w:val="Heading4"/>
        <w:numPr>
          <w:ilvl w:val="0"/>
          <w:numId w:val="36"/>
        </w:numPr>
        <w:ind w:left="426"/>
      </w:pPr>
      <w:r>
        <w:lastRenderedPageBreak/>
        <w:t>Đăng ký phòng</w:t>
      </w:r>
    </w:p>
    <w:p w:rsidR="009B11B4" w:rsidRDefault="00433E93" w:rsidP="00D354D1">
      <w:pPr>
        <w:ind w:firstLine="0"/>
        <w:jc w:val="center"/>
      </w:pPr>
      <w:r>
        <w:rPr>
          <w:noProof/>
          <w:lang w:eastAsia="en-US"/>
        </w:rPr>
        <w:drawing>
          <wp:inline distT="0" distB="0" distL="0" distR="0" wp14:anchorId="6D7AF3DC" wp14:editId="20EA3CE1">
            <wp:extent cx="1676634" cy="51442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angkyPhong.png"/>
                    <pic:cNvPicPr/>
                  </pic:nvPicPr>
                  <pic:blipFill>
                    <a:blip r:embed="rId67">
                      <a:extLst>
                        <a:ext uri="{28A0092B-C50C-407E-A947-70E740481C1C}">
                          <a14:useLocalDpi xmlns:a14="http://schemas.microsoft.com/office/drawing/2010/main" val="0"/>
                        </a:ext>
                      </a:extLst>
                    </a:blip>
                    <a:stretch>
                      <a:fillRect/>
                    </a:stretch>
                  </pic:blipFill>
                  <pic:spPr>
                    <a:xfrm>
                      <a:off x="0" y="0"/>
                      <a:ext cx="1676634" cy="5144218"/>
                    </a:xfrm>
                    <a:prstGeom prst="rect">
                      <a:avLst/>
                    </a:prstGeom>
                  </pic:spPr>
                </pic:pic>
              </a:graphicData>
            </a:graphic>
          </wp:inline>
        </w:drawing>
      </w:r>
    </w:p>
    <w:p w:rsidR="00170D8D" w:rsidRDefault="00170D8D" w:rsidP="00213B9F">
      <w:pPr>
        <w:pStyle w:val="Heading4"/>
        <w:numPr>
          <w:ilvl w:val="0"/>
          <w:numId w:val="36"/>
        </w:numPr>
        <w:ind w:left="426"/>
      </w:pPr>
      <w:r>
        <w:lastRenderedPageBreak/>
        <w:t>Nhận phòng</w:t>
      </w:r>
    </w:p>
    <w:p w:rsidR="009B11B4" w:rsidRDefault="00A37725" w:rsidP="00D354D1">
      <w:pPr>
        <w:pStyle w:val="ListParagraph"/>
        <w:spacing w:after="0" w:line="312" w:lineRule="auto"/>
        <w:jc w:val="center"/>
      </w:pPr>
      <w:r>
        <w:rPr>
          <w:noProof/>
          <w:lang w:eastAsia="en-US"/>
        </w:rPr>
        <w:drawing>
          <wp:inline distT="0" distB="0" distL="0" distR="0" wp14:anchorId="552E4440" wp14:editId="6AFD3426">
            <wp:extent cx="1467055" cy="317226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NhanPhong.png"/>
                    <pic:cNvPicPr/>
                  </pic:nvPicPr>
                  <pic:blipFill>
                    <a:blip r:embed="rId68">
                      <a:extLst>
                        <a:ext uri="{28A0092B-C50C-407E-A947-70E740481C1C}">
                          <a14:useLocalDpi xmlns:a14="http://schemas.microsoft.com/office/drawing/2010/main" val="0"/>
                        </a:ext>
                      </a:extLst>
                    </a:blip>
                    <a:stretch>
                      <a:fillRect/>
                    </a:stretch>
                  </pic:blipFill>
                  <pic:spPr>
                    <a:xfrm>
                      <a:off x="0" y="0"/>
                      <a:ext cx="1467055" cy="3172268"/>
                    </a:xfrm>
                    <a:prstGeom prst="rect">
                      <a:avLst/>
                    </a:prstGeom>
                  </pic:spPr>
                </pic:pic>
              </a:graphicData>
            </a:graphic>
          </wp:inline>
        </w:drawing>
      </w:r>
    </w:p>
    <w:p w:rsidR="009B11B4" w:rsidRDefault="009B11B4" w:rsidP="00D354D1"/>
    <w:p w:rsidR="00170D8D" w:rsidRDefault="00170D8D" w:rsidP="00213B9F">
      <w:pPr>
        <w:pStyle w:val="Heading4"/>
        <w:numPr>
          <w:ilvl w:val="0"/>
          <w:numId w:val="36"/>
        </w:numPr>
        <w:ind w:left="426"/>
      </w:pPr>
      <w:r>
        <w:lastRenderedPageBreak/>
        <w:t>Đăng ký dịch vụ</w:t>
      </w:r>
    </w:p>
    <w:p w:rsidR="009B11B4" w:rsidRDefault="00A37725" w:rsidP="00D354D1">
      <w:pPr>
        <w:ind w:firstLine="0"/>
        <w:jc w:val="center"/>
      </w:pPr>
      <w:r>
        <w:rPr>
          <w:noProof/>
          <w:lang w:eastAsia="en-US"/>
        </w:rPr>
        <w:drawing>
          <wp:inline distT="0" distB="0" distL="0" distR="0" wp14:anchorId="0EC67B09" wp14:editId="6F6ACB07">
            <wp:extent cx="1390844" cy="519185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KDV.png"/>
                    <pic:cNvPicPr/>
                  </pic:nvPicPr>
                  <pic:blipFill>
                    <a:blip r:embed="rId69">
                      <a:extLst>
                        <a:ext uri="{28A0092B-C50C-407E-A947-70E740481C1C}">
                          <a14:useLocalDpi xmlns:a14="http://schemas.microsoft.com/office/drawing/2010/main" val="0"/>
                        </a:ext>
                      </a:extLst>
                    </a:blip>
                    <a:stretch>
                      <a:fillRect/>
                    </a:stretch>
                  </pic:blipFill>
                  <pic:spPr>
                    <a:xfrm>
                      <a:off x="0" y="0"/>
                      <a:ext cx="1390844" cy="5191850"/>
                    </a:xfrm>
                    <a:prstGeom prst="rect">
                      <a:avLst/>
                    </a:prstGeom>
                  </pic:spPr>
                </pic:pic>
              </a:graphicData>
            </a:graphic>
          </wp:inline>
        </w:drawing>
      </w:r>
    </w:p>
    <w:p w:rsidR="00170D8D" w:rsidRDefault="009B11B4" w:rsidP="00213B9F">
      <w:pPr>
        <w:pStyle w:val="Heading4"/>
        <w:numPr>
          <w:ilvl w:val="0"/>
          <w:numId w:val="36"/>
        </w:numPr>
        <w:ind w:left="426"/>
      </w:pPr>
      <w:r>
        <w:lastRenderedPageBreak/>
        <w:t>Thay đổi thông tin</w:t>
      </w:r>
    </w:p>
    <w:p w:rsidR="009B11B4" w:rsidRDefault="00FC79B8" w:rsidP="00D354D1">
      <w:pPr>
        <w:pStyle w:val="ListParagraph"/>
        <w:spacing w:after="0" w:line="312" w:lineRule="auto"/>
        <w:ind w:left="0"/>
        <w:jc w:val="center"/>
      </w:pPr>
      <w:r>
        <w:rPr>
          <w:noProof/>
          <w:lang w:eastAsia="en-US"/>
        </w:rPr>
        <w:drawing>
          <wp:inline distT="0" distB="0" distL="0" distR="0" wp14:anchorId="6EFBC5AC" wp14:editId="4BDB5A89">
            <wp:extent cx="2362530" cy="54681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TDTT.png"/>
                    <pic:cNvPicPr/>
                  </pic:nvPicPr>
                  <pic:blipFill>
                    <a:blip r:embed="rId70">
                      <a:extLst>
                        <a:ext uri="{28A0092B-C50C-407E-A947-70E740481C1C}">
                          <a14:useLocalDpi xmlns:a14="http://schemas.microsoft.com/office/drawing/2010/main" val="0"/>
                        </a:ext>
                      </a:extLst>
                    </a:blip>
                    <a:stretch>
                      <a:fillRect/>
                    </a:stretch>
                  </pic:blipFill>
                  <pic:spPr>
                    <a:xfrm>
                      <a:off x="0" y="0"/>
                      <a:ext cx="2362530" cy="5468114"/>
                    </a:xfrm>
                    <a:prstGeom prst="rect">
                      <a:avLst/>
                    </a:prstGeom>
                  </pic:spPr>
                </pic:pic>
              </a:graphicData>
            </a:graphic>
          </wp:inline>
        </w:drawing>
      </w:r>
    </w:p>
    <w:p w:rsidR="009B11B4" w:rsidRDefault="009B11B4" w:rsidP="00D354D1"/>
    <w:p w:rsidR="009B11B4" w:rsidRDefault="009B11B4" w:rsidP="00213B9F">
      <w:pPr>
        <w:pStyle w:val="Heading4"/>
        <w:numPr>
          <w:ilvl w:val="0"/>
          <w:numId w:val="36"/>
        </w:numPr>
        <w:ind w:left="426"/>
      </w:pPr>
      <w:r>
        <w:lastRenderedPageBreak/>
        <w:t>Thanh toán</w:t>
      </w:r>
    </w:p>
    <w:p w:rsidR="009B11B4" w:rsidRDefault="00C8118F" w:rsidP="00D354D1">
      <w:pPr>
        <w:ind w:firstLine="0"/>
        <w:jc w:val="center"/>
      </w:pPr>
      <w:r>
        <w:rPr>
          <w:noProof/>
          <w:lang w:eastAsia="en-US"/>
        </w:rPr>
        <w:drawing>
          <wp:inline distT="0" distB="0" distL="0" distR="0" wp14:anchorId="392D07C5" wp14:editId="0F8FEDC8">
            <wp:extent cx="1524213" cy="5696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Thanhtoan.png"/>
                    <pic:cNvPicPr/>
                  </pic:nvPicPr>
                  <pic:blipFill>
                    <a:blip r:embed="rId71">
                      <a:extLst>
                        <a:ext uri="{28A0092B-C50C-407E-A947-70E740481C1C}">
                          <a14:useLocalDpi xmlns:a14="http://schemas.microsoft.com/office/drawing/2010/main" val="0"/>
                        </a:ext>
                      </a:extLst>
                    </a:blip>
                    <a:stretch>
                      <a:fillRect/>
                    </a:stretch>
                  </pic:blipFill>
                  <pic:spPr>
                    <a:xfrm>
                      <a:off x="0" y="0"/>
                      <a:ext cx="1524213" cy="5696745"/>
                    </a:xfrm>
                    <a:prstGeom prst="rect">
                      <a:avLst/>
                    </a:prstGeom>
                  </pic:spPr>
                </pic:pic>
              </a:graphicData>
            </a:graphic>
          </wp:inline>
        </w:drawing>
      </w:r>
    </w:p>
    <w:p w:rsidR="009B11B4" w:rsidRDefault="009B11B4" w:rsidP="00213B9F">
      <w:pPr>
        <w:pStyle w:val="Heading4"/>
        <w:numPr>
          <w:ilvl w:val="0"/>
          <w:numId w:val="36"/>
        </w:numPr>
        <w:ind w:left="426"/>
      </w:pPr>
      <w:r>
        <w:lastRenderedPageBreak/>
        <w:t>Tìm kiếm</w:t>
      </w:r>
    </w:p>
    <w:p w:rsidR="009B11B4" w:rsidRDefault="00D354D1" w:rsidP="00D354D1">
      <w:pPr>
        <w:pStyle w:val="ListParagraph"/>
        <w:spacing w:after="0" w:line="312" w:lineRule="auto"/>
        <w:ind w:left="0"/>
        <w:jc w:val="center"/>
      </w:pPr>
      <w:r>
        <w:rPr>
          <w:noProof/>
          <w:lang w:eastAsia="en-US"/>
        </w:rPr>
        <w:drawing>
          <wp:inline distT="0" distB="0" distL="0" distR="0" wp14:anchorId="1FA1C3A3" wp14:editId="1BDAFD9D">
            <wp:extent cx="1562318" cy="35247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TimKiem.png"/>
                    <pic:cNvPicPr/>
                  </pic:nvPicPr>
                  <pic:blipFill>
                    <a:blip r:embed="rId72">
                      <a:extLst>
                        <a:ext uri="{28A0092B-C50C-407E-A947-70E740481C1C}">
                          <a14:useLocalDpi xmlns:a14="http://schemas.microsoft.com/office/drawing/2010/main" val="0"/>
                        </a:ext>
                      </a:extLst>
                    </a:blip>
                    <a:stretch>
                      <a:fillRect/>
                    </a:stretch>
                  </pic:blipFill>
                  <pic:spPr>
                    <a:xfrm>
                      <a:off x="0" y="0"/>
                      <a:ext cx="1562318" cy="3524742"/>
                    </a:xfrm>
                    <a:prstGeom prst="rect">
                      <a:avLst/>
                    </a:prstGeom>
                  </pic:spPr>
                </pic:pic>
              </a:graphicData>
            </a:graphic>
          </wp:inline>
        </w:drawing>
      </w:r>
    </w:p>
    <w:p w:rsidR="009B11B4" w:rsidRDefault="009B11B4" w:rsidP="00213B9F">
      <w:pPr>
        <w:pStyle w:val="Heading4"/>
        <w:numPr>
          <w:ilvl w:val="0"/>
          <w:numId w:val="36"/>
        </w:numPr>
        <w:ind w:left="426"/>
      </w:pPr>
      <w:r>
        <w:lastRenderedPageBreak/>
        <w:t>Báo cáo thống kê</w:t>
      </w:r>
    </w:p>
    <w:p w:rsidR="009B11B4" w:rsidRDefault="00D354D1" w:rsidP="00D354D1">
      <w:pPr>
        <w:ind w:firstLine="0"/>
        <w:jc w:val="center"/>
      </w:pPr>
      <w:r>
        <w:rPr>
          <w:noProof/>
          <w:lang w:eastAsia="en-US"/>
        </w:rPr>
        <w:drawing>
          <wp:inline distT="0" distB="0" distL="0" distR="0" wp14:anchorId="3B4028C2" wp14:editId="27686136">
            <wp:extent cx="2019582" cy="4582165"/>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BCTK.png"/>
                    <pic:cNvPicPr/>
                  </pic:nvPicPr>
                  <pic:blipFill>
                    <a:blip r:embed="rId73">
                      <a:extLst>
                        <a:ext uri="{28A0092B-C50C-407E-A947-70E740481C1C}">
                          <a14:useLocalDpi xmlns:a14="http://schemas.microsoft.com/office/drawing/2010/main" val="0"/>
                        </a:ext>
                      </a:extLst>
                    </a:blip>
                    <a:stretch>
                      <a:fillRect/>
                    </a:stretch>
                  </pic:blipFill>
                  <pic:spPr>
                    <a:xfrm>
                      <a:off x="0" y="0"/>
                      <a:ext cx="2019582" cy="4582165"/>
                    </a:xfrm>
                    <a:prstGeom prst="rect">
                      <a:avLst/>
                    </a:prstGeom>
                  </pic:spPr>
                </pic:pic>
              </a:graphicData>
            </a:graphic>
          </wp:inline>
        </w:drawing>
      </w:r>
    </w:p>
    <w:p w:rsidR="00905581" w:rsidRDefault="00905581">
      <w:pPr>
        <w:spacing w:after="200" w:line="276" w:lineRule="auto"/>
        <w:ind w:firstLine="0"/>
        <w:jc w:val="left"/>
      </w:pPr>
      <w:r>
        <w:br w:type="page"/>
      </w:r>
    </w:p>
    <w:p w:rsidR="009B11B4" w:rsidRDefault="009B11B4" w:rsidP="00213B9F">
      <w:pPr>
        <w:pStyle w:val="Heading4"/>
        <w:numPr>
          <w:ilvl w:val="0"/>
          <w:numId w:val="36"/>
        </w:numPr>
        <w:ind w:left="426"/>
      </w:pPr>
      <w:r>
        <w:lastRenderedPageBreak/>
        <w:t xml:space="preserve">Quản lý </w:t>
      </w:r>
      <w:r w:rsidR="00DC05F4">
        <w:t>thiết bị</w:t>
      </w:r>
    </w:p>
    <w:p w:rsidR="00D354D1" w:rsidRDefault="00DC05F4" w:rsidP="00213B9F">
      <w:pPr>
        <w:pStyle w:val="ListParagraph"/>
        <w:numPr>
          <w:ilvl w:val="0"/>
          <w:numId w:val="34"/>
        </w:numPr>
        <w:spacing w:after="0" w:line="312" w:lineRule="auto"/>
        <w:ind w:left="426" w:hanging="284"/>
        <w:rPr>
          <w:sz w:val="26"/>
          <w:szCs w:val="26"/>
        </w:rPr>
      </w:pPr>
      <w:r>
        <w:rPr>
          <w:sz w:val="26"/>
          <w:szCs w:val="26"/>
        </w:rPr>
        <w:t>Thêm</w:t>
      </w:r>
    </w:p>
    <w:p w:rsidR="00D354D1" w:rsidRDefault="00DC05F4" w:rsidP="00D354D1">
      <w:pPr>
        <w:pStyle w:val="ListParagraph"/>
        <w:spacing w:after="0" w:line="312" w:lineRule="auto"/>
        <w:ind w:left="426"/>
        <w:jc w:val="center"/>
        <w:rPr>
          <w:sz w:val="26"/>
          <w:szCs w:val="26"/>
        </w:rPr>
      </w:pPr>
      <w:r>
        <w:rPr>
          <w:noProof/>
          <w:sz w:val="26"/>
          <w:szCs w:val="26"/>
          <w:lang w:eastAsia="en-US"/>
        </w:rPr>
        <w:drawing>
          <wp:inline distT="0" distB="0" distL="0" distR="0" wp14:anchorId="6A661A13" wp14:editId="6A03335A">
            <wp:extent cx="1724266" cy="459169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QLTB_T.png"/>
                    <pic:cNvPicPr/>
                  </pic:nvPicPr>
                  <pic:blipFill>
                    <a:blip r:embed="rId74">
                      <a:extLst>
                        <a:ext uri="{28A0092B-C50C-407E-A947-70E740481C1C}">
                          <a14:useLocalDpi xmlns:a14="http://schemas.microsoft.com/office/drawing/2010/main" val="0"/>
                        </a:ext>
                      </a:extLst>
                    </a:blip>
                    <a:stretch>
                      <a:fillRect/>
                    </a:stretch>
                  </pic:blipFill>
                  <pic:spPr>
                    <a:xfrm>
                      <a:off x="0" y="0"/>
                      <a:ext cx="1724266" cy="4591691"/>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9B11B4" w:rsidRDefault="00DC05F4" w:rsidP="00213B9F">
      <w:pPr>
        <w:pStyle w:val="ListParagraph"/>
        <w:numPr>
          <w:ilvl w:val="0"/>
          <w:numId w:val="34"/>
        </w:numPr>
        <w:spacing w:after="0" w:line="312" w:lineRule="auto"/>
        <w:ind w:left="426" w:hanging="284"/>
        <w:rPr>
          <w:sz w:val="26"/>
          <w:szCs w:val="26"/>
        </w:rPr>
      </w:pPr>
      <w:r>
        <w:rPr>
          <w:sz w:val="26"/>
          <w:szCs w:val="26"/>
        </w:rPr>
        <w:lastRenderedPageBreak/>
        <w:t>Sửa</w:t>
      </w:r>
    </w:p>
    <w:p w:rsidR="00D354D1" w:rsidRDefault="00DC05F4" w:rsidP="00D354D1">
      <w:pPr>
        <w:pStyle w:val="ListParagraph"/>
        <w:spacing w:after="0" w:line="312" w:lineRule="auto"/>
        <w:ind w:left="426"/>
        <w:jc w:val="center"/>
        <w:rPr>
          <w:sz w:val="26"/>
          <w:szCs w:val="26"/>
        </w:rPr>
      </w:pPr>
      <w:r>
        <w:rPr>
          <w:noProof/>
          <w:sz w:val="26"/>
          <w:szCs w:val="26"/>
          <w:lang w:eastAsia="en-US"/>
        </w:rPr>
        <w:drawing>
          <wp:inline distT="0" distB="0" distL="0" distR="0" wp14:anchorId="17D5E57B" wp14:editId="03D154BD">
            <wp:extent cx="1619476" cy="53156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QLTB_S.png"/>
                    <pic:cNvPicPr/>
                  </pic:nvPicPr>
                  <pic:blipFill>
                    <a:blip r:embed="rId75">
                      <a:extLst>
                        <a:ext uri="{28A0092B-C50C-407E-A947-70E740481C1C}">
                          <a14:useLocalDpi xmlns:a14="http://schemas.microsoft.com/office/drawing/2010/main" val="0"/>
                        </a:ext>
                      </a:extLst>
                    </a:blip>
                    <a:stretch>
                      <a:fillRect/>
                    </a:stretch>
                  </pic:blipFill>
                  <pic:spPr>
                    <a:xfrm>
                      <a:off x="0" y="0"/>
                      <a:ext cx="1619476" cy="5315692"/>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C05F4" w:rsidP="00213B9F">
      <w:pPr>
        <w:pStyle w:val="ListParagraph"/>
        <w:numPr>
          <w:ilvl w:val="0"/>
          <w:numId w:val="34"/>
        </w:numPr>
        <w:spacing w:after="0" w:line="312" w:lineRule="auto"/>
        <w:ind w:left="426" w:hanging="284"/>
        <w:rPr>
          <w:sz w:val="26"/>
          <w:szCs w:val="26"/>
        </w:rPr>
      </w:pPr>
      <w:r>
        <w:rPr>
          <w:sz w:val="26"/>
          <w:szCs w:val="26"/>
        </w:rPr>
        <w:lastRenderedPageBreak/>
        <w:t>Thanh lý</w:t>
      </w:r>
    </w:p>
    <w:p w:rsidR="00D354D1" w:rsidRDefault="00DC05F4" w:rsidP="00D354D1">
      <w:pPr>
        <w:pStyle w:val="ListParagraph"/>
        <w:spacing w:after="0" w:line="312" w:lineRule="auto"/>
        <w:ind w:left="426"/>
        <w:jc w:val="center"/>
        <w:rPr>
          <w:sz w:val="26"/>
          <w:szCs w:val="26"/>
        </w:rPr>
      </w:pPr>
      <w:r>
        <w:rPr>
          <w:noProof/>
          <w:sz w:val="26"/>
          <w:szCs w:val="26"/>
          <w:lang w:eastAsia="en-US"/>
        </w:rPr>
        <w:drawing>
          <wp:inline distT="0" distB="0" distL="0" distR="0" wp14:anchorId="10AC7ADB" wp14:editId="43F1CCC5">
            <wp:extent cx="2048161" cy="4667902"/>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QLTB_TL.png"/>
                    <pic:cNvPicPr/>
                  </pic:nvPicPr>
                  <pic:blipFill>
                    <a:blip r:embed="rId76">
                      <a:extLst>
                        <a:ext uri="{28A0092B-C50C-407E-A947-70E740481C1C}">
                          <a14:useLocalDpi xmlns:a14="http://schemas.microsoft.com/office/drawing/2010/main" val="0"/>
                        </a:ext>
                      </a:extLst>
                    </a:blip>
                    <a:stretch>
                      <a:fillRect/>
                    </a:stretch>
                  </pic:blipFill>
                  <pic:spPr>
                    <a:xfrm>
                      <a:off x="0" y="0"/>
                      <a:ext cx="2048161" cy="4667902"/>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9B11B4" w:rsidRDefault="009B11B4" w:rsidP="00213B9F">
      <w:pPr>
        <w:pStyle w:val="Heading4"/>
        <w:numPr>
          <w:ilvl w:val="0"/>
          <w:numId w:val="36"/>
        </w:numPr>
        <w:ind w:left="426"/>
      </w:pPr>
      <w:r>
        <w:lastRenderedPageBreak/>
        <w:t>Quản lý nhân viên</w:t>
      </w:r>
    </w:p>
    <w:p w:rsidR="00D354D1" w:rsidRPr="00D354D1" w:rsidRDefault="00D354D1" w:rsidP="00213B9F">
      <w:pPr>
        <w:pStyle w:val="ListParagraph"/>
        <w:numPr>
          <w:ilvl w:val="0"/>
          <w:numId w:val="34"/>
        </w:numPr>
        <w:spacing w:after="0" w:line="312" w:lineRule="auto"/>
        <w:ind w:left="426" w:hanging="284"/>
      </w:pPr>
      <w:r>
        <w:rPr>
          <w:sz w:val="26"/>
          <w:szCs w:val="26"/>
        </w:rPr>
        <w:t>Thêm</w:t>
      </w:r>
    </w:p>
    <w:p w:rsidR="00D354D1" w:rsidRDefault="00176680" w:rsidP="00D354D1">
      <w:pPr>
        <w:pStyle w:val="ListParagraph"/>
        <w:spacing w:after="0" w:line="312" w:lineRule="auto"/>
        <w:ind w:left="426"/>
        <w:jc w:val="center"/>
      </w:pPr>
      <w:r>
        <w:rPr>
          <w:noProof/>
          <w:lang w:eastAsia="en-US"/>
        </w:rPr>
        <w:drawing>
          <wp:inline distT="0" distB="0" distL="0" distR="0" wp14:anchorId="2E4977A9" wp14:editId="53805CEB">
            <wp:extent cx="1333686" cy="4429744"/>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6aThemNV.png"/>
                    <pic:cNvPicPr/>
                  </pic:nvPicPr>
                  <pic:blipFill>
                    <a:blip r:embed="rId77">
                      <a:extLst>
                        <a:ext uri="{28A0092B-C50C-407E-A947-70E740481C1C}">
                          <a14:useLocalDpi xmlns:a14="http://schemas.microsoft.com/office/drawing/2010/main" val="0"/>
                        </a:ext>
                      </a:extLst>
                    </a:blip>
                    <a:stretch>
                      <a:fillRect/>
                    </a:stretch>
                  </pic:blipFill>
                  <pic:spPr>
                    <a:xfrm>
                      <a:off x="0" y="0"/>
                      <a:ext cx="1333686" cy="4429744"/>
                    </a:xfrm>
                    <a:prstGeom prst="rect">
                      <a:avLst/>
                    </a:prstGeom>
                  </pic:spPr>
                </pic:pic>
              </a:graphicData>
            </a:graphic>
          </wp:inline>
        </w:drawing>
      </w:r>
    </w:p>
    <w:p w:rsidR="00905581" w:rsidRDefault="00905581">
      <w:pPr>
        <w:spacing w:after="200" w:line="276" w:lineRule="auto"/>
        <w:ind w:firstLine="0"/>
        <w:jc w:val="left"/>
        <w:rPr>
          <w:rFonts w:cstheme="minorBidi"/>
          <w:color w:val="auto"/>
          <w:sz w:val="28"/>
          <w:szCs w:val="22"/>
        </w:rPr>
      </w:pPr>
      <w:r>
        <w:br w:type="page"/>
      </w:r>
    </w:p>
    <w:p w:rsidR="00D354D1" w:rsidRPr="00D354D1" w:rsidRDefault="00D354D1" w:rsidP="00213B9F">
      <w:pPr>
        <w:pStyle w:val="ListParagraph"/>
        <w:numPr>
          <w:ilvl w:val="0"/>
          <w:numId w:val="34"/>
        </w:numPr>
        <w:spacing w:after="0" w:line="312" w:lineRule="auto"/>
        <w:ind w:left="426" w:hanging="284"/>
      </w:pPr>
      <w:r>
        <w:rPr>
          <w:sz w:val="26"/>
          <w:szCs w:val="26"/>
        </w:rPr>
        <w:lastRenderedPageBreak/>
        <w:t>Sửa</w:t>
      </w:r>
    </w:p>
    <w:p w:rsidR="00905581" w:rsidRDefault="00176680" w:rsidP="00D354D1">
      <w:pPr>
        <w:pStyle w:val="ListParagraph"/>
        <w:spacing w:after="0" w:line="312" w:lineRule="auto"/>
        <w:ind w:left="426"/>
        <w:jc w:val="center"/>
      </w:pPr>
      <w:r>
        <w:rPr>
          <w:noProof/>
          <w:lang w:eastAsia="en-US"/>
        </w:rPr>
        <w:drawing>
          <wp:inline distT="0" distB="0" distL="0" distR="0" wp14:anchorId="7E798AFE" wp14:editId="17D63A7F">
            <wp:extent cx="1476581" cy="4648849"/>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6bSuaNV.png"/>
                    <pic:cNvPicPr/>
                  </pic:nvPicPr>
                  <pic:blipFill>
                    <a:blip r:embed="rId78">
                      <a:extLst>
                        <a:ext uri="{28A0092B-C50C-407E-A947-70E740481C1C}">
                          <a14:useLocalDpi xmlns:a14="http://schemas.microsoft.com/office/drawing/2010/main" val="0"/>
                        </a:ext>
                      </a:extLst>
                    </a:blip>
                    <a:stretch>
                      <a:fillRect/>
                    </a:stretch>
                  </pic:blipFill>
                  <pic:spPr>
                    <a:xfrm>
                      <a:off x="0" y="0"/>
                      <a:ext cx="1476581" cy="4648849"/>
                    </a:xfrm>
                    <a:prstGeom prst="rect">
                      <a:avLst/>
                    </a:prstGeom>
                  </pic:spPr>
                </pic:pic>
              </a:graphicData>
            </a:graphic>
          </wp:inline>
        </w:drawing>
      </w:r>
    </w:p>
    <w:p w:rsidR="00905581" w:rsidRDefault="00905581">
      <w:pPr>
        <w:spacing w:after="200" w:line="276" w:lineRule="auto"/>
        <w:ind w:firstLine="0"/>
        <w:jc w:val="left"/>
        <w:rPr>
          <w:rFonts w:cstheme="minorBidi"/>
          <w:color w:val="auto"/>
          <w:sz w:val="28"/>
          <w:szCs w:val="22"/>
        </w:rPr>
      </w:pPr>
      <w:r>
        <w:br w:type="page"/>
      </w:r>
    </w:p>
    <w:p w:rsidR="00D354D1" w:rsidRPr="00D354D1" w:rsidRDefault="00D354D1" w:rsidP="00213B9F">
      <w:pPr>
        <w:pStyle w:val="ListParagraph"/>
        <w:numPr>
          <w:ilvl w:val="0"/>
          <w:numId w:val="34"/>
        </w:numPr>
        <w:spacing w:after="0" w:line="312" w:lineRule="auto"/>
        <w:ind w:left="426" w:hanging="284"/>
      </w:pPr>
      <w:r>
        <w:rPr>
          <w:sz w:val="26"/>
          <w:szCs w:val="26"/>
        </w:rPr>
        <w:lastRenderedPageBreak/>
        <w:t>Xóa</w:t>
      </w:r>
    </w:p>
    <w:p w:rsidR="00905581" w:rsidRDefault="00176680" w:rsidP="00D354D1">
      <w:pPr>
        <w:pStyle w:val="ListParagraph"/>
        <w:spacing w:after="0" w:line="312" w:lineRule="auto"/>
        <w:ind w:left="426"/>
        <w:jc w:val="center"/>
      </w:pPr>
      <w:r>
        <w:rPr>
          <w:noProof/>
          <w:lang w:eastAsia="en-US"/>
        </w:rPr>
        <w:drawing>
          <wp:inline distT="0" distB="0" distL="0" distR="0" wp14:anchorId="108ED628" wp14:editId="52BA82F7">
            <wp:extent cx="1676634" cy="455358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6cXoaNV.png"/>
                    <pic:cNvPicPr/>
                  </pic:nvPicPr>
                  <pic:blipFill>
                    <a:blip r:embed="rId79">
                      <a:extLst>
                        <a:ext uri="{28A0092B-C50C-407E-A947-70E740481C1C}">
                          <a14:useLocalDpi xmlns:a14="http://schemas.microsoft.com/office/drawing/2010/main" val="0"/>
                        </a:ext>
                      </a:extLst>
                    </a:blip>
                    <a:stretch>
                      <a:fillRect/>
                    </a:stretch>
                  </pic:blipFill>
                  <pic:spPr>
                    <a:xfrm>
                      <a:off x="0" y="0"/>
                      <a:ext cx="1676634" cy="4553586"/>
                    </a:xfrm>
                    <a:prstGeom prst="rect">
                      <a:avLst/>
                    </a:prstGeom>
                  </pic:spPr>
                </pic:pic>
              </a:graphicData>
            </a:graphic>
          </wp:inline>
        </w:drawing>
      </w:r>
    </w:p>
    <w:p w:rsidR="00905581" w:rsidRDefault="00905581">
      <w:pPr>
        <w:spacing w:after="200" w:line="276" w:lineRule="auto"/>
        <w:ind w:firstLine="0"/>
        <w:jc w:val="left"/>
        <w:rPr>
          <w:rFonts w:cstheme="minorBidi"/>
          <w:color w:val="auto"/>
          <w:sz w:val="28"/>
          <w:szCs w:val="22"/>
        </w:rPr>
      </w:pPr>
      <w:r>
        <w:br w:type="page"/>
      </w:r>
    </w:p>
    <w:p w:rsidR="009B11B4" w:rsidRDefault="009B11B4" w:rsidP="00213B9F">
      <w:pPr>
        <w:pStyle w:val="Heading4"/>
        <w:numPr>
          <w:ilvl w:val="0"/>
          <w:numId w:val="36"/>
        </w:numPr>
        <w:ind w:left="426"/>
      </w:pPr>
      <w:r>
        <w:lastRenderedPageBreak/>
        <w:t>Quản lý phòng</w:t>
      </w:r>
    </w:p>
    <w:p w:rsidR="009B11B4" w:rsidRDefault="00D354D1" w:rsidP="00213B9F">
      <w:pPr>
        <w:pStyle w:val="ListParagraph"/>
        <w:numPr>
          <w:ilvl w:val="0"/>
          <w:numId w:val="34"/>
        </w:numPr>
        <w:ind w:left="426" w:hanging="284"/>
        <w:rPr>
          <w:sz w:val="26"/>
          <w:szCs w:val="26"/>
        </w:rPr>
      </w:pPr>
      <w:r w:rsidRPr="00D354D1">
        <w:rPr>
          <w:sz w:val="26"/>
          <w:szCs w:val="26"/>
        </w:rPr>
        <w:t>Thêm</w:t>
      </w:r>
    </w:p>
    <w:p w:rsidR="00905581" w:rsidRDefault="00176680" w:rsidP="00D354D1">
      <w:pPr>
        <w:pStyle w:val="ListParagraph"/>
        <w:ind w:left="426"/>
        <w:jc w:val="center"/>
        <w:rPr>
          <w:sz w:val="26"/>
          <w:szCs w:val="26"/>
        </w:rPr>
      </w:pPr>
      <w:r>
        <w:rPr>
          <w:noProof/>
          <w:sz w:val="26"/>
          <w:szCs w:val="26"/>
          <w:lang w:eastAsia="en-US"/>
        </w:rPr>
        <w:drawing>
          <wp:inline distT="0" distB="0" distL="0" distR="0" wp14:anchorId="583F0DAE" wp14:editId="05FC9EC9">
            <wp:extent cx="1648055" cy="4420217"/>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a1ThemPhong.png"/>
                    <pic:cNvPicPr/>
                  </pic:nvPicPr>
                  <pic:blipFill>
                    <a:blip r:embed="rId80">
                      <a:extLst>
                        <a:ext uri="{28A0092B-C50C-407E-A947-70E740481C1C}">
                          <a14:useLocalDpi xmlns:a14="http://schemas.microsoft.com/office/drawing/2010/main" val="0"/>
                        </a:ext>
                      </a:extLst>
                    </a:blip>
                    <a:stretch>
                      <a:fillRect/>
                    </a:stretch>
                  </pic:blipFill>
                  <pic:spPr>
                    <a:xfrm>
                      <a:off x="0" y="0"/>
                      <a:ext cx="1648055" cy="4420217"/>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354D1" w:rsidP="00213B9F">
      <w:pPr>
        <w:pStyle w:val="ListParagraph"/>
        <w:numPr>
          <w:ilvl w:val="0"/>
          <w:numId w:val="34"/>
        </w:numPr>
        <w:ind w:left="426" w:hanging="284"/>
        <w:rPr>
          <w:sz w:val="26"/>
          <w:szCs w:val="26"/>
        </w:rPr>
      </w:pPr>
      <w:r>
        <w:rPr>
          <w:sz w:val="26"/>
          <w:szCs w:val="26"/>
        </w:rPr>
        <w:lastRenderedPageBreak/>
        <w:t>Sửa</w:t>
      </w:r>
    </w:p>
    <w:p w:rsidR="00905581" w:rsidRDefault="00176680" w:rsidP="00D354D1">
      <w:pPr>
        <w:pStyle w:val="ListParagraph"/>
        <w:ind w:left="426"/>
        <w:jc w:val="center"/>
        <w:rPr>
          <w:sz w:val="26"/>
          <w:szCs w:val="26"/>
        </w:rPr>
      </w:pPr>
      <w:r>
        <w:rPr>
          <w:noProof/>
          <w:sz w:val="26"/>
          <w:szCs w:val="26"/>
          <w:lang w:eastAsia="en-US"/>
        </w:rPr>
        <w:drawing>
          <wp:inline distT="0" distB="0" distL="0" distR="0" wp14:anchorId="47643EF0" wp14:editId="6BCF66AF">
            <wp:extent cx="1390844" cy="482032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a2SuaPhong.png"/>
                    <pic:cNvPicPr/>
                  </pic:nvPicPr>
                  <pic:blipFill>
                    <a:blip r:embed="rId81">
                      <a:extLst>
                        <a:ext uri="{28A0092B-C50C-407E-A947-70E740481C1C}">
                          <a14:useLocalDpi xmlns:a14="http://schemas.microsoft.com/office/drawing/2010/main" val="0"/>
                        </a:ext>
                      </a:extLst>
                    </a:blip>
                    <a:stretch>
                      <a:fillRect/>
                    </a:stretch>
                  </pic:blipFill>
                  <pic:spPr>
                    <a:xfrm>
                      <a:off x="0" y="0"/>
                      <a:ext cx="1390844" cy="4820323"/>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354D1" w:rsidP="00213B9F">
      <w:pPr>
        <w:pStyle w:val="ListParagraph"/>
        <w:numPr>
          <w:ilvl w:val="0"/>
          <w:numId w:val="34"/>
        </w:numPr>
        <w:ind w:left="426" w:hanging="284"/>
        <w:rPr>
          <w:sz w:val="26"/>
          <w:szCs w:val="26"/>
        </w:rPr>
      </w:pPr>
      <w:r>
        <w:rPr>
          <w:sz w:val="26"/>
          <w:szCs w:val="26"/>
        </w:rPr>
        <w:lastRenderedPageBreak/>
        <w:t>Xóa</w:t>
      </w:r>
    </w:p>
    <w:p w:rsidR="00905581" w:rsidRDefault="00176680" w:rsidP="00D354D1">
      <w:pPr>
        <w:pStyle w:val="ListParagraph"/>
        <w:ind w:left="426"/>
        <w:jc w:val="center"/>
        <w:rPr>
          <w:sz w:val="26"/>
          <w:szCs w:val="26"/>
        </w:rPr>
      </w:pPr>
      <w:r>
        <w:rPr>
          <w:noProof/>
          <w:sz w:val="26"/>
          <w:szCs w:val="26"/>
          <w:lang w:eastAsia="en-US"/>
        </w:rPr>
        <w:drawing>
          <wp:inline distT="0" distB="0" distL="0" distR="0" wp14:anchorId="0EA33E30" wp14:editId="27957F98">
            <wp:extent cx="1914792" cy="5363324"/>
            <wp:effectExtent l="0" t="0" r="952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a3XoaPhong.png"/>
                    <pic:cNvPicPr/>
                  </pic:nvPicPr>
                  <pic:blipFill>
                    <a:blip r:embed="rId82">
                      <a:extLst>
                        <a:ext uri="{28A0092B-C50C-407E-A947-70E740481C1C}">
                          <a14:useLocalDpi xmlns:a14="http://schemas.microsoft.com/office/drawing/2010/main" val="0"/>
                        </a:ext>
                      </a:extLst>
                    </a:blip>
                    <a:stretch>
                      <a:fillRect/>
                    </a:stretch>
                  </pic:blipFill>
                  <pic:spPr>
                    <a:xfrm>
                      <a:off x="0" y="0"/>
                      <a:ext cx="1914792" cy="5363324"/>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9B11B4" w:rsidRDefault="009B11B4" w:rsidP="00213B9F">
      <w:pPr>
        <w:pStyle w:val="Heading4"/>
        <w:numPr>
          <w:ilvl w:val="0"/>
          <w:numId w:val="36"/>
        </w:numPr>
        <w:ind w:left="426"/>
      </w:pPr>
      <w:r>
        <w:lastRenderedPageBreak/>
        <w:t>Quản lý dịch vụ</w:t>
      </w:r>
    </w:p>
    <w:p w:rsidR="00D354D1" w:rsidRDefault="00D354D1" w:rsidP="00213B9F">
      <w:pPr>
        <w:pStyle w:val="ListParagraph"/>
        <w:numPr>
          <w:ilvl w:val="0"/>
          <w:numId w:val="34"/>
        </w:numPr>
        <w:ind w:left="426" w:hanging="284"/>
        <w:rPr>
          <w:sz w:val="26"/>
          <w:szCs w:val="26"/>
        </w:rPr>
      </w:pPr>
      <w:r w:rsidRPr="00D354D1">
        <w:rPr>
          <w:sz w:val="26"/>
          <w:szCs w:val="26"/>
        </w:rPr>
        <w:t>Thêm</w:t>
      </w:r>
    </w:p>
    <w:p w:rsidR="00905581" w:rsidRDefault="00176680" w:rsidP="00D354D1">
      <w:pPr>
        <w:pStyle w:val="ListParagraph"/>
        <w:ind w:left="426"/>
        <w:jc w:val="center"/>
        <w:rPr>
          <w:sz w:val="26"/>
          <w:szCs w:val="26"/>
        </w:rPr>
      </w:pPr>
      <w:r>
        <w:rPr>
          <w:noProof/>
          <w:sz w:val="26"/>
          <w:szCs w:val="26"/>
          <w:lang w:eastAsia="en-US"/>
        </w:rPr>
        <w:drawing>
          <wp:inline distT="0" distB="0" distL="0" distR="0" wp14:anchorId="2D4CC0FD" wp14:editId="74946A6C">
            <wp:extent cx="1600423" cy="42677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b1ThemDV.png"/>
                    <pic:cNvPicPr/>
                  </pic:nvPicPr>
                  <pic:blipFill>
                    <a:blip r:embed="rId83">
                      <a:extLst>
                        <a:ext uri="{28A0092B-C50C-407E-A947-70E740481C1C}">
                          <a14:useLocalDpi xmlns:a14="http://schemas.microsoft.com/office/drawing/2010/main" val="0"/>
                        </a:ext>
                      </a:extLst>
                    </a:blip>
                    <a:stretch>
                      <a:fillRect/>
                    </a:stretch>
                  </pic:blipFill>
                  <pic:spPr>
                    <a:xfrm>
                      <a:off x="0" y="0"/>
                      <a:ext cx="1600423" cy="4267796"/>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354D1" w:rsidP="00213B9F">
      <w:pPr>
        <w:pStyle w:val="ListParagraph"/>
        <w:numPr>
          <w:ilvl w:val="0"/>
          <w:numId w:val="34"/>
        </w:numPr>
        <w:ind w:left="426" w:hanging="284"/>
        <w:rPr>
          <w:sz w:val="26"/>
          <w:szCs w:val="26"/>
        </w:rPr>
      </w:pPr>
      <w:r>
        <w:rPr>
          <w:sz w:val="26"/>
          <w:szCs w:val="26"/>
        </w:rPr>
        <w:lastRenderedPageBreak/>
        <w:t>Sửa</w:t>
      </w:r>
    </w:p>
    <w:p w:rsidR="00905581" w:rsidRDefault="00176680" w:rsidP="00D354D1">
      <w:pPr>
        <w:pStyle w:val="ListParagraph"/>
        <w:ind w:left="426"/>
        <w:jc w:val="center"/>
        <w:rPr>
          <w:sz w:val="26"/>
          <w:szCs w:val="26"/>
        </w:rPr>
      </w:pPr>
      <w:r>
        <w:rPr>
          <w:noProof/>
          <w:sz w:val="26"/>
          <w:szCs w:val="26"/>
          <w:lang w:eastAsia="en-US"/>
        </w:rPr>
        <w:drawing>
          <wp:inline distT="0" distB="0" distL="0" distR="0" wp14:anchorId="7CC39A21" wp14:editId="76FCEF94">
            <wp:extent cx="1667108" cy="4486902"/>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b2SuaDV.png"/>
                    <pic:cNvPicPr/>
                  </pic:nvPicPr>
                  <pic:blipFill>
                    <a:blip r:embed="rId84">
                      <a:extLst>
                        <a:ext uri="{28A0092B-C50C-407E-A947-70E740481C1C}">
                          <a14:useLocalDpi xmlns:a14="http://schemas.microsoft.com/office/drawing/2010/main" val="0"/>
                        </a:ext>
                      </a:extLst>
                    </a:blip>
                    <a:stretch>
                      <a:fillRect/>
                    </a:stretch>
                  </pic:blipFill>
                  <pic:spPr>
                    <a:xfrm>
                      <a:off x="0" y="0"/>
                      <a:ext cx="1667108" cy="4486902"/>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354D1" w:rsidP="00213B9F">
      <w:pPr>
        <w:pStyle w:val="ListParagraph"/>
        <w:numPr>
          <w:ilvl w:val="0"/>
          <w:numId w:val="34"/>
        </w:numPr>
        <w:ind w:left="426" w:hanging="284"/>
        <w:rPr>
          <w:sz w:val="26"/>
          <w:szCs w:val="26"/>
        </w:rPr>
      </w:pPr>
      <w:r>
        <w:rPr>
          <w:sz w:val="26"/>
          <w:szCs w:val="26"/>
        </w:rPr>
        <w:lastRenderedPageBreak/>
        <w:t>Xóa</w:t>
      </w:r>
    </w:p>
    <w:p w:rsidR="00905581" w:rsidRDefault="00176680" w:rsidP="00D354D1">
      <w:pPr>
        <w:pStyle w:val="ListParagraph"/>
        <w:ind w:left="426"/>
        <w:jc w:val="center"/>
      </w:pPr>
      <w:r>
        <w:rPr>
          <w:noProof/>
          <w:lang w:eastAsia="en-US"/>
        </w:rPr>
        <w:drawing>
          <wp:inline distT="0" distB="0" distL="0" distR="0" wp14:anchorId="607FE9E3" wp14:editId="263CA3AD">
            <wp:extent cx="1838582" cy="5001323"/>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b3XoaDV.png"/>
                    <pic:cNvPicPr/>
                  </pic:nvPicPr>
                  <pic:blipFill>
                    <a:blip r:embed="rId85">
                      <a:extLst>
                        <a:ext uri="{28A0092B-C50C-407E-A947-70E740481C1C}">
                          <a14:useLocalDpi xmlns:a14="http://schemas.microsoft.com/office/drawing/2010/main" val="0"/>
                        </a:ext>
                      </a:extLst>
                    </a:blip>
                    <a:stretch>
                      <a:fillRect/>
                    </a:stretch>
                  </pic:blipFill>
                  <pic:spPr>
                    <a:xfrm>
                      <a:off x="0" y="0"/>
                      <a:ext cx="1838582" cy="5001323"/>
                    </a:xfrm>
                    <a:prstGeom prst="rect">
                      <a:avLst/>
                    </a:prstGeom>
                  </pic:spPr>
                </pic:pic>
              </a:graphicData>
            </a:graphic>
          </wp:inline>
        </w:drawing>
      </w:r>
    </w:p>
    <w:p w:rsidR="00905581" w:rsidRDefault="00905581">
      <w:pPr>
        <w:spacing w:after="200" w:line="276" w:lineRule="auto"/>
        <w:ind w:firstLine="0"/>
        <w:jc w:val="left"/>
        <w:rPr>
          <w:rFonts w:cstheme="minorBidi"/>
          <w:color w:val="auto"/>
          <w:sz w:val="28"/>
          <w:szCs w:val="22"/>
        </w:rPr>
      </w:pPr>
      <w:r>
        <w:br w:type="page"/>
      </w:r>
    </w:p>
    <w:p w:rsidR="009B11B4" w:rsidRDefault="009B11B4" w:rsidP="00213B9F">
      <w:pPr>
        <w:pStyle w:val="Heading4"/>
        <w:numPr>
          <w:ilvl w:val="0"/>
          <w:numId w:val="36"/>
        </w:numPr>
        <w:ind w:left="426"/>
      </w:pPr>
      <w:r>
        <w:lastRenderedPageBreak/>
        <w:t>Quản lý hóa đơn</w:t>
      </w:r>
    </w:p>
    <w:p w:rsidR="00D354D1" w:rsidRDefault="00D354D1" w:rsidP="00213B9F">
      <w:pPr>
        <w:pStyle w:val="ListParagraph"/>
        <w:numPr>
          <w:ilvl w:val="0"/>
          <w:numId w:val="34"/>
        </w:numPr>
        <w:ind w:left="426" w:hanging="284"/>
        <w:rPr>
          <w:sz w:val="26"/>
          <w:szCs w:val="26"/>
        </w:rPr>
      </w:pPr>
      <w:r>
        <w:rPr>
          <w:sz w:val="26"/>
          <w:szCs w:val="26"/>
        </w:rPr>
        <w:t>Sửa</w:t>
      </w:r>
    </w:p>
    <w:p w:rsidR="00905581" w:rsidRDefault="00176680" w:rsidP="00D354D1">
      <w:pPr>
        <w:pStyle w:val="ListParagraph"/>
        <w:ind w:left="426"/>
        <w:jc w:val="center"/>
        <w:rPr>
          <w:sz w:val="26"/>
          <w:szCs w:val="26"/>
        </w:rPr>
      </w:pPr>
      <w:r>
        <w:rPr>
          <w:noProof/>
          <w:sz w:val="26"/>
          <w:szCs w:val="26"/>
          <w:lang w:eastAsia="en-US"/>
        </w:rPr>
        <w:drawing>
          <wp:inline distT="0" distB="0" distL="0" distR="0" wp14:anchorId="7F5FE123" wp14:editId="1C4CEBE3">
            <wp:extent cx="1505160" cy="445832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c1SuaHD.png"/>
                    <pic:cNvPicPr/>
                  </pic:nvPicPr>
                  <pic:blipFill>
                    <a:blip r:embed="rId86">
                      <a:extLst>
                        <a:ext uri="{28A0092B-C50C-407E-A947-70E740481C1C}">
                          <a14:useLocalDpi xmlns:a14="http://schemas.microsoft.com/office/drawing/2010/main" val="0"/>
                        </a:ext>
                      </a:extLst>
                    </a:blip>
                    <a:stretch>
                      <a:fillRect/>
                    </a:stretch>
                  </pic:blipFill>
                  <pic:spPr>
                    <a:xfrm>
                      <a:off x="0" y="0"/>
                      <a:ext cx="1505160" cy="4458323"/>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354D1" w:rsidP="00213B9F">
      <w:pPr>
        <w:pStyle w:val="ListParagraph"/>
        <w:numPr>
          <w:ilvl w:val="0"/>
          <w:numId w:val="34"/>
        </w:numPr>
        <w:ind w:left="426" w:hanging="284"/>
        <w:rPr>
          <w:sz w:val="26"/>
          <w:szCs w:val="26"/>
        </w:rPr>
      </w:pPr>
      <w:r>
        <w:rPr>
          <w:sz w:val="26"/>
          <w:szCs w:val="26"/>
        </w:rPr>
        <w:lastRenderedPageBreak/>
        <w:t>Xóa</w:t>
      </w:r>
    </w:p>
    <w:p w:rsidR="00905581" w:rsidRDefault="00176680" w:rsidP="00D354D1">
      <w:pPr>
        <w:pStyle w:val="ListParagraph"/>
        <w:ind w:left="426"/>
        <w:jc w:val="center"/>
      </w:pPr>
      <w:r>
        <w:rPr>
          <w:noProof/>
          <w:lang w:eastAsia="en-US"/>
        </w:rPr>
        <w:drawing>
          <wp:inline distT="0" distB="0" distL="0" distR="0" wp14:anchorId="4E0213CB" wp14:editId="40BE32A8">
            <wp:extent cx="2333951" cy="5811061"/>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_16c2XoaHD.png"/>
                    <pic:cNvPicPr/>
                  </pic:nvPicPr>
                  <pic:blipFill>
                    <a:blip r:embed="rId87">
                      <a:extLst>
                        <a:ext uri="{28A0092B-C50C-407E-A947-70E740481C1C}">
                          <a14:useLocalDpi xmlns:a14="http://schemas.microsoft.com/office/drawing/2010/main" val="0"/>
                        </a:ext>
                      </a:extLst>
                    </a:blip>
                    <a:stretch>
                      <a:fillRect/>
                    </a:stretch>
                  </pic:blipFill>
                  <pic:spPr>
                    <a:xfrm>
                      <a:off x="0" y="0"/>
                      <a:ext cx="2333951" cy="5811061"/>
                    </a:xfrm>
                    <a:prstGeom prst="rect">
                      <a:avLst/>
                    </a:prstGeom>
                  </pic:spPr>
                </pic:pic>
              </a:graphicData>
            </a:graphic>
          </wp:inline>
        </w:drawing>
      </w:r>
    </w:p>
    <w:p w:rsidR="00905581" w:rsidRDefault="00905581">
      <w:pPr>
        <w:spacing w:after="200" w:line="276" w:lineRule="auto"/>
        <w:ind w:firstLine="0"/>
        <w:jc w:val="left"/>
        <w:rPr>
          <w:rFonts w:cstheme="minorBidi"/>
          <w:color w:val="auto"/>
          <w:sz w:val="28"/>
          <w:szCs w:val="22"/>
        </w:rPr>
      </w:pPr>
      <w:r>
        <w:br w:type="page"/>
      </w:r>
    </w:p>
    <w:p w:rsidR="009B11B4" w:rsidRDefault="009B11B4" w:rsidP="00213B9F">
      <w:pPr>
        <w:pStyle w:val="Heading4"/>
        <w:numPr>
          <w:ilvl w:val="0"/>
          <w:numId w:val="36"/>
        </w:numPr>
        <w:ind w:left="426"/>
      </w:pPr>
      <w:r>
        <w:lastRenderedPageBreak/>
        <w:t xml:space="preserve">Quản lý </w:t>
      </w:r>
      <w:r w:rsidR="002A2E02">
        <w:t>người dùng</w:t>
      </w:r>
    </w:p>
    <w:p w:rsidR="00D354D1" w:rsidRDefault="00D354D1" w:rsidP="00213B9F">
      <w:pPr>
        <w:pStyle w:val="ListParagraph"/>
        <w:numPr>
          <w:ilvl w:val="0"/>
          <w:numId w:val="34"/>
        </w:numPr>
        <w:ind w:left="426" w:hanging="284"/>
        <w:rPr>
          <w:sz w:val="26"/>
          <w:szCs w:val="26"/>
        </w:rPr>
      </w:pPr>
      <w:r w:rsidRPr="00D354D1">
        <w:rPr>
          <w:sz w:val="26"/>
          <w:szCs w:val="26"/>
        </w:rPr>
        <w:t>Thêm</w:t>
      </w:r>
    </w:p>
    <w:p w:rsidR="00905581" w:rsidRDefault="00411DA0" w:rsidP="00D354D1">
      <w:pPr>
        <w:pStyle w:val="ListParagraph"/>
        <w:ind w:left="426"/>
        <w:jc w:val="center"/>
        <w:rPr>
          <w:sz w:val="26"/>
          <w:szCs w:val="26"/>
        </w:rPr>
      </w:pPr>
      <w:r>
        <w:rPr>
          <w:noProof/>
          <w:sz w:val="26"/>
          <w:szCs w:val="26"/>
          <w:lang w:eastAsia="en-US"/>
        </w:rPr>
        <w:drawing>
          <wp:inline distT="0" distB="0" distL="0" distR="0" wp14:anchorId="5BAA1DB0" wp14:editId="2841CDCB">
            <wp:extent cx="1962424" cy="5363324"/>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QLTK_ThemTK.png"/>
                    <pic:cNvPicPr/>
                  </pic:nvPicPr>
                  <pic:blipFill>
                    <a:blip r:embed="rId88">
                      <a:extLst>
                        <a:ext uri="{28A0092B-C50C-407E-A947-70E740481C1C}">
                          <a14:useLocalDpi xmlns:a14="http://schemas.microsoft.com/office/drawing/2010/main" val="0"/>
                        </a:ext>
                      </a:extLst>
                    </a:blip>
                    <a:stretch>
                      <a:fillRect/>
                    </a:stretch>
                  </pic:blipFill>
                  <pic:spPr>
                    <a:xfrm>
                      <a:off x="0" y="0"/>
                      <a:ext cx="1962424" cy="5363324"/>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354D1" w:rsidP="00213B9F">
      <w:pPr>
        <w:pStyle w:val="ListParagraph"/>
        <w:numPr>
          <w:ilvl w:val="0"/>
          <w:numId w:val="34"/>
        </w:numPr>
        <w:ind w:left="426" w:hanging="284"/>
        <w:rPr>
          <w:sz w:val="26"/>
          <w:szCs w:val="26"/>
        </w:rPr>
      </w:pPr>
      <w:r>
        <w:rPr>
          <w:sz w:val="26"/>
          <w:szCs w:val="26"/>
        </w:rPr>
        <w:lastRenderedPageBreak/>
        <w:t>Sửa</w:t>
      </w:r>
    </w:p>
    <w:p w:rsidR="00905581" w:rsidRDefault="00411DA0" w:rsidP="00D354D1">
      <w:pPr>
        <w:pStyle w:val="ListParagraph"/>
        <w:ind w:left="426"/>
        <w:jc w:val="center"/>
        <w:rPr>
          <w:sz w:val="26"/>
          <w:szCs w:val="26"/>
        </w:rPr>
      </w:pPr>
      <w:r>
        <w:rPr>
          <w:noProof/>
          <w:sz w:val="26"/>
          <w:szCs w:val="26"/>
          <w:lang w:eastAsia="en-US"/>
        </w:rPr>
        <w:drawing>
          <wp:inline distT="0" distB="0" distL="0" distR="0" wp14:anchorId="7F80AAF3" wp14:editId="062B340D">
            <wp:extent cx="1533739" cy="4686954"/>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QLTK_S.png"/>
                    <pic:cNvPicPr/>
                  </pic:nvPicPr>
                  <pic:blipFill>
                    <a:blip r:embed="rId89">
                      <a:extLst>
                        <a:ext uri="{28A0092B-C50C-407E-A947-70E740481C1C}">
                          <a14:useLocalDpi xmlns:a14="http://schemas.microsoft.com/office/drawing/2010/main" val="0"/>
                        </a:ext>
                      </a:extLst>
                    </a:blip>
                    <a:stretch>
                      <a:fillRect/>
                    </a:stretch>
                  </pic:blipFill>
                  <pic:spPr>
                    <a:xfrm>
                      <a:off x="0" y="0"/>
                      <a:ext cx="1533739" cy="4686954"/>
                    </a:xfrm>
                    <a:prstGeom prst="rect">
                      <a:avLst/>
                    </a:prstGeom>
                  </pic:spPr>
                </pic:pic>
              </a:graphicData>
            </a:graphic>
          </wp:inline>
        </w:drawing>
      </w:r>
    </w:p>
    <w:p w:rsidR="00905581" w:rsidRDefault="00905581">
      <w:pPr>
        <w:spacing w:after="200" w:line="276" w:lineRule="auto"/>
        <w:ind w:firstLine="0"/>
        <w:jc w:val="left"/>
        <w:rPr>
          <w:rFonts w:cstheme="minorBidi"/>
          <w:color w:val="auto"/>
        </w:rPr>
      </w:pPr>
      <w:r>
        <w:br w:type="page"/>
      </w:r>
    </w:p>
    <w:p w:rsidR="00D354D1" w:rsidRDefault="00D354D1" w:rsidP="00213B9F">
      <w:pPr>
        <w:pStyle w:val="ListParagraph"/>
        <w:numPr>
          <w:ilvl w:val="0"/>
          <w:numId w:val="34"/>
        </w:numPr>
        <w:ind w:left="426" w:hanging="284"/>
        <w:rPr>
          <w:sz w:val="26"/>
          <w:szCs w:val="26"/>
        </w:rPr>
      </w:pPr>
      <w:r>
        <w:rPr>
          <w:sz w:val="26"/>
          <w:szCs w:val="26"/>
        </w:rPr>
        <w:lastRenderedPageBreak/>
        <w:t>Xóa</w:t>
      </w:r>
    </w:p>
    <w:p w:rsidR="00C070ED" w:rsidRDefault="00411DA0" w:rsidP="00421C56">
      <w:pPr>
        <w:pStyle w:val="ListParagraph"/>
        <w:ind w:left="426"/>
        <w:jc w:val="center"/>
      </w:pPr>
      <w:r>
        <w:rPr>
          <w:noProof/>
          <w:lang w:eastAsia="en-US"/>
        </w:rPr>
        <w:drawing>
          <wp:inline distT="0" distB="0" distL="0" distR="0" wp14:anchorId="42788F4B" wp14:editId="261E0F68">
            <wp:extent cx="1895740" cy="5734851"/>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QLTK_X.png"/>
                    <pic:cNvPicPr/>
                  </pic:nvPicPr>
                  <pic:blipFill>
                    <a:blip r:embed="rId90">
                      <a:extLst>
                        <a:ext uri="{28A0092B-C50C-407E-A947-70E740481C1C}">
                          <a14:useLocalDpi xmlns:a14="http://schemas.microsoft.com/office/drawing/2010/main" val="0"/>
                        </a:ext>
                      </a:extLst>
                    </a:blip>
                    <a:stretch>
                      <a:fillRect/>
                    </a:stretch>
                  </pic:blipFill>
                  <pic:spPr>
                    <a:xfrm>
                      <a:off x="0" y="0"/>
                      <a:ext cx="1895740" cy="5734851"/>
                    </a:xfrm>
                    <a:prstGeom prst="rect">
                      <a:avLst/>
                    </a:prstGeom>
                  </pic:spPr>
                </pic:pic>
              </a:graphicData>
            </a:graphic>
          </wp:inline>
        </w:drawing>
      </w:r>
    </w:p>
    <w:p w:rsidR="00C070ED" w:rsidRPr="00C070ED" w:rsidRDefault="00C070ED" w:rsidP="00C070ED">
      <w:pPr>
        <w:pStyle w:val="ListParagraph"/>
        <w:ind w:left="426"/>
        <w:jc w:val="center"/>
        <w:rPr>
          <w:sz w:val="26"/>
          <w:szCs w:val="26"/>
        </w:rPr>
      </w:pPr>
    </w:p>
    <w:p w:rsidR="00170D8D" w:rsidRDefault="00170D8D" w:rsidP="00D354D1">
      <w:pPr>
        <w:pStyle w:val="Heading3"/>
      </w:pPr>
      <w:bookmarkStart w:id="38" w:name="_Toc498559996"/>
      <w:r>
        <w:lastRenderedPageBreak/>
        <w:t>2.2.6. Biểu đồ lớp</w:t>
      </w:r>
      <w:bookmarkEnd w:id="38"/>
    </w:p>
    <w:p w:rsidR="00176680" w:rsidRDefault="007C69D7" w:rsidP="003E5428">
      <w:pPr>
        <w:ind w:firstLine="142"/>
        <w:jc w:val="center"/>
      </w:pPr>
      <w:r>
        <w:rPr>
          <w:noProof/>
          <w:lang w:eastAsia="en-US"/>
        </w:rPr>
        <w:drawing>
          <wp:inline distT="0" distB="0" distL="0" distR="0" wp14:anchorId="6A41D67B" wp14:editId="7ACE1462">
            <wp:extent cx="5972175" cy="35693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png"/>
                    <pic:cNvPicPr/>
                  </pic:nvPicPr>
                  <pic:blipFill>
                    <a:blip r:embed="rId91">
                      <a:extLst>
                        <a:ext uri="{28A0092B-C50C-407E-A947-70E740481C1C}">
                          <a14:useLocalDpi xmlns:a14="http://schemas.microsoft.com/office/drawing/2010/main" val="0"/>
                        </a:ext>
                      </a:extLst>
                    </a:blip>
                    <a:stretch>
                      <a:fillRect/>
                    </a:stretch>
                  </pic:blipFill>
                  <pic:spPr>
                    <a:xfrm>
                      <a:off x="0" y="0"/>
                      <a:ext cx="5972175" cy="3569335"/>
                    </a:xfrm>
                    <a:prstGeom prst="rect">
                      <a:avLst/>
                    </a:prstGeom>
                  </pic:spPr>
                </pic:pic>
              </a:graphicData>
            </a:graphic>
          </wp:inline>
        </w:drawing>
      </w:r>
    </w:p>
    <w:p w:rsidR="00BD7E4C" w:rsidRDefault="00BD7E4C" w:rsidP="00BD7E4C">
      <w:pPr>
        <w:pStyle w:val="Heading2"/>
      </w:pPr>
      <w:bookmarkStart w:id="39" w:name="_Toc498559997"/>
      <w:r>
        <w:t xml:space="preserve">2.3.  </w:t>
      </w:r>
      <w:r w:rsidR="00421C56">
        <w:t xml:space="preserve">XÂY DỰNG </w:t>
      </w:r>
      <w:r>
        <w:t>CƠ SỞ DỮ LIỆU</w:t>
      </w:r>
      <w:bookmarkEnd w:id="39"/>
    </w:p>
    <w:p w:rsidR="00BD7E4C" w:rsidRDefault="00BD7E4C" w:rsidP="00213B9F">
      <w:pPr>
        <w:pStyle w:val="Heading3"/>
        <w:numPr>
          <w:ilvl w:val="2"/>
          <w:numId w:val="41"/>
        </w:numPr>
        <w:tabs>
          <w:tab w:val="left" w:pos="993"/>
        </w:tabs>
        <w:ind w:left="709"/>
      </w:pPr>
      <w:bookmarkStart w:id="40" w:name="_Toc498559998"/>
      <w:r>
        <w:t>Phòng</w:t>
      </w:r>
      <w:bookmarkEnd w:id="40"/>
    </w:p>
    <w:tbl>
      <w:tblPr>
        <w:tblStyle w:val="TableGrid"/>
        <w:tblW w:w="0" w:type="auto"/>
        <w:tblInd w:w="817" w:type="dxa"/>
        <w:tblLook w:val="04A0" w:firstRow="1" w:lastRow="0" w:firstColumn="1" w:lastColumn="0" w:noHBand="0" w:noVBand="1"/>
      </w:tblPr>
      <w:tblGrid>
        <w:gridCol w:w="708"/>
        <w:gridCol w:w="2836"/>
        <w:gridCol w:w="2570"/>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836" w:type="dxa"/>
          </w:tcPr>
          <w:p w:rsidR="00BD7E4C" w:rsidRPr="007E5921" w:rsidRDefault="00BD7E4C" w:rsidP="00BD7E4C">
            <w:pPr>
              <w:ind w:firstLine="0"/>
              <w:jc w:val="center"/>
              <w:rPr>
                <w:b/>
              </w:rPr>
            </w:pPr>
            <w:r w:rsidRPr="007E5921">
              <w:rPr>
                <w:b/>
              </w:rPr>
              <w:t>Thuộc tính</w:t>
            </w:r>
          </w:p>
        </w:tc>
        <w:tc>
          <w:tcPr>
            <w:tcW w:w="2570"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836" w:type="dxa"/>
          </w:tcPr>
          <w:p w:rsidR="00BD7E4C" w:rsidRDefault="00BD7E4C" w:rsidP="00BD7E4C">
            <w:pPr>
              <w:ind w:firstLine="0"/>
            </w:pPr>
            <w:r>
              <w:t>Mã phòng</w:t>
            </w:r>
          </w:p>
        </w:tc>
        <w:tc>
          <w:tcPr>
            <w:tcW w:w="2570" w:type="dxa"/>
          </w:tcPr>
          <w:p w:rsidR="00BD7E4C" w:rsidRDefault="00BD7E4C" w:rsidP="00BD7E4C">
            <w:pPr>
              <w:ind w:firstLine="0"/>
            </w:pPr>
            <w:r>
              <w:t>Varchar(5)</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836" w:type="dxa"/>
          </w:tcPr>
          <w:p w:rsidR="00BD7E4C" w:rsidRDefault="00BD7E4C" w:rsidP="00BD7E4C">
            <w:pPr>
              <w:ind w:firstLine="0"/>
            </w:pPr>
            <w:r>
              <w:t>Mã loại phòng</w:t>
            </w:r>
          </w:p>
        </w:tc>
        <w:tc>
          <w:tcPr>
            <w:tcW w:w="2570" w:type="dxa"/>
          </w:tcPr>
          <w:p w:rsidR="00BD7E4C" w:rsidRDefault="00BD7E4C" w:rsidP="00BD7E4C">
            <w:pPr>
              <w:ind w:firstLine="0"/>
            </w:pPr>
            <w:r>
              <w:t>Varchar(3)</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836" w:type="dxa"/>
          </w:tcPr>
          <w:p w:rsidR="00BD7E4C" w:rsidRDefault="00BD7E4C" w:rsidP="00BD7E4C">
            <w:pPr>
              <w:ind w:firstLine="0"/>
            </w:pPr>
            <w:r>
              <w:t>Mã loại tình trạng phòng</w:t>
            </w:r>
          </w:p>
        </w:tc>
        <w:tc>
          <w:tcPr>
            <w:tcW w:w="2570" w:type="dxa"/>
          </w:tcPr>
          <w:p w:rsidR="00BD7E4C" w:rsidRDefault="00BD7E4C" w:rsidP="003A0E8E">
            <w:pPr>
              <w:ind w:firstLine="0"/>
            </w:pPr>
            <w:r>
              <w:t>Varchar(</w:t>
            </w:r>
            <w:r w:rsidR="003A0E8E">
              <w:t>3</w:t>
            </w:r>
            <w:r>
              <w: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836" w:type="dxa"/>
          </w:tcPr>
          <w:p w:rsidR="00BD7E4C" w:rsidRDefault="00BD7E4C" w:rsidP="00BD7E4C">
            <w:pPr>
              <w:ind w:firstLine="0"/>
            </w:pPr>
            <w:r>
              <w:t>Ghi chú</w:t>
            </w:r>
          </w:p>
        </w:tc>
        <w:tc>
          <w:tcPr>
            <w:tcW w:w="2570" w:type="dxa"/>
          </w:tcPr>
          <w:p w:rsidR="00BD7E4C" w:rsidRDefault="00BD7E4C" w:rsidP="00BD7E4C">
            <w:pPr>
              <w:ind w:firstLine="0"/>
            </w:pPr>
            <w:r>
              <w:t>Nvarchar(50)</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709"/>
      </w:pPr>
      <w:bookmarkStart w:id="41" w:name="_Toc498559999"/>
      <w:r>
        <w:t>Loại phòng</w:t>
      </w:r>
      <w:bookmarkEnd w:id="41"/>
    </w:p>
    <w:tbl>
      <w:tblPr>
        <w:tblStyle w:val="TableGrid"/>
        <w:tblW w:w="0" w:type="auto"/>
        <w:tblInd w:w="817" w:type="dxa"/>
        <w:tblLook w:val="04A0" w:firstRow="1" w:lastRow="0" w:firstColumn="1" w:lastColumn="0" w:noHBand="0" w:noVBand="1"/>
      </w:tblPr>
      <w:tblGrid>
        <w:gridCol w:w="708"/>
        <w:gridCol w:w="2694"/>
        <w:gridCol w:w="2712"/>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694" w:type="dxa"/>
          </w:tcPr>
          <w:p w:rsidR="00BD7E4C" w:rsidRPr="007E5921" w:rsidRDefault="00BD7E4C" w:rsidP="00BD7E4C">
            <w:pPr>
              <w:ind w:firstLine="0"/>
              <w:jc w:val="center"/>
              <w:rPr>
                <w:b/>
              </w:rPr>
            </w:pPr>
            <w:r w:rsidRPr="007E5921">
              <w:rPr>
                <w:b/>
              </w:rPr>
              <w:t>Thuộc tính</w:t>
            </w:r>
          </w:p>
        </w:tc>
        <w:tc>
          <w:tcPr>
            <w:tcW w:w="2712"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694" w:type="dxa"/>
          </w:tcPr>
          <w:p w:rsidR="00BD7E4C" w:rsidRDefault="00BD7E4C" w:rsidP="00BD7E4C">
            <w:pPr>
              <w:ind w:firstLine="0"/>
            </w:pPr>
            <w:r>
              <w:t>Mã loại phòng</w:t>
            </w:r>
          </w:p>
        </w:tc>
        <w:tc>
          <w:tcPr>
            <w:tcW w:w="2712" w:type="dxa"/>
          </w:tcPr>
          <w:p w:rsidR="00BD7E4C" w:rsidRDefault="00BD7E4C" w:rsidP="00BD7E4C">
            <w:pPr>
              <w:ind w:firstLine="0"/>
            </w:pPr>
            <w:r>
              <w:t>Varchar(3)</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694" w:type="dxa"/>
          </w:tcPr>
          <w:p w:rsidR="00BD7E4C" w:rsidRDefault="00BD7E4C" w:rsidP="00BD7E4C">
            <w:pPr>
              <w:ind w:firstLine="0"/>
            </w:pPr>
            <w:r>
              <w:t>Tên loại phòng</w:t>
            </w:r>
          </w:p>
        </w:tc>
        <w:tc>
          <w:tcPr>
            <w:tcW w:w="2712" w:type="dxa"/>
          </w:tcPr>
          <w:p w:rsidR="00BD7E4C" w:rsidRDefault="00BD7E4C" w:rsidP="00BD7E4C">
            <w:pPr>
              <w:ind w:firstLine="0"/>
            </w:pPr>
            <w:r>
              <w:t>Nvarchar(15)</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694" w:type="dxa"/>
          </w:tcPr>
          <w:p w:rsidR="00BD7E4C" w:rsidRDefault="00BD7E4C" w:rsidP="00BD7E4C">
            <w:pPr>
              <w:ind w:firstLine="0"/>
            </w:pPr>
            <w:r>
              <w:t>Đơn giá</w:t>
            </w:r>
          </w:p>
        </w:tc>
        <w:tc>
          <w:tcPr>
            <w:tcW w:w="2712" w:type="dxa"/>
          </w:tcPr>
          <w:p w:rsidR="00BD7E4C" w:rsidRDefault="00BD7E4C" w:rsidP="00BD7E4C">
            <w:pPr>
              <w:ind w:firstLine="0"/>
            </w:pPr>
            <w:r>
              <w:t>money</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694" w:type="dxa"/>
          </w:tcPr>
          <w:p w:rsidR="00BD7E4C" w:rsidRDefault="00BD7E4C" w:rsidP="00BD7E4C">
            <w:pPr>
              <w:ind w:firstLine="0"/>
            </w:pPr>
            <w:r>
              <w:t>Số lượng người chuẩn</w:t>
            </w:r>
          </w:p>
        </w:tc>
        <w:tc>
          <w:tcPr>
            <w:tcW w:w="2712" w:type="dxa"/>
          </w:tcPr>
          <w:p w:rsidR="00BD7E4C" w:rsidRDefault="00BD7E4C" w:rsidP="00BD7E4C">
            <w:pPr>
              <w:ind w:firstLine="0"/>
            </w:pPr>
            <w:r>
              <w:t>Int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5</w:t>
            </w:r>
          </w:p>
        </w:tc>
        <w:tc>
          <w:tcPr>
            <w:tcW w:w="2694" w:type="dxa"/>
          </w:tcPr>
          <w:p w:rsidR="00BD7E4C" w:rsidRDefault="00BD7E4C" w:rsidP="00BD7E4C">
            <w:pPr>
              <w:ind w:firstLine="0"/>
            </w:pPr>
            <w:r>
              <w:t>Số lượng người tối đa</w:t>
            </w:r>
          </w:p>
        </w:tc>
        <w:tc>
          <w:tcPr>
            <w:tcW w:w="2712" w:type="dxa"/>
          </w:tcPr>
          <w:p w:rsidR="00BD7E4C" w:rsidRDefault="00BD7E4C" w:rsidP="00BD7E4C">
            <w:pPr>
              <w:ind w:firstLine="0"/>
            </w:pPr>
            <w:r>
              <w:t>Int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6</w:t>
            </w:r>
          </w:p>
        </w:tc>
        <w:tc>
          <w:tcPr>
            <w:tcW w:w="2694" w:type="dxa"/>
          </w:tcPr>
          <w:p w:rsidR="00BD7E4C" w:rsidRDefault="00BD7E4C" w:rsidP="00BD7E4C">
            <w:pPr>
              <w:ind w:firstLine="0"/>
            </w:pPr>
            <w:r>
              <w:t>Tỷ lệ tăng</w:t>
            </w:r>
          </w:p>
        </w:tc>
        <w:tc>
          <w:tcPr>
            <w:tcW w:w="2712" w:type="dxa"/>
          </w:tcPr>
          <w:p w:rsidR="00BD7E4C" w:rsidRDefault="00BD7E4C" w:rsidP="00BD7E4C">
            <w:pPr>
              <w:ind w:firstLine="0"/>
            </w:pPr>
            <w:r>
              <w:t>Varchar(4)</w:t>
            </w:r>
          </w:p>
        </w:tc>
        <w:tc>
          <w:tcPr>
            <w:tcW w:w="2406" w:type="dxa"/>
          </w:tcPr>
          <w:p w:rsidR="00BD7E4C" w:rsidRDefault="00BD7E4C" w:rsidP="00BD7E4C">
            <w:pPr>
              <w:ind w:firstLine="0"/>
            </w:pPr>
          </w:p>
        </w:tc>
      </w:tr>
    </w:tbl>
    <w:p w:rsidR="00F035C8" w:rsidRDefault="00F035C8" w:rsidP="00F035C8"/>
    <w:p w:rsidR="00F035C8" w:rsidRDefault="00F035C8">
      <w:pPr>
        <w:spacing w:after="200" w:line="276" w:lineRule="auto"/>
        <w:ind w:firstLine="0"/>
        <w:jc w:val="left"/>
        <w:rPr>
          <w:rFonts w:eastAsiaTheme="majorEastAsia" w:cstheme="majorBidi"/>
          <w:b/>
          <w:bCs/>
          <w:color w:val="auto"/>
        </w:rPr>
      </w:pPr>
      <w:r>
        <w:br w:type="page"/>
      </w:r>
    </w:p>
    <w:p w:rsidR="00BD7E4C" w:rsidRDefault="00BD7E4C" w:rsidP="00213B9F">
      <w:pPr>
        <w:pStyle w:val="Heading3"/>
        <w:numPr>
          <w:ilvl w:val="2"/>
          <w:numId w:val="41"/>
        </w:numPr>
        <w:tabs>
          <w:tab w:val="left" w:pos="993"/>
        </w:tabs>
        <w:ind w:left="567" w:hanging="425"/>
      </w:pPr>
      <w:bookmarkStart w:id="42" w:name="_Toc498560000"/>
      <w:r>
        <w:lastRenderedPageBreak/>
        <w:t>Loại tình trạng</w:t>
      </w:r>
      <w:bookmarkEnd w:id="42"/>
    </w:p>
    <w:tbl>
      <w:tblPr>
        <w:tblStyle w:val="TableGrid"/>
        <w:tblW w:w="0" w:type="auto"/>
        <w:tblInd w:w="817" w:type="dxa"/>
        <w:tblLook w:val="04A0" w:firstRow="1" w:lastRow="0" w:firstColumn="1" w:lastColumn="0" w:noHBand="0" w:noVBand="1"/>
      </w:tblPr>
      <w:tblGrid>
        <w:gridCol w:w="708"/>
        <w:gridCol w:w="2836"/>
        <w:gridCol w:w="2570"/>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836" w:type="dxa"/>
          </w:tcPr>
          <w:p w:rsidR="00BD7E4C" w:rsidRPr="007E5921" w:rsidRDefault="00BD7E4C" w:rsidP="00BD7E4C">
            <w:pPr>
              <w:ind w:firstLine="0"/>
              <w:jc w:val="center"/>
              <w:rPr>
                <w:b/>
              </w:rPr>
            </w:pPr>
            <w:r w:rsidRPr="007E5921">
              <w:rPr>
                <w:b/>
              </w:rPr>
              <w:t>Thuộc tính</w:t>
            </w:r>
          </w:p>
        </w:tc>
        <w:tc>
          <w:tcPr>
            <w:tcW w:w="2570"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836" w:type="dxa"/>
          </w:tcPr>
          <w:p w:rsidR="00BD7E4C" w:rsidRDefault="00BD7E4C" w:rsidP="00BD7E4C">
            <w:pPr>
              <w:ind w:firstLine="0"/>
            </w:pPr>
            <w:r>
              <w:t>Mã loại tình trạng phòng</w:t>
            </w:r>
          </w:p>
        </w:tc>
        <w:tc>
          <w:tcPr>
            <w:tcW w:w="2570" w:type="dxa"/>
          </w:tcPr>
          <w:p w:rsidR="00BD7E4C" w:rsidRDefault="00BD7E4C" w:rsidP="003A0E8E">
            <w:pPr>
              <w:ind w:firstLine="0"/>
            </w:pPr>
            <w:r>
              <w:t>Varchar(</w:t>
            </w:r>
            <w:r w:rsidR="003A0E8E">
              <w:t>3</w:t>
            </w:r>
            <w:r>
              <w: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836" w:type="dxa"/>
          </w:tcPr>
          <w:p w:rsidR="00BD7E4C" w:rsidRDefault="00BD7E4C" w:rsidP="00BD7E4C">
            <w:pPr>
              <w:ind w:firstLine="0"/>
            </w:pPr>
            <w:r>
              <w:t>Tên loại tình trạng</w:t>
            </w:r>
          </w:p>
        </w:tc>
        <w:tc>
          <w:tcPr>
            <w:tcW w:w="2570" w:type="dxa"/>
          </w:tcPr>
          <w:p w:rsidR="00BD7E4C" w:rsidRDefault="000A01C0" w:rsidP="00BD7E4C">
            <w:pPr>
              <w:ind w:firstLine="0"/>
            </w:pPr>
            <w:r>
              <w:t>N</w:t>
            </w:r>
            <w:r w:rsidR="00BD7E4C">
              <w:t>varchar</w:t>
            </w:r>
            <w:r>
              <w:t>(10)</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43" w:name="_Toc498560001"/>
      <w:r>
        <w:t>Phiếu nhận phòng</w:t>
      </w:r>
      <w:bookmarkEnd w:id="43"/>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nhận phòng</w:t>
            </w:r>
          </w:p>
        </w:tc>
        <w:tc>
          <w:tcPr>
            <w:tcW w:w="2996" w:type="dxa"/>
          </w:tcPr>
          <w:p w:rsidR="00BD7E4C" w:rsidRDefault="00BD7E4C"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Mã phiếu thuê</w:t>
            </w:r>
          </w:p>
        </w:tc>
        <w:tc>
          <w:tcPr>
            <w:tcW w:w="2996" w:type="dxa"/>
          </w:tcPr>
          <w:p w:rsidR="00BD7E4C" w:rsidRDefault="00BD7E4C"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Mã khách hàng</w:t>
            </w:r>
          </w:p>
        </w:tc>
        <w:tc>
          <w:tcPr>
            <w:tcW w:w="2996" w:type="dxa"/>
          </w:tcPr>
          <w:p w:rsidR="00BD7E4C" w:rsidRDefault="00BD7E4C" w:rsidP="00BD7E4C">
            <w:pPr>
              <w:ind w:firstLine="0"/>
            </w:pPr>
            <w:r>
              <w:t>Varchar(10)</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44" w:name="_Toc498560002"/>
      <w:r>
        <w:t>Chi tiết phiếu nhận phòng</w:t>
      </w:r>
      <w:bookmarkEnd w:id="44"/>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nhận phòng</w:t>
            </w:r>
          </w:p>
        </w:tc>
        <w:tc>
          <w:tcPr>
            <w:tcW w:w="2996" w:type="dxa"/>
          </w:tcPr>
          <w:p w:rsidR="00BD7E4C" w:rsidRDefault="00BD7E4C"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Mã phòng</w:t>
            </w:r>
          </w:p>
        </w:tc>
        <w:tc>
          <w:tcPr>
            <w:tcW w:w="2996" w:type="dxa"/>
          </w:tcPr>
          <w:p w:rsidR="00BD7E4C" w:rsidRDefault="00BD7E4C" w:rsidP="00BD7E4C">
            <w:pPr>
              <w:ind w:firstLine="0"/>
            </w:pPr>
            <w:r>
              <w:t>Varchar(5)</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Họ tên khách hàng</w:t>
            </w:r>
          </w:p>
        </w:tc>
        <w:tc>
          <w:tcPr>
            <w:tcW w:w="2996" w:type="dxa"/>
          </w:tcPr>
          <w:p w:rsidR="00BD7E4C" w:rsidRDefault="00D9354A" w:rsidP="00D9354A">
            <w:pPr>
              <w:ind w:firstLine="0"/>
            </w:pPr>
            <w:r>
              <w:t>Nvarchar(30)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410" w:type="dxa"/>
          </w:tcPr>
          <w:p w:rsidR="00BD7E4C" w:rsidRDefault="00BD7E4C" w:rsidP="00BD7E4C">
            <w:pPr>
              <w:ind w:firstLine="0"/>
            </w:pPr>
            <w:r>
              <w:t>CMND</w:t>
            </w:r>
          </w:p>
        </w:tc>
        <w:tc>
          <w:tcPr>
            <w:tcW w:w="2996" w:type="dxa"/>
          </w:tcPr>
          <w:p w:rsidR="00BD7E4C" w:rsidRDefault="00D9354A" w:rsidP="00BD7E4C">
            <w:pPr>
              <w:ind w:firstLine="0"/>
            </w:pPr>
            <w:r>
              <w:t>Varchar(11)</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5</w:t>
            </w:r>
          </w:p>
        </w:tc>
        <w:tc>
          <w:tcPr>
            <w:tcW w:w="2410" w:type="dxa"/>
          </w:tcPr>
          <w:p w:rsidR="00BD7E4C" w:rsidRDefault="00BD7E4C" w:rsidP="00BD7E4C">
            <w:pPr>
              <w:ind w:firstLine="0"/>
            </w:pPr>
            <w:r>
              <w:t>Ngày nhận</w:t>
            </w:r>
          </w:p>
        </w:tc>
        <w:tc>
          <w:tcPr>
            <w:tcW w:w="2996" w:type="dxa"/>
          </w:tcPr>
          <w:p w:rsidR="00BD7E4C" w:rsidRDefault="00D9354A" w:rsidP="00BD7E4C">
            <w:pPr>
              <w:ind w:firstLine="0"/>
            </w:pPr>
            <w:r>
              <w:t>Datetime</w:t>
            </w:r>
          </w:p>
        </w:tc>
        <w:tc>
          <w:tcPr>
            <w:tcW w:w="2406" w:type="dxa"/>
          </w:tcPr>
          <w:p w:rsidR="00BD7E4C" w:rsidRDefault="00BD7E4C" w:rsidP="00BD7E4C">
            <w:pPr>
              <w:ind w:firstLine="0"/>
            </w:pPr>
          </w:p>
        </w:tc>
      </w:tr>
      <w:tr w:rsidR="00D9354A" w:rsidTr="00BD7E4C">
        <w:tc>
          <w:tcPr>
            <w:tcW w:w="708" w:type="dxa"/>
          </w:tcPr>
          <w:p w:rsidR="00D9354A" w:rsidRDefault="00D9354A" w:rsidP="00BD7E4C">
            <w:pPr>
              <w:ind w:firstLine="0"/>
              <w:jc w:val="center"/>
            </w:pPr>
            <w:r>
              <w:t>6</w:t>
            </w:r>
          </w:p>
        </w:tc>
        <w:tc>
          <w:tcPr>
            <w:tcW w:w="2410" w:type="dxa"/>
          </w:tcPr>
          <w:p w:rsidR="00D9354A" w:rsidRDefault="00D9354A" w:rsidP="00BD7E4C">
            <w:pPr>
              <w:ind w:firstLine="0"/>
            </w:pPr>
            <w:r>
              <w:t>Ngày trả dự kiến</w:t>
            </w:r>
          </w:p>
        </w:tc>
        <w:tc>
          <w:tcPr>
            <w:tcW w:w="2996" w:type="dxa"/>
          </w:tcPr>
          <w:p w:rsidR="00D9354A" w:rsidRDefault="00D9354A" w:rsidP="00D9354A">
            <w:pPr>
              <w:ind w:firstLine="0"/>
              <w:jc w:val="left"/>
            </w:pPr>
            <w:r w:rsidRPr="006C1AC9">
              <w:t>Datetime</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7</w:t>
            </w:r>
          </w:p>
        </w:tc>
        <w:tc>
          <w:tcPr>
            <w:tcW w:w="2410" w:type="dxa"/>
          </w:tcPr>
          <w:p w:rsidR="00D9354A" w:rsidRDefault="00D9354A" w:rsidP="00BD7E4C">
            <w:pPr>
              <w:ind w:firstLine="0"/>
            </w:pPr>
            <w:r>
              <w:t>Ngày trả thực tế</w:t>
            </w:r>
          </w:p>
        </w:tc>
        <w:tc>
          <w:tcPr>
            <w:tcW w:w="2996" w:type="dxa"/>
          </w:tcPr>
          <w:p w:rsidR="00D9354A" w:rsidRDefault="00D9354A" w:rsidP="00D9354A">
            <w:pPr>
              <w:ind w:firstLine="0"/>
              <w:jc w:val="left"/>
            </w:pPr>
            <w:r w:rsidRPr="006C1AC9">
              <w:t>Datetime</w:t>
            </w:r>
          </w:p>
        </w:tc>
        <w:tc>
          <w:tcPr>
            <w:tcW w:w="2406" w:type="dxa"/>
          </w:tcPr>
          <w:p w:rsidR="00D9354A" w:rsidRDefault="00D9354A" w:rsidP="00BD7E4C">
            <w:pPr>
              <w:ind w:firstLine="0"/>
            </w:pPr>
          </w:p>
        </w:tc>
      </w:tr>
    </w:tbl>
    <w:p w:rsidR="00BD7E4C" w:rsidRDefault="00BD7E4C" w:rsidP="00213B9F">
      <w:pPr>
        <w:pStyle w:val="Heading3"/>
        <w:numPr>
          <w:ilvl w:val="2"/>
          <w:numId w:val="41"/>
        </w:numPr>
        <w:tabs>
          <w:tab w:val="left" w:pos="993"/>
        </w:tabs>
        <w:ind w:left="567" w:hanging="425"/>
      </w:pPr>
      <w:bookmarkStart w:id="45" w:name="_Toc498560003"/>
      <w:r>
        <w:t>Phiếu thuê phòng</w:t>
      </w:r>
      <w:bookmarkEnd w:id="45"/>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D9354A" w:rsidTr="00BD7E4C">
        <w:tc>
          <w:tcPr>
            <w:tcW w:w="708" w:type="dxa"/>
          </w:tcPr>
          <w:p w:rsidR="00D9354A" w:rsidRDefault="00D9354A" w:rsidP="00BD7E4C">
            <w:pPr>
              <w:ind w:firstLine="0"/>
              <w:jc w:val="center"/>
            </w:pPr>
            <w:r>
              <w:t>1</w:t>
            </w:r>
          </w:p>
        </w:tc>
        <w:tc>
          <w:tcPr>
            <w:tcW w:w="2410" w:type="dxa"/>
          </w:tcPr>
          <w:p w:rsidR="00D9354A" w:rsidRDefault="00D9354A" w:rsidP="00BD7E4C">
            <w:pPr>
              <w:ind w:firstLine="0"/>
            </w:pPr>
            <w:r>
              <w:t>Mã phiếu thuê</w:t>
            </w:r>
          </w:p>
        </w:tc>
        <w:tc>
          <w:tcPr>
            <w:tcW w:w="2996" w:type="dxa"/>
          </w:tcPr>
          <w:p w:rsidR="00D9354A" w:rsidRDefault="00D9354A" w:rsidP="003A0E8E">
            <w:pPr>
              <w:ind w:firstLine="0"/>
            </w:pPr>
            <w:r>
              <w:t>Varchar(10)</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2</w:t>
            </w:r>
          </w:p>
        </w:tc>
        <w:tc>
          <w:tcPr>
            <w:tcW w:w="2410" w:type="dxa"/>
          </w:tcPr>
          <w:p w:rsidR="00D9354A" w:rsidRDefault="00D9354A" w:rsidP="00BD7E4C">
            <w:pPr>
              <w:ind w:firstLine="0"/>
            </w:pPr>
            <w:r>
              <w:t>Mã khách hàng</w:t>
            </w:r>
          </w:p>
        </w:tc>
        <w:tc>
          <w:tcPr>
            <w:tcW w:w="2996" w:type="dxa"/>
          </w:tcPr>
          <w:p w:rsidR="00D9354A" w:rsidRDefault="00D9354A" w:rsidP="003A0E8E">
            <w:pPr>
              <w:ind w:firstLine="0"/>
            </w:pPr>
            <w:r>
              <w:t>Varchar(10)</w:t>
            </w:r>
          </w:p>
        </w:tc>
        <w:tc>
          <w:tcPr>
            <w:tcW w:w="2406" w:type="dxa"/>
          </w:tcPr>
          <w:p w:rsidR="00D9354A" w:rsidRDefault="00D9354A" w:rsidP="00BD7E4C">
            <w:pPr>
              <w:ind w:firstLine="0"/>
            </w:pPr>
          </w:p>
        </w:tc>
      </w:tr>
    </w:tbl>
    <w:p w:rsidR="00BD7E4C" w:rsidRDefault="00BD7E4C" w:rsidP="00213B9F">
      <w:pPr>
        <w:pStyle w:val="Heading3"/>
        <w:numPr>
          <w:ilvl w:val="2"/>
          <w:numId w:val="41"/>
        </w:numPr>
        <w:tabs>
          <w:tab w:val="left" w:pos="993"/>
        </w:tabs>
        <w:ind w:left="567" w:hanging="425"/>
      </w:pPr>
      <w:bookmarkStart w:id="46" w:name="_Toc498560004"/>
      <w:r>
        <w:t>Chi tiết phiếu thuê phòng</w:t>
      </w:r>
      <w:bookmarkEnd w:id="46"/>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D9354A" w:rsidTr="00BD7E4C">
        <w:tc>
          <w:tcPr>
            <w:tcW w:w="708" w:type="dxa"/>
          </w:tcPr>
          <w:p w:rsidR="00D9354A" w:rsidRDefault="00D9354A" w:rsidP="00BD7E4C">
            <w:pPr>
              <w:ind w:firstLine="0"/>
              <w:jc w:val="center"/>
            </w:pPr>
            <w:r>
              <w:t>1</w:t>
            </w:r>
          </w:p>
        </w:tc>
        <w:tc>
          <w:tcPr>
            <w:tcW w:w="2410" w:type="dxa"/>
          </w:tcPr>
          <w:p w:rsidR="00D9354A" w:rsidRDefault="00D9354A" w:rsidP="00BD7E4C">
            <w:pPr>
              <w:ind w:firstLine="0"/>
            </w:pPr>
            <w:r>
              <w:t>Mã phiếu thuê</w:t>
            </w:r>
          </w:p>
        </w:tc>
        <w:tc>
          <w:tcPr>
            <w:tcW w:w="2996" w:type="dxa"/>
          </w:tcPr>
          <w:p w:rsidR="00D9354A" w:rsidRDefault="00D9354A" w:rsidP="003A0E8E">
            <w:pPr>
              <w:ind w:firstLine="0"/>
            </w:pPr>
            <w:r>
              <w:t>Varchar(10)</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2</w:t>
            </w:r>
          </w:p>
        </w:tc>
        <w:tc>
          <w:tcPr>
            <w:tcW w:w="2410" w:type="dxa"/>
          </w:tcPr>
          <w:p w:rsidR="00D9354A" w:rsidRDefault="00D9354A" w:rsidP="00BD7E4C">
            <w:pPr>
              <w:ind w:firstLine="0"/>
            </w:pPr>
            <w:r>
              <w:t>Mã phòng</w:t>
            </w:r>
          </w:p>
        </w:tc>
        <w:tc>
          <w:tcPr>
            <w:tcW w:w="2996" w:type="dxa"/>
          </w:tcPr>
          <w:p w:rsidR="00D9354A" w:rsidRDefault="00D9354A" w:rsidP="003016E1">
            <w:pPr>
              <w:ind w:firstLine="0"/>
            </w:pPr>
            <w:r>
              <w:t>Varchar(</w:t>
            </w:r>
            <w:r w:rsidR="003C4E2B">
              <w:t>5</w:t>
            </w:r>
            <w:r>
              <w:t>)</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3</w:t>
            </w:r>
          </w:p>
        </w:tc>
        <w:tc>
          <w:tcPr>
            <w:tcW w:w="2410" w:type="dxa"/>
          </w:tcPr>
          <w:p w:rsidR="00D9354A" w:rsidRDefault="00D9354A" w:rsidP="00BD7E4C">
            <w:pPr>
              <w:ind w:firstLine="0"/>
            </w:pPr>
            <w:r>
              <w:t>Ngày đăng ký</w:t>
            </w:r>
          </w:p>
        </w:tc>
        <w:tc>
          <w:tcPr>
            <w:tcW w:w="2996" w:type="dxa"/>
          </w:tcPr>
          <w:p w:rsidR="00D9354A" w:rsidRDefault="00D9354A" w:rsidP="00BD7E4C">
            <w:pPr>
              <w:ind w:firstLine="0"/>
            </w:pPr>
            <w:r>
              <w:t>Datetime</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4</w:t>
            </w:r>
          </w:p>
        </w:tc>
        <w:tc>
          <w:tcPr>
            <w:tcW w:w="2410" w:type="dxa"/>
          </w:tcPr>
          <w:p w:rsidR="00D9354A" w:rsidRDefault="00D9354A" w:rsidP="00BD7E4C">
            <w:pPr>
              <w:ind w:firstLine="0"/>
            </w:pPr>
            <w:r>
              <w:t>Ngày nhận</w:t>
            </w:r>
          </w:p>
        </w:tc>
        <w:tc>
          <w:tcPr>
            <w:tcW w:w="2996" w:type="dxa"/>
          </w:tcPr>
          <w:p w:rsidR="00D9354A" w:rsidRDefault="00D9354A" w:rsidP="00BD7E4C">
            <w:pPr>
              <w:ind w:firstLine="0"/>
            </w:pPr>
            <w:r>
              <w:t>Datetime</w:t>
            </w:r>
          </w:p>
        </w:tc>
        <w:tc>
          <w:tcPr>
            <w:tcW w:w="2406" w:type="dxa"/>
          </w:tcPr>
          <w:p w:rsidR="00D9354A" w:rsidRDefault="00D9354A" w:rsidP="00BD7E4C">
            <w:pPr>
              <w:ind w:firstLine="0"/>
            </w:pPr>
          </w:p>
        </w:tc>
      </w:tr>
    </w:tbl>
    <w:p w:rsidR="00F035C8" w:rsidRDefault="00F035C8" w:rsidP="00F035C8"/>
    <w:p w:rsidR="00F035C8" w:rsidRDefault="00F035C8">
      <w:pPr>
        <w:spacing w:after="200" w:line="276" w:lineRule="auto"/>
        <w:ind w:firstLine="0"/>
        <w:jc w:val="left"/>
        <w:rPr>
          <w:rFonts w:eastAsiaTheme="majorEastAsia" w:cstheme="majorBidi"/>
          <w:b/>
          <w:bCs/>
          <w:color w:val="auto"/>
        </w:rPr>
      </w:pPr>
      <w:r>
        <w:br w:type="page"/>
      </w:r>
    </w:p>
    <w:p w:rsidR="00BD7E4C" w:rsidRDefault="00BD7E4C" w:rsidP="00213B9F">
      <w:pPr>
        <w:pStyle w:val="Heading3"/>
        <w:numPr>
          <w:ilvl w:val="2"/>
          <w:numId w:val="41"/>
        </w:numPr>
        <w:tabs>
          <w:tab w:val="left" w:pos="993"/>
        </w:tabs>
        <w:ind w:left="567" w:hanging="425"/>
      </w:pPr>
      <w:bookmarkStart w:id="47" w:name="_Toc498560005"/>
      <w:r>
        <w:lastRenderedPageBreak/>
        <w:t>Chính sách trả phòng</w:t>
      </w:r>
      <w:bookmarkEnd w:id="47"/>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chính sách</w:t>
            </w:r>
          </w:p>
        </w:tc>
        <w:tc>
          <w:tcPr>
            <w:tcW w:w="2996" w:type="dxa"/>
          </w:tcPr>
          <w:p w:rsidR="00BD7E4C" w:rsidRDefault="003016E1" w:rsidP="003016E1">
            <w:pPr>
              <w:ind w:firstLine="0"/>
            </w:pPr>
            <w:r>
              <w:t>Varchar(4)</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Thời gian quy định</w:t>
            </w:r>
          </w:p>
        </w:tc>
        <w:tc>
          <w:tcPr>
            <w:tcW w:w="2996" w:type="dxa"/>
          </w:tcPr>
          <w:p w:rsidR="00BD7E4C" w:rsidRDefault="003016E1" w:rsidP="003556F5">
            <w:pPr>
              <w:ind w:firstLine="0"/>
            </w:pPr>
            <w:r>
              <w:t>Varchar(</w:t>
            </w:r>
            <w:r w:rsidR="003556F5">
              <w:t>15</w:t>
            </w:r>
            <w:r>
              <w: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Phụ thu</w:t>
            </w:r>
          </w:p>
        </w:tc>
        <w:tc>
          <w:tcPr>
            <w:tcW w:w="2996" w:type="dxa"/>
          </w:tcPr>
          <w:p w:rsidR="00BD7E4C" w:rsidRDefault="00F62552" w:rsidP="00BD7E4C">
            <w:pPr>
              <w:ind w:firstLine="0"/>
            </w:pPr>
            <w:r>
              <w:t>Varchar(4)</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48" w:name="_Toc498560006"/>
      <w:r>
        <w:t>Khách hàng</w:t>
      </w:r>
      <w:bookmarkEnd w:id="48"/>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D9354A" w:rsidTr="00BD7E4C">
        <w:tc>
          <w:tcPr>
            <w:tcW w:w="708" w:type="dxa"/>
          </w:tcPr>
          <w:p w:rsidR="00D9354A" w:rsidRDefault="00D9354A" w:rsidP="00BD7E4C">
            <w:pPr>
              <w:ind w:firstLine="0"/>
              <w:jc w:val="center"/>
            </w:pPr>
            <w:r>
              <w:t>1</w:t>
            </w:r>
          </w:p>
        </w:tc>
        <w:tc>
          <w:tcPr>
            <w:tcW w:w="2410" w:type="dxa"/>
          </w:tcPr>
          <w:p w:rsidR="00D9354A" w:rsidRDefault="00D9354A" w:rsidP="00BD7E4C">
            <w:pPr>
              <w:ind w:firstLine="0"/>
            </w:pPr>
            <w:r>
              <w:t>Mã khách hàng</w:t>
            </w:r>
          </w:p>
        </w:tc>
        <w:tc>
          <w:tcPr>
            <w:tcW w:w="2996" w:type="dxa"/>
          </w:tcPr>
          <w:p w:rsidR="00D9354A" w:rsidRDefault="00D9354A" w:rsidP="003A0E8E">
            <w:pPr>
              <w:ind w:firstLine="0"/>
            </w:pPr>
            <w:r>
              <w:t>Varchar(10)</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2</w:t>
            </w:r>
          </w:p>
        </w:tc>
        <w:tc>
          <w:tcPr>
            <w:tcW w:w="2410" w:type="dxa"/>
          </w:tcPr>
          <w:p w:rsidR="00D9354A" w:rsidRDefault="00D9354A" w:rsidP="00BD7E4C">
            <w:pPr>
              <w:ind w:firstLine="0"/>
            </w:pPr>
            <w:r>
              <w:t>Tên khách hàng</w:t>
            </w:r>
          </w:p>
        </w:tc>
        <w:tc>
          <w:tcPr>
            <w:tcW w:w="2996" w:type="dxa"/>
          </w:tcPr>
          <w:p w:rsidR="00D9354A" w:rsidRDefault="00560BFB" w:rsidP="00BD7E4C">
            <w:pPr>
              <w:ind w:firstLine="0"/>
            </w:pPr>
            <w:r>
              <w:t>Nvarchar(30)</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3</w:t>
            </w:r>
          </w:p>
        </w:tc>
        <w:tc>
          <w:tcPr>
            <w:tcW w:w="2410" w:type="dxa"/>
          </w:tcPr>
          <w:p w:rsidR="00D9354A" w:rsidRDefault="00D9354A" w:rsidP="00BD7E4C">
            <w:pPr>
              <w:ind w:firstLine="0"/>
            </w:pPr>
            <w:r>
              <w:t>CMND</w:t>
            </w:r>
          </w:p>
        </w:tc>
        <w:tc>
          <w:tcPr>
            <w:tcW w:w="2996" w:type="dxa"/>
          </w:tcPr>
          <w:p w:rsidR="00D9354A" w:rsidRDefault="003016E1" w:rsidP="003016E1">
            <w:pPr>
              <w:ind w:firstLine="0"/>
            </w:pPr>
            <w:r>
              <w:t>Varchar(11)</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4</w:t>
            </w:r>
          </w:p>
        </w:tc>
        <w:tc>
          <w:tcPr>
            <w:tcW w:w="2410" w:type="dxa"/>
          </w:tcPr>
          <w:p w:rsidR="00D9354A" w:rsidRDefault="00D9354A" w:rsidP="00BD7E4C">
            <w:pPr>
              <w:ind w:firstLine="0"/>
            </w:pPr>
            <w:r>
              <w:t>Giới tính</w:t>
            </w:r>
          </w:p>
        </w:tc>
        <w:tc>
          <w:tcPr>
            <w:tcW w:w="2996" w:type="dxa"/>
          </w:tcPr>
          <w:p w:rsidR="00D9354A" w:rsidRDefault="003016E1" w:rsidP="003016E1">
            <w:pPr>
              <w:ind w:firstLine="0"/>
            </w:pPr>
            <w:r>
              <w:t>Nvarchar(3)</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5</w:t>
            </w:r>
          </w:p>
        </w:tc>
        <w:tc>
          <w:tcPr>
            <w:tcW w:w="2410" w:type="dxa"/>
          </w:tcPr>
          <w:p w:rsidR="00D9354A" w:rsidRDefault="00D9354A" w:rsidP="00BD7E4C">
            <w:pPr>
              <w:ind w:firstLine="0"/>
            </w:pPr>
            <w:r>
              <w:t>Địa chỉ</w:t>
            </w:r>
          </w:p>
        </w:tc>
        <w:tc>
          <w:tcPr>
            <w:tcW w:w="2996" w:type="dxa"/>
          </w:tcPr>
          <w:p w:rsidR="00D9354A" w:rsidRDefault="00560BFB" w:rsidP="00BD7E4C">
            <w:pPr>
              <w:ind w:firstLine="0"/>
            </w:pPr>
            <w:r>
              <w:t>Nvarchar(50)</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6</w:t>
            </w:r>
          </w:p>
        </w:tc>
        <w:tc>
          <w:tcPr>
            <w:tcW w:w="2410" w:type="dxa"/>
          </w:tcPr>
          <w:p w:rsidR="00D9354A" w:rsidRDefault="00D9354A" w:rsidP="00BD7E4C">
            <w:pPr>
              <w:ind w:firstLine="0"/>
            </w:pPr>
            <w:r>
              <w:t>Điện thoại</w:t>
            </w:r>
          </w:p>
        </w:tc>
        <w:tc>
          <w:tcPr>
            <w:tcW w:w="2996" w:type="dxa"/>
          </w:tcPr>
          <w:p w:rsidR="00D9354A" w:rsidRDefault="003016E1" w:rsidP="00BD7E4C">
            <w:pPr>
              <w:ind w:firstLine="0"/>
            </w:pPr>
            <w:r>
              <w:t>Varchar(15)</w:t>
            </w:r>
          </w:p>
        </w:tc>
        <w:tc>
          <w:tcPr>
            <w:tcW w:w="2406" w:type="dxa"/>
          </w:tcPr>
          <w:p w:rsidR="00D9354A" w:rsidRDefault="00D9354A" w:rsidP="00BD7E4C">
            <w:pPr>
              <w:ind w:firstLine="0"/>
            </w:pPr>
          </w:p>
        </w:tc>
      </w:tr>
      <w:tr w:rsidR="00D9354A" w:rsidTr="00BD7E4C">
        <w:tc>
          <w:tcPr>
            <w:tcW w:w="708" w:type="dxa"/>
          </w:tcPr>
          <w:p w:rsidR="00D9354A" w:rsidRDefault="00D9354A" w:rsidP="00BD7E4C">
            <w:pPr>
              <w:ind w:firstLine="0"/>
              <w:jc w:val="center"/>
            </w:pPr>
            <w:r>
              <w:t>7</w:t>
            </w:r>
          </w:p>
        </w:tc>
        <w:tc>
          <w:tcPr>
            <w:tcW w:w="2410" w:type="dxa"/>
          </w:tcPr>
          <w:p w:rsidR="00D9354A" w:rsidRDefault="00D9354A" w:rsidP="00BD7E4C">
            <w:pPr>
              <w:ind w:firstLine="0"/>
            </w:pPr>
            <w:r>
              <w:t>Quốc tịch</w:t>
            </w:r>
          </w:p>
        </w:tc>
        <w:tc>
          <w:tcPr>
            <w:tcW w:w="2996" w:type="dxa"/>
          </w:tcPr>
          <w:p w:rsidR="00D9354A" w:rsidRDefault="003016E1" w:rsidP="003016E1">
            <w:pPr>
              <w:ind w:firstLine="0"/>
            </w:pPr>
            <w:r>
              <w:t>Nvarchar(25)</w:t>
            </w:r>
          </w:p>
        </w:tc>
        <w:tc>
          <w:tcPr>
            <w:tcW w:w="2406" w:type="dxa"/>
          </w:tcPr>
          <w:p w:rsidR="00D9354A" w:rsidRDefault="00D9354A" w:rsidP="00BD7E4C">
            <w:pPr>
              <w:ind w:firstLine="0"/>
            </w:pPr>
          </w:p>
        </w:tc>
      </w:tr>
    </w:tbl>
    <w:p w:rsidR="00BD7E4C" w:rsidRDefault="00BD7E4C" w:rsidP="00213B9F">
      <w:pPr>
        <w:pStyle w:val="Heading3"/>
        <w:numPr>
          <w:ilvl w:val="2"/>
          <w:numId w:val="41"/>
        </w:numPr>
        <w:tabs>
          <w:tab w:val="left" w:pos="993"/>
        </w:tabs>
        <w:ind w:left="567" w:hanging="425"/>
      </w:pPr>
      <w:bookmarkStart w:id="49" w:name="_Toc498560007"/>
      <w:r>
        <w:t>Dịch vụ</w:t>
      </w:r>
      <w:bookmarkEnd w:id="49"/>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dịch vụ</w:t>
            </w:r>
          </w:p>
        </w:tc>
        <w:tc>
          <w:tcPr>
            <w:tcW w:w="2996" w:type="dxa"/>
          </w:tcPr>
          <w:p w:rsidR="00BD7E4C" w:rsidRDefault="003016E1" w:rsidP="003016E1">
            <w:pPr>
              <w:ind w:firstLine="0"/>
            </w:pPr>
            <w:r>
              <w:t>Varchar(6)</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Mã loại dịch vụ</w:t>
            </w:r>
          </w:p>
        </w:tc>
        <w:tc>
          <w:tcPr>
            <w:tcW w:w="2996" w:type="dxa"/>
          </w:tcPr>
          <w:p w:rsidR="00BD7E4C" w:rsidRDefault="003016E1" w:rsidP="003016E1">
            <w:pPr>
              <w:ind w:firstLine="0"/>
            </w:pPr>
            <w:r>
              <w:t>Varchar(4)</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Mã đơn vị</w:t>
            </w:r>
          </w:p>
        </w:tc>
        <w:tc>
          <w:tcPr>
            <w:tcW w:w="2996" w:type="dxa"/>
          </w:tcPr>
          <w:p w:rsidR="00BD7E4C" w:rsidRDefault="003016E1" w:rsidP="003016E1">
            <w:pPr>
              <w:ind w:firstLine="0"/>
            </w:pPr>
            <w:r>
              <w:t>Varchar(4)</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410" w:type="dxa"/>
          </w:tcPr>
          <w:p w:rsidR="00BD7E4C" w:rsidRDefault="00BD7E4C" w:rsidP="00BD7E4C">
            <w:pPr>
              <w:ind w:firstLine="0"/>
            </w:pPr>
            <w:r>
              <w:t>Đơn giá</w:t>
            </w:r>
          </w:p>
        </w:tc>
        <w:tc>
          <w:tcPr>
            <w:tcW w:w="2996" w:type="dxa"/>
          </w:tcPr>
          <w:p w:rsidR="00BD7E4C" w:rsidRDefault="00560BFB" w:rsidP="00BD7E4C">
            <w:pPr>
              <w:ind w:firstLine="0"/>
            </w:pPr>
            <w:r>
              <w:t>money</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50" w:name="_Toc498560008"/>
      <w:r>
        <w:t>Danh sách sử dụng dịch vụ</w:t>
      </w:r>
      <w:bookmarkEnd w:id="50"/>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sử dụng dịch vụ</w:t>
            </w:r>
          </w:p>
        </w:tc>
        <w:tc>
          <w:tcPr>
            <w:tcW w:w="2996" w:type="dxa"/>
          </w:tcPr>
          <w:p w:rsidR="00BD7E4C" w:rsidRDefault="00560BFB"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Mã dịch vụ</w:t>
            </w:r>
          </w:p>
        </w:tc>
        <w:tc>
          <w:tcPr>
            <w:tcW w:w="2996" w:type="dxa"/>
          </w:tcPr>
          <w:p w:rsidR="00BD7E4C" w:rsidRDefault="003016E1" w:rsidP="00BD7E4C">
            <w:pPr>
              <w:ind w:firstLine="0"/>
            </w:pPr>
            <w:r>
              <w:t>Varchar(6)</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Mã nhận phòng</w:t>
            </w:r>
          </w:p>
        </w:tc>
        <w:tc>
          <w:tcPr>
            <w:tcW w:w="2996" w:type="dxa"/>
          </w:tcPr>
          <w:p w:rsidR="00BD7E4C" w:rsidRDefault="00BD7E4C"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410" w:type="dxa"/>
          </w:tcPr>
          <w:p w:rsidR="00BD7E4C" w:rsidRDefault="00BD7E4C" w:rsidP="00BD7E4C">
            <w:pPr>
              <w:ind w:firstLine="0"/>
            </w:pPr>
            <w:r>
              <w:t>Số lượng</w:t>
            </w:r>
          </w:p>
        </w:tc>
        <w:tc>
          <w:tcPr>
            <w:tcW w:w="2996" w:type="dxa"/>
          </w:tcPr>
          <w:p w:rsidR="00BD7E4C" w:rsidRDefault="00560BFB" w:rsidP="00BD7E4C">
            <w:pPr>
              <w:ind w:firstLine="0"/>
            </w:pPr>
            <w:r>
              <w:t>Int</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51" w:name="_Toc498560009"/>
      <w:r>
        <w:t>Loại dịch vụ</w:t>
      </w:r>
      <w:bookmarkEnd w:id="51"/>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loại dịch vụ</w:t>
            </w:r>
          </w:p>
        </w:tc>
        <w:tc>
          <w:tcPr>
            <w:tcW w:w="2996" w:type="dxa"/>
          </w:tcPr>
          <w:p w:rsidR="00BD7E4C" w:rsidRDefault="003016E1" w:rsidP="003016E1">
            <w:pPr>
              <w:ind w:firstLine="0"/>
            </w:pPr>
            <w:r>
              <w:t>Varchar(4)</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Tên loại dịch vụ</w:t>
            </w:r>
          </w:p>
        </w:tc>
        <w:tc>
          <w:tcPr>
            <w:tcW w:w="2996" w:type="dxa"/>
          </w:tcPr>
          <w:p w:rsidR="00BD7E4C" w:rsidRDefault="003016E1" w:rsidP="003016E1">
            <w:pPr>
              <w:ind w:firstLine="0"/>
            </w:pPr>
            <w:r>
              <w:t>Nvarchar(25)</w:t>
            </w:r>
          </w:p>
        </w:tc>
        <w:tc>
          <w:tcPr>
            <w:tcW w:w="2406" w:type="dxa"/>
          </w:tcPr>
          <w:p w:rsidR="00BD7E4C" w:rsidRDefault="00BD7E4C" w:rsidP="00BD7E4C">
            <w:pPr>
              <w:ind w:firstLine="0"/>
            </w:pPr>
          </w:p>
        </w:tc>
      </w:tr>
    </w:tbl>
    <w:p w:rsidR="00F035C8" w:rsidRDefault="00F035C8" w:rsidP="00F035C8"/>
    <w:p w:rsidR="00F035C8" w:rsidRDefault="00F035C8">
      <w:pPr>
        <w:spacing w:after="200" w:line="276" w:lineRule="auto"/>
        <w:ind w:firstLine="0"/>
        <w:jc w:val="left"/>
        <w:rPr>
          <w:rFonts w:eastAsiaTheme="majorEastAsia" w:cstheme="majorBidi"/>
          <w:b/>
          <w:bCs/>
          <w:color w:val="auto"/>
        </w:rPr>
      </w:pPr>
      <w:r>
        <w:br w:type="page"/>
      </w:r>
    </w:p>
    <w:p w:rsidR="00BD7E4C" w:rsidRDefault="00BD7E4C" w:rsidP="00213B9F">
      <w:pPr>
        <w:pStyle w:val="Heading3"/>
        <w:numPr>
          <w:ilvl w:val="2"/>
          <w:numId w:val="41"/>
        </w:numPr>
        <w:tabs>
          <w:tab w:val="left" w:pos="993"/>
        </w:tabs>
        <w:ind w:left="567" w:hanging="425"/>
      </w:pPr>
      <w:bookmarkStart w:id="52" w:name="_Toc498560010"/>
      <w:r>
        <w:lastRenderedPageBreak/>
        <w:t>Hóa đơn</w:t>
      </w:r>
      <w:bookmarkEnd w:id="52"/>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hóa đơn</w:t>
            </w:r>
          </w:p>
        </w:tc>
        <w:tc>
          <w:tcPr>
            <w:tcW w:w="2996" w:type="dxa"/>
          </w:tcPr>
          <w:p w:rsidR="00BD7E4C" w:rsidRDefault="00560BFB"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Nhân viên lập</w:t>
            </w:r>
          </w:p>
        </w:tc>
        <w:tc>
          <w:tcPr>
            <w:tcW w:w="2996" w:type="dxa"/>
          </w:tcPr>
          <w:p w:rsidR="00BD7E4C" w:rsidRDefault="00560BFB" w:rsidP="00560BFB">
            <w:pPr>
              <w:ind w:firstLine="0"/>
            </w:pPr>
            <w:r>
              <w:t>Nvarchar(30)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Mã khách hàng</w:t>
            </w:r>
          </w:p>
        </w:tc>
        <w:tc>
          <w:tcPr>
            <w:tcW w:w="2996" w:type="dxa"/>
          </w:tcPr>
          <w:p w:rsidR="00BD7E4C" w:rsidRDefault="00560BFB"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410" w:type="dxa"/>
          </w:tcPr>
          <w:p w:rsidR="00BD7E4C" w:rsidRDefault="00BD7E4C" w:rsidP="00BD7E4C">
            <w:pPr>
              <w:ind w:firstLine="0"/>
            </w:pPr>
            <w:r>
              <w:t>Mã nhận phòng</w:t>
            </w:r>
          </w:p>
        </w:tc>
        <w:tc>
          <w:tcPr>
            <w:tcW w:w="2996" w:type="dxa"/>
          </w:tcPr>
          <w:p w:rsidR="00BD7E4C" w:rsidRDefault="00BD7E4C"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5</w:t>
            </w:r>
          </w:p>
        </w:tc>
        <w:tc>
          <w:tcPr>
            <w:tcW w:w="2410" w:type="dxa"/>
          </w:tcPr>
          <w:p w:rsidR="00BD7E4C" w:rsidRDefault="00BD7E4C" w:rsidP="00BD7E4C">
            <w:pPr>
              <w:ind w:firstLine="0"/>
            </w:pPr>
            <w:r>
              <w:t>Tổng tiền</w:t>
            </w:r>
          </w:p>
        </w:tc>
        <w:tc>
          <w:tcPr>
            <w:tcW w:w="2996" w:type="dxa"/>
          </w:tcPr>
          <w:p w:rsidR="00BD7E4C" w:rsidRDefault="00560BFB" w:rsidP="00BD7E4C">
            <w:pPr>
              <w:ind w:firstLine="0"/>
            </w:pPr>
            <w:r>
              <w:t>money</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6</w:t>
            </w:r>
          </w:p>
        </w:tc>
        <w:tc>
          <w:tcPr>
            <w:tcW w:w="2410" w:type="dxa"/>
          </w:tcPr>
          <w:p w:rsidR="00BD7E4C" w:rsidRDefault="00BD7E4C" w:rsidP="00BD7E4C">
            <w:pPr>
              <w:ind w:firstLine="0"/>
            </w:pPr>
            <w:r>
              <w:t>Ngày lập</w:t>
            </w:r>
          </w:p>
        </w:tc>
        <w:tc>
          <w:tcPr>
            <w:tcW w:w="2996" w:type="dxa"/>
          </w:tcPr>
          <w:p w:rsidR="00BD7E4C" w:rsidRDefault="00D9354A" w:rsidP="00BD7E4C">
            <w:pPr>
              <w:ind w:firstLine="0"/>
            </w:pPr>
            <w:r>
              <w:t>Datetime</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53" w:name="_Toc498560011"/>
      <w:r>
        <w:t>Chi tiết hóa đơn</w:t>
      </w:r>
      <w:bookmarkEnd w:id="53"/>
    </w:p>
    <w:tbl>
      <w:tblPr>
        <w:tblStyle w:val="TableGrid"/>
        <w:tblW w:w="0" w:type="auto"/>
        <w:tblInd w:w="817" w:type="dxa"/>
        <w:tblLook w:val="04A0" w:firstRow="1" w:lastRow="0" w:firstColumn="1" w:lastColumn="0" w:noHBand="0" w:noVBand="1"/>
      </w:tblPr>
      <w:tblGrid>
        <w:gridCol w:w="708"/>
        <w:gridCol w:w="2552"/>
        <w:gridCol w:w="2854"/>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552" w:type="dxa"/>
          </w:tcPr>
          <w:p w:rsidR="00BD7E4C" w:rsidRPr="007E5921" w:rsidRDefault="00BD7E4C" w:rsidP="00BD7E4C">
            <w:pPr>
              <w:ind w:firstLine="0"/>
              <w:jc w:val="center"/>
              <w:rPr>
                <w:b/>
              </w:rPr>
            </w:pPr>
            <w:r w:rsidRPr="007E5921">
              <w:rPr>
                <w:b/>
              </w:rPr>
              <w:t>Thuộc tính</w:t>
            </w:r>
          </w:p>
        </w:tc>
        <w:tc>
          <w:tcPr>
            <w:tcW w:w="2854"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552" w:type="dxa"/>
          </w:tcPr>
          <w:p w:rsidR="00BD7E4C" w:rsidRDefault="00BD7E4C" w:rsidP="00BD7E4C">
            <w:pPr>
              <w:ind w:firstLine="0"/>
            </w:pPr>
            <w:r>
              <w:t>Mã hóa đơn</w:t>
            </w:r>
          </w:p>
        </w:tc>
        <w:tc>
          <w:tcPr>
            <w:tcW w:w="2854" w:type="dxa"/>
          </w:tcPr>
          <w:p w:rsidR="00BD7E4C" w:rsidRDefault="00560BFB"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552" w:type="dxa"/>
          </w:tcPr>
          <w:p w:rsidR="00BD7E4C" w:rsidRDefault="00BD7E4C" w:rsidP="00BD7E4C">
            <w:pPr>
              <w:ind w:firstLine="0"/>
            </w:pPr>
            <w:r>
              <w:t>Mã phòng</w:t>
            </w:r>
          </w:p>
        </w:tc>
        <w:tc>
          <w:tcPr>
            <w:tcW w:w="2854" w:type="dxa"/>
          </w:tcPr>
          <w:p w:rsidR="00BD7E4C" w:rsidRDefault="003C4E2B" w:rsidP="003016E1">
            <w:pPr>
              <w:ind w:firstLine="0"/>
            </w:pPr>
            <w:r>
              <w:t>Varchar(5</w:t>
            </w:r>
            <w:r w:rsidR="003016E1">
              <w: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552" w:type="dxa"/>
          </w:tcPr>
          <w:p w:rsidR="00BD7E4C" w:rsidRDefault="00BD7E4C" w:rsidP="00BD7E4C">
            <w:pPr>
              <w:ind w:firstLine="0"/>
            </w:pPr>
            <w:r>
              <w:t>Mã sử dụng dịch vụ</w:t>
            </w:r>
          </w:p>
        </w:tc>
        <w:tc>
          <w:tcPr>
            <w:tcW w:w="2854" w:type="dxa"/>
          </w:tcPr>
          <w:p w:rsidR="00BD7E4C" w:rsidRDefault="00560BFB" w:rsidP="00BD7E4C">
            <w:pPr>
              <w:ind w:firstLine="0"/>
            </w:pPr>
            <w:r>
              <w:t>Varchar(10)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552" w:type="dxa"/>
          </w:tcPr>
          <w:p w:rsidR="00BD7E4C" w:rsidRDefault="00BD7E4C" w:rsidP="00BD7E4C">
            <w:pPr>
              <w:ind w:firstLine="0"/>
            </w:pPr>
            <w:r>
              <w:t>Mã chính sách</w:t>
            </w:r>
          </w:p>
        </w:tc>
        <w:tc>
          <w:tcPr>
            <w:tcW w:w="2854" w:type="dxa"/>
          </w:tcPr>
          <w:p w:rsidR="00BD7E4C" w:rsidRDefault="003016E1" w:rsidP="003016E1">
            <w:pPr>
              <w:ind w:firstLine="0"/>
            </w:pPr>
            <w:r>
              <w:t>Varchar(4)</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5</w:t>
            </w:r>
          </w:p>
        </w:tc>
        <w:tc>
          <w:tcPr>
            <w:tcW w:w="2552" w:type="dxa"/>
          </w:tcPr>
          <w:p w:rsidR="00BD7E4C" w:rsidRDefault="00BD7E4C" w:rsidP="00BD7E4C">
            <w:pPr>
              <w:ind w:firstLine="0"/>
            </w:pPr>
            <w:r>
              <w:t>Phụ thu</w:t>
            </w:r>
          </w:p>
        </w:tc>
        <w:tc>
          <w:tcPr>
            <w:tcW w:w="2854" w:type="dxa"/>
          </w:tcPr>
          <w:p w:rsidR="00BD7E4C" w:rsidRDefault="00F62552" w:rsidP="00BD7E4C">
            <w:pPr>
              <w:ind w:firstLine="0"/>
            </w:pPr>
            <w:r>
              <w:t>Varchar(4)</w:t>
            </w:r>
            <w:bookmarkStart w:id="54" w:name="_GoBack"/>
            <w:bookmarkEnd w:id="54"/>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6</w:t>
            </w:r>
          </w:p>
        </w:tc>
        <w:tc>
          <w:tcPr>
            <w:tcW w:w="2552" w:type="dxa"/>
          </w:tcPr>
          <w:p w:rsidR="00BD7E4C" w:rsidRDefault="00BD7E4C" w:rsidP="00BD7E4C">
            <w:pPr>
              <w:ind w:firstLine="0"/>
            </w:pPr>
            <w:r>
              <w:t>Tiền phòng</w:t>
            </w:r>
          </w:p>
        </w:tc>
        <w:tc>
          <w:tcPr>
            <w:tcW w:w="2854" w:type="dxa"/>
          </w:tcPr>
          <w:p w:rsidR="00BD7E4C" w:rsidRDefault="00560BFB" w:rsidP="00BD7E4C">
            <w:pPr>
              <w:ind w:firstLine="0"/>
            </w:pPr>
            <w:r>
              <w:t>money</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7</w:t>
            </w:r>
          </w:p>
        </w:tc>
        <w:tc>
          <w:tcPr>
            <w:tcW w:w="2552" w:type="dxa"/>
          </w:tcPr>
          <w:p w:rsidR="00BD7E4C" w:rsidRDefault="00BD7E4C" w:rsidP="00BD7E4C">
            <w:pPr>
              <w:ind w:firstLine="0"/>
            </w:pPr>
            <w:r>
              <w:t>Tiền dịch vụ</w:t>
            </w:r>
          </w:p>
        </w:tc>
        <w:tc>
          <w:tcPr>
            <w:tcW w:w="2854" w:type="dxa"/>
          </w:tcPr>
          <w:p w:rsidR="00BD7E4C" w:rsidRDefault="00560BFB" w:rsidP="00BD7E4C">
            <w:pPr>
              <w:ind w:firstLine="0"/>
            </w:pPr>
            <w:r>
              <w:t>money</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8</w:t>
            </w:r>
          </w:p>
        </w:tc>
        <w:tc>
          <w:tcPr>
            <w:tcW w:w="2552" w:type="dxa"/>
          </w:tcPr>
          <w:p w:rsidR="00BD7E4C" w:rsidRDefault="00BD7E4C" w:rsidP="00BD7E4C">
            <w:pPr>
              <w:ind w:firstLine="0"/>
            </w:pPr>
            <w:r>
              <w:t>Giảm giá khách hàng</w:t>
            </w:r>
          </w:p>
        </w:tc>
        <w:tc>
          <w:tcPr>
            <w:tcW w:w="2854" w:type="dxa"/>
          </w:tcPr>
          <w:p w:rsidR="00BD7E4C" w:rsidRDefault="003016E1" w:rsidP="003016E1">
            <w:pPr>
              <w:ind w:firstLine="0"/>
            </w:pPr>
            <w:r>
              <w:t>Varchar(4)</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9</w:t>
            </w:r>
          </w:p>
        </w:tc>
        <w:tc>
          <w:tcPr>
            <w:tcW w:w="2552" w:type="dxa"/>
          </w:tcPr>
          <w:p w:rsidR="00BD7E4C" w:rsidRDefault="00BD7E4C" w:rsidP="00BD7E4C">
            <w:pPr>
              <w:ind w:firstLine="0"/>
            </w:pPr>
            <w:r>
              <w:t>Hình thức thanh toán</w:t>
            </w:r>
          </w:p>
        </w:tc>
        <w:tc>
          <w:tcPr>
            <w:tcW w:w="2854" w:type="dxa"/>
          </w:tcPr>
          <w:p w:rsidR="00BD7E4C" w:rsidRDefault="003016E1" w:rsidP="003016E1">
            <w:pPr>
              <w:ind w:firstLine="0"/>
            </w:pPr>
            <w:r>
              <w:t>Nvarchar(20)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10</w:t>
            </w:r>
          </w:p>
        </w:tc>
        <w:tc>
          <w:tcPr>
            <w:tcW w:w="2552" w:type="dxa"/>
          </w:tcPr>
          <w:p w:rsidR="00BD7E4C" w:rsidRDefault="00BD7E4C" w:rsidP="00BD7E4C">
            <w:pPr>
              <w:ind w:firstLine="0"/>
            </w:pPr>
            <w:r>
              <w:t>Số ngày</w:t>
            </w:r>
          </w:p>
        </w:tc>
        <w:tc>
          <w:tcPr>
            <w:tcW w:w="2854" w:type="dxa"/>
          </w:tcPr>
          <w:p w:rsidR="00BD7E4C" w:rsidRDefault="00560BFB" w:rsidP="00BD7E4C">
            <w:pPr>
              <w:ind w:firstLine="0"/>
            </w:pPr>
            <w:r>
              <w:t>Int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11</w:t>
            </w:r>
          </w:p>
        </w:tc>
        <w:tc>
          <w:tcPr>
            <w:tcW w:w="2552" w:type="dxa"/>
          </w:tcPr>
          <w:p w:rsidR="00BD7E4C" w:rsidRDefault="00BD7E4C" w:rsidP="00BD7E4C">
            <w:pPr>
              <w:ind w:firstLine="0"/>
            </w:pPr>
            <w:r>
              <w:t>Thành tiền</w:t>
            </w:r>
          </w:p>
        </w:tc>
        <w:tc>
          <w:tcPr>
            <w:tcW w:w="2854" w:type="dxa"/>
          </w:tcPr>
          <w:p w:rsidR="00BD7E4C" w:rsidRDefault="00560BFB" w:rsidP="00BD7E4C">
            <w:pPr>
              <w:ind w:firstLine="0"/>
            </w:pPr>
            <w:r>
              <w:t>money</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55" w:name="_Toc498560012"/>
      <w:r>
        <w:t>Người dùng</w:t>
      </w:r>
      <w:bookmarkEnd w:id="55"/>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Tên đăng nhập</w:t>
            </w:r>
          </w:p>
        </w:tc>
        <w:tc>
          <w:tcPr>
            <w:tcW w:w="2996" w:type="dxa"/>
          </w:tcPr>
          <w:p w:rsidR="00BD7E4C" w:rsidRDefault="00560BFB" w:rsidP="003016E1">
            <w:pPr>
              <w:ind w:firstLine="0"/>
            </w:pPr>
            <w:r>
              <w:t>Varchar(</w:t>
            </w:r>
            <w:r w:rsidR="003016E1">
              <w:t>32</w:t>
            </w:r>
            <w:r>
              <w: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Mật khẩu</w:t>
            </w:r>
          </w:p>
        </w:tc>
        <w:tc>
          <w:tcPr>
            <w:tcW w:w="2996" w:type="dxa"/>
          </w:tcPr>
          <w:p w:rsidR="00BD7E4C" w:rsidRDefault="003016E1" w:rsidP="00BD7E4C">
            <w:pPr>
              <w:ind w:firstLine="0"/>
            </w:pPr>
            <w:r>
              <w:t>Varchar(32)</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Loại người dùng</w:t>
            </w:r>
          </w:p>
        </w:tc>
        <w:tc>
          <w:tcPr>
            <w:tcW w:w="2996" w:type="dxa"/>
          </w:tcPr>
          <w:p w:rsidR="00BD7E4C" w:rsidRDefault="003016E1" w:rsidP="00BD7E4C">
            <w:pPr>
              <w:ind w:firstLine="0"/>
            </w:pPr>
            <w:r>
              <w:t>Varchar(2)</w:t>
            </w:r>
          </w:p>
        </w:tc>
        <w:tc>
          <w:tcPr>
            <w:tcW w:w="2406" w:type="dxa"/>
          </w:tcPr>
          <w:p w:rsidR="00BD7E4C" w:rsidRDefault="00BD7E4C" w:rsidP="00BD7E4C">
            <w:pPr>
              <w:ind w:firstLine="0"/>
            </w:pPr>
          </w:p>
        </w:tc>
      </w:tr>
    </w:tbl>
    <w:p w:rsidR="00BD7E4C" w:rsidRDefault="00BD7E4C" w:rsidP="00213B9F">
      <w:pPr>
        <w:pStyle w:val="Heading3"/>
        <w:numPr>
          <w:ilvl w:val="2"/>
          <w:numId w:val="41"/>
        </w:numPr>
        <w:tabs>
          <w:tab w:val="left" w:pos="993"/>
        </w:tabs>
        <w:ind w:left="567" w:hanging="425"/>
      </w:pPr>
      <w:bookmarkStart w:id="56" w:name="_Toc498560013"/>
      <w:r>
        <w:t>Loại người dùng</w:t>
      </w:r>
      <w:bookmarkEnd w:id="56"/>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Loại người dùng</w:t>
            </w:r>
          </w:p>
        </w:tc>
        <w:tc>
          <w:tcPr>
            <w:tcW w:w="2996" w:type="dxa"/>
          </w:tcPr>
          <w:p w:rsidR="00BD7E4C" w:rsidRDefault="003016E1" w:rsidP="003016E1">
            <w:pPr>
              <w:ind w:firstLine="0"/>
            </w:pPr>
            <w:r>
              <w:t>Varchar(2)</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Tên loại người dùng</w:t>
            </w:r>
          </w:p>
        </w:tc>
        <w:tc>
          <w:tcPr>
            <w:tcW w:w="2996" w:type="dxa"/>
          </w:tcPr>
          <w:p w:rsidR="00BD7E4C" w:rsidRDefault="003016E1" w:rsidP="003016E1">
            <w:pPr>
              <w:ind w:firstLine="0"/>
            </w:pPr>
            <w:r>
              <w:t>Nvarchar(25)</w:t>
            </w:r>
          </w:p>
        </w:tc>
        <w:tc>
          <w:tcPr>
            <w:tcW w:w="2406" w:type="dxa"/>
          </w:tcPr>
          <w:p w:rsidR="00BD7E4C" w:rsidRDefault="00BD7E4C" w:rsidP="00BD7E4C">
            <w:pPr>
              <w:ind w:firstLine="0"/>
            </w:pPr>
          </w:p>
        </w:tc>
      </w:tr>
    </w:tbl>
    <w:p w:rsidR="00F035C8" w:rsidRDefault="00F035C8" w:rsidP="00F035C8"/>
    <w:p w:rsidR="00F035C8" w:rsidRDefault="00F035C8">
      <w:pPr>
        <w:spacing w:after="200" w:line="276" w:lineRule="auto"/>
        <w:ind w:firstLine="0"/>
        <w:jc w:val="left"/>
        <w:rPr>
          <w:rFonts w:eastAsiaTheme="majorEastAsia" w:cstheme="majorBidi"/>
          <w:b/>
          <w:bCs/>
          <w:color w:val="auto"/>
        </w:rPr>
      </w:pPr>
      <w:r>
        <w:br w:type="page"/>
      </w:r>
    </w:p>
    <w:p w:rsidR="003E7611" w:rsidRDefault="003E7611" w:rsidP="00213B9F">
      <w:pPr>
        <w:pStyle w:val="Heading3"/>
        <w:numPr>
          <w:ilvl w:val="2"/>
          <w:numId w:val="41"/>
        </w:numPr>
        <w:ind w:left="993" w:hanging="851"/>
      </w:pPr>
      <w:bookmarkStart w:id="57" w:name="_Toc498560014"/>
      <w:r>
        <w:lastRenderedPageBreak/>
        <w:t>Đơn vị</w:t>
      </w:r>
      <w:bookmarkEnd w:id="57"/>
    </w:p>
    <w:tbl>
      <w:tblPr>
        <w:tblStyle w:val="TableGrid"/>
        <w:tblW w:w="0" w:type="auto"/>
        <w:tblInd w:w="817" w:type="dxa"/>
        <w:tblLook w:val="04A0" w:firstRow="1" w:lastRow="0" w:firstColumn="1" w:lastColumn="0" w:noHBand="0" w:noVBand="1"/>
      </w:tblPr>
      <w:tblGrid>
        <w:gridCol w:w="708"/>
        <w:gridCol w:w="2410"/>
        <w:gridCol w:w="2996"/>
        <w:gridCol w:w="2406"/>
      </w:tblGrid>
      <w:tr w:rsidR="003E7611" w:rsidRPr="007E5921" w:rsidTr="00E97FD1">
        <w:tc>
          <w:tcPr>
            <w:tcW w:w="708" w:type="dxa"/>
          </w:tcPr>
          <w:p w:rsidR="003E7611" w:rsidRPr="007E5921" w:rsidRDefault="003E7611" w:rsidP="00E97FD1">
            <w:pPr>
              <w:ind w:firstLine="0"/>
              <w:jc w:val="center"/>
              <w:rPr>
                <w:b/>
              </w:rPr>
            </w:pPr>
            <w:r w:rsidRPr="007E5921">
              <w:rPr>
                <w:b/>
              </w:rPr>
              <w:t>STT</w:t>
            </w:r>
          </w:p>
        </w:tc>
        <w:tc>
          <w:tcPr>
            <w:tcW w:w="2410" w:type="dxa"/>
          </w:tcPr>
          <w:p w:rsidR="003E7611" w:rsidRPr="007E5921" w:rsidRDefault="003E7611" w:rsidP="00E97FD1">
            <w:pPr>
              <w:ind w:firstLine="0"/>
              <w:jc w:val="center"/>
              <w:rPr>
                <w:b/>
              </w:rPr>
            </w:pPr>
            <w:r w:rsidRPr="007E5921">
              <w:rPr>
                <w:b/>
              </w:rPr>
              <w:t>Thuộc tính</w:t>
            </w:r>
          </w:p>
        </w:tc>
        <w:tc>
          <w:tcPr>
            <w:tcW w:w="2996" w:type="dxa"/>
          </w:tcPr>
          <w:p w:rsidR="003E7611" w:rsidRPr="007E5921" w:rsidRDefault="003E7611" w:rsidP="00E97FD1">
            <w:pPr>
              <w:ind w:firstLine="0"/>
              <w:jc w:val="center"/>
              <w:rPr>
                <w:b/>
              </w:rPr>
            </w:pPr>
            <w:r w:rsidRPr="007E5921">
              <w:rPr>
                <w:b/>
              </w:rPr>
              <w:t>Kiểu dữ liệu</w:t>
            </w:r>
          </w:p>
        </w:tc>
        <w:tc>
          <w:tcPr>
            <w:tcW w:w="2406" w:type="dxa"/>
          </w:tcPr>
          <w:p w:rsidR="003E7611" w:rsidRPr="007E5921" w:rsidRDefault="003E7611" w:rsidP="00E97FD1">
            <w:pPr>
              <w:ind w:firstLine="0"/>
              <w:jc w:val="center"/>
              <w:rPr>
                <w:b/>
              </w:rPr>
            </w:pPr>
            <w:r>
              <w:rPr>
                <w:b/>
              </w:rPr>
              <w:t>Mô tả</w:t>
            </w:r>
          </w:p>
        </w:tc>
      </w:tr>
      <w:tr w:rsidR="003E7611" w:rsidTr="00E97FD1">
        <w:tc>
          <w:tcPr>
            <w:tcW w:w="708" w:type="dxa"/>
          </w:tcPr>
          <w:p w:rsidR="003E7611" w:rsidRDefault="003E7611" w:rsidP="00E97FD1">
            <w:pPr>
              <w:ind w:firstLine="0"/>
              <w:jc w:val="center"/>
            </w:pPr>
            <w:r>
              <w:t>1</w:t>
            </w:r>
          </w:p>
        </w:tc>
        <w:tc>
          <w:tcPr>
            <w:tcW w:w="2410" w:type="dxa"/>
          </w:tcPr>
          <w:p w:rsidR="003E7611" w:rsidRDefault="003E7611" w:rsidP="00E97FD1">
            <w:pPr>
              <w:ind w:firstLine="0"/>
            </w:pPr>
            <w:r>
              <w:t>Mã đơn vị</w:t>
            </w:r>
          </w:p>
        </w:tc>
        <w:tc>
          <w:tcPr>
            <w:tcW w:w="2996" w:type="dxa"/>
          </w:tcPr>
          <w:p w:rsidR="003E7611" w:rsidRDefault="003E7611" w:rsidP="003E7611">
            <w:pPr>
              <w:ind w:firstLine="0"/>
            </w:pPr>
            <w:r>
              <w:t>Varchar(4)</w:t>
            </w:r>
          </w:p>
        </w:tc>
        <w:tc>
          <w:tcPr>
            <w:tcW w:w="2406" w:type="dxa"/>
          </w:tcPr>
          <w:p w:rsidR="003E7611" w:rsidRDefault="003E7611" w:rsidP="00E97FD1">
            <w:pPr>
              <w:ind w:firstLine="0"/>
            </w:pPr>
          </w:p>
        </w:tc>
      </w:tr>
      <w:tr w:rsidR="003E7611" w:rsidTr="00E97FD1">
        <w:tc>
          <w:tcPr>
            <w:tcW w:w="708" w:type="dxa"/>
          </w:tcPr>
          <w:p w:rsidR="003E7611" w:rsidRDefault="003E7611" w:rsidP="00E97FD1">
            <w:pPr>
              <w:ind w:firstLine="0"/>
              <w:jc w:val="center"/>
            </w:pPr>
            <w:r>
              <w:t>2</w:t>
            </w:r>
          </w:p>
        </w:tc>
        <w:tc>
          <w:tcPr>
            <w:tcW w:w="2410" w:type="dxa"/>
          </w:tcPr>
          <w:p w:rsidR="003E7611" w:rsidRDefault="003E7611" w:rsidP="003E7611">
            <w:pPr>
              <w:ind w:firstLine="0"/>
            </w:pPr>
            <w:r>
              <w:t>Tên đơn vị</w:t>
            </w:r>
          </w:p>
        </w:tc>
        <w:tc>
          <w:tcPr>
            <w:tcW w:w="2996" w:type="dxa"/>
          </w:tcPr>
          <w:p w:rsidR="003E7611" w:rsidRDefault="003E7611" w:rsidP="003E7611">
            <w:pPr>
              <w:ind w:firstLine="0"/>
            </w:pPr>
            <w:r>
              <w:t>Nvarchar(50)</w:t>
            </w:r>
          </w:p>
        </w:tc>
        <w:tc>
          <w:tcPr>
            <w:tcW w:w="2406" w:type="dxa"/>
          </w:tcPr>
          <w:p w:rsidR="003E7611" w:rsidRDefault="003E7611" w:rsidP="00E97FD1">
            <w:pPr>
              <w:ind w:firstLine="0"/>
            </w:pPr>
          </w:p>
        </w:tc>
      </w:tr>
    </w:tbl>
    <w:p w:rsidR="00BD7E4C" w:rsidRDefault="00BD7E4C" w:rsidP="00213B9F">
      <w:pPr>
        <w:pStyle w:val="Heading3"/>
        <w:numPr>
          <w:ilvl w:val="2"/>
          <w:numId w:val="41"/>
        </w:numPr>
        <w:ind w:left="993" w:hanging="851"/>
      </w:pPr>
      <w:bookmarkStart w:id="58" w:name="_Toc498560015"/>
      <w:r>
        <w:t>Thiết bị</w:t>
      </w:r>
      <w:bookmarkEnd w:id="58"/>
    </w:p>
    <w:tbl>
      <w:tblPr>
        <w:tblStyle w:val="TableGrid"/>
        <w:tblW w:w="0" w:type="auto"/>
        <w:tblInd w:w="817" w:type="dxa"/>
        <w:tblLook w:val="04A0" w:firstRow="1" w:lastRow="0" w:firstColumn="1" w:lastColumn="0" w:noHBand="0" w:noVBand="1"/>
      </w:tblPr>
      <w:tblGrid>
        <w:gridCol w:w="708"/>
        <w:gridCol w:w="2410"/>
        <w:gridCol w:w="2996"/>
        <w:gridCol w:w="2406"/>
      </w:tblGrid>
      <w:tr w:rsidR="00BD7E4C" w:rsidRPr="007E5921" w:rsidTr="00BD7E4C">
        <w:tc>
          <w:tcPr>
            <w:tcW w:w="708" w:type="dxa"/>
          </w:tcPr>
          <w:p w:rsidR="00BD7E4C" w:rsidRPr="007E5921" w:rsidRDefault="00BD7E4C" w:rsidP="00BD7E4C">
            <w:pPr>
              <w:ind w:firstLine="0"/>
              <w:jc w:val="center"/>
              <w:rPr>
                <w:b/>
              </w:rPr>
            </w:pPr>
            <w:r w:rsidRPr="007E5921">
              <w:rPr>
                <w:b/>
              </w:rPr>
              <w:t>STT</w:t>
            </w:r>
          </w:p>
        </w:tc>
        <w:tc>
          <w:tcPr>
            <w:tcW w:w="2410" w:type="dxa"/>
          </w:tcPr>
          <w:p w:rsidR="00BD7E4C" w:rsidRPr="007E5921" w:rsidRDefault="00BD7E4C" w:rsidP="00BD7E4C">
            <w:pPr>
              <w:ind w:firstLine="0"/>
              <w:jc w:val="center"/>
              <w:rPr>
                <w:b/>
              </w:rPr>
            </w:pPr>
            <w:r w:rsidRPr="007E5921">
              <w:rPr>
                <w:b/>
              </w:rPr>
              <w:t>Thuộc tính</w:t>
            </w:r>
          </w:p>
        </w:tc>
        <w:tc>
          <w:tcPr>
            <w:tcW w:w="2996" w:type="dxa"/>
          </w:tcPr>
          <w:p w:rsidR="00BD7E4C" w:rsidRPr="007E5921" w:rsidRDefault="00BD7E4C" w:rsidP="00BD7E4C">
            <w:pPr>
              <w:ind w:firstLine="0"/>
              <w:jc w:val="center"/>
              <w:rPr>
                <w:b/>
              </w:rPr>
            </w:pPr>
            <w:r w:rsidRPr="007E5921">
              <w:rPr>
                <w:b/>
              </w:rPr>
              <w:t>Kiểu dữ liệu</w:t>
            </w:r>
          </w:p>
        </w:tc>
        <w:tc>
          <w:tcPr>
            <w:tcW w:w="2406" w:type="dxa"/>
          </w:tcPr>
          <w:p w:rsidR="00BD7E4C" w:rsidRPr="007E5921" w:rsidRDefault="00BD7E4C" w:rsidP="00BD7E4C">
            <w:pPr>
              <w:ind w:firstLine="0"/>
              <w:jc w:val="center"/>
              <w:rPr>
                <w:b/>
              </w:rPr>
            </w:pPr>
            <w:r>
              <w:rPr>
                <w:b/>
              </w:rPr>
              <w:t>Mô tả</w:t>
            </w:r>
          </w:p>
        </w:tc>
      </w:tr>
      <w:tr w:rsidR="00BD7E4C" w:rsidTr="00BD7E4C">
        <w:tc>
          <w:tcPr>
            <w:tcW w:w="708" w:type="dxa"/>
          </w:tcPr>
          <w:p w:rsidR="00BD7E4C" w:rsidRDefault="00BD7E4C" w:rsidP="00BD7E4C">
            <w:pPr>
              <w:ind w:firstLine="0"/>
              <w:jc w:val="center"/>
            </w:pPr>
            <w:r>
              <w:t>1</w:t>
            </w:r>
          </w:p>
        </w:tc>
        <w:tc>
          <w:tcPr>
            <w:tcW w:w="2410" w:type="dxa"/>
          </w:tcPr>
          <w:p w:rsidR="00BD7E4C" w:rsidRDefault="00BD7E4C" w:rsidP="00BD7E4C">
            <w:pPr>
              <w:ind w:firstLine="0"/>
            </w:pPr>
            <w:r>
              <w:t>Mã thiết bị</w:t>
            </w:r>
          </w:p>
        </w:tc>
        <w:tc>
          <w:tcPr>
            <w:tcW w:w="2996" w:type="dxa"/>
          </w:tcPr>
          <w:p w:rsidR="00BD7E4C" w:rsidRDefault="003016E1" w:rsidP="003016E1">
            <w:pPr>
              <w:ind w:firstLine="0"/>
            </w:pPr>
            <w:r>
              <w:t>Varchar(5)</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2</w:t>
            </w:r>
          </w:p>
        </w:tc>
        <w:tc>
          <w:tcPr>
            <w:tcW w:w="2410" w:type="dxa"/>
          </w:tcPr>
          <w:p w:rsidR="00BD7E4C" w:rsidRDefault="00BD7E4C" w:rsidP="00BD7E4C">
            <w:pPr>
              <w:ind w:firstLine="0"/>
            </w:pPr>
            <w:r>
              <w:t>Tên thiết bị</w:t>
            </w:r>
          </w:p>
        </w:tc>
        <w:tc>
          <w:tcPr>
            <w:tcW w:w="2996" w:type="dxa"/>
          </w:tcPr>
          <w:p w:rsidR="00BD7E4C" w:rsidRDefault="00560BFB" w:rsidP="00BD7E4C">
            <w:pPr>
              <w:ind w:firstLine="0"/>
            </w:pPr>
            <w:r>
              <w:t>Nvarchar(30)</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3</w:t>
            </w:r>
          </w:p>
        </w:tc>
        <w:tc>
          <w:tcPr>
            <w:tcW w:w="2410" w:type="dxa"/>
          </w:tcPr>
          <w:p w:rsidR="00BD7E4C" w:rsidRDefault="00BD7E4C" w:rsidP="00BD7E4C">
            <w:pPr>
              <w:ind w:firstLine="0"/>
            </w:pPr>
            <w:r>
              <w:t>Mã loại phòng</w:t>
            </w:r>
          </w:p>
        </w:tc>
        <w:tc>
          <w:tcPr>
            <w:tcW w:w="2996" w:type="dxa"/>
          </w:tcPr>
          <w:p w:rsidR="00BD7E4C" w:rsidRDefault="003016E1" w:rsidP="001F6956">
            <w:pPr>
              <w:ind w:firstLine="0"/>
            </w:pPr>
            <w:r>
              <w:t>Varchar(</w:t>
            </w:r>
            <w:r w:rsidR="001F6956">
              <w:t>3</w:t>
            </w:r>
            <w:r>
              <w:t>)</w:t>
            </w:r>
          </w:p>
        </w:tc>
        <w:tc>
          <w:tcPr>
            <w:tcW w:w="2406" w:type="dxa"/>
          </w:tcPr>
          <w:p w:rsidR="00BD7E4C" w:rsidRDefault="00BD7E4C" w:rsidP="00BD7E4C">
            <w:pPr>
              <w:ind w:firstLine="0"/>
            </w:pPr>
          </w:p>
        </w:tc>
      </w:tr>
      <w:tr w:rsidR="00BD7E4C" w:rsidTr="00BD7E4C">
        <w:tc>
          <w:tcPr>
            <w:tcW w:w="708" w:type="dxa"/>
          </w:tcPr>
          <w:p w:rsidR="00BD7E4C" w:rsidRDefault="00BD7E4C" w:rsidP="00BD7E4C">
            <w:pPr>
              <w:ind w:firstLine="0"/>
              <w:jc w:val="center"/>
            </w:pPr>
            <w:r>
              <w:t>4</w:t>
            </w:r>
          </w:p>
        </w:tc>
        <w:tc>
          <w:tcPr>
            <w:tcW w:w="2410" w:type="dxa"/>
          </w:tcPr>
          <w:p w:rsidR="00BD7E4C" w:rsidRDefault="00BD7E4C" w:rsidP="00BD7E4C">
            <w:pPr>
              <w:ind w:firstLine="0"/>
            </w:pPr>
            <w:r>
              <w:t>Số lượng</w:t>
            </w:r>
          </w:p>
        </w:tc>
        <w:tc>
          <w:tcPr>
            <w:tcW w:w="2996" w:type="dxa"/>
          </w:tcPr>
          <w:p w:rsidR="00BD7E4C" w:rsidRDefault="00560BFB" w:rsidP="00BD7E4C">
            <w:pPr>
              <w:ind w:firstLine="0"/>
            </w:pPr>
            <w:r>
              <w:t>Int</w:t>
            </w:r>
          </w:p>
        </w:tc>
        <w:tc>
          <w:tcPr>
            <w:tcW w:w="2406" w:type="dxa"/>
          </w:tcPr>
          <w:p w:rsidR="00BD7E4C" w:rsidRDefault="00BD7E4C" w:rsidP="00BD7E4C">
            <w:pPr>
              <w:ind w:firstLine="0"/>
            </w:pPr>
          </w:p>
        </w:tc>
      </w:tr>
    </w:tbl>
    <w:p w:rsidR="00BD7E4C" w:rsidRDefault="00BD7E4C">
      <w:pPr>
        <w:spacing w:after="200" w:line="276" w:lineRule="auto"/>
        <w:ind w:firstLine="0"/>
        <w:jc w:val="left"/>
      </w:pPr>
    </w:p>
    <w:p w:rsidR="00F035C8" w:rsidRDefault="00F035C8">
      <w:pPr>
        <w:spacing w:after="200" w:line="276" w:lineRule="auto"/>
        <w:ind w:firstLine="0"/>
        <w:jc w:val="left"/>
        <w:rPr>
          <w:rFonts w:eastAsiaTheme="majorEastAsia" w:cstheme="majorBidi"/>
          <w:b/>
          <w:bCs/>
          <w:caps/>
          <w:color w:val="auto"/>
          <w:sz w:val="28"/>
          <w:szCs w:val="28"/>
        </w:rPr>
      </w:pPr>
      <w:r>
        <w:br w:type="page"/>
      </w:r>
    </w:p>
    <w:p w:rsidR="001B7CEA" w:rsidRDefault="001B7CEA" w:rsidP="001B7CEA">
      <w:pPr>
        <w:pStyle w:val="Heading1"/>
      </w:pPr>
      <w:bookmarkStart w:id="59" w:name="_Toc498560016"/>
      <w:r>
        <w:lastRenderedPageBreak/>
        <w:t>CHƯƠNG 3: THIẾT KẾ</w:t>
      </w:r>
      <w:bookmarkEnd w:id="59"/>
    </w:p>
    <w:p w:rsidR="001B7CEA" w:rsidRDefault="001B7CEA" w:rsidP="001B7CEA">
      <w:pPr>
        <w:pStyle w:val="Heading2"/>
      </w:pPr>
      <w:bookmarkStart w:id="60" w:name="_Toc498560017"/>
      <w:r>
        <w:t xml:space="preserve">3.1. </w:t>
      </w:r>
      <w:r w:rsidR="006919FF">
        <w:t>THIẾT KẾ BIỂU ĐỒ THÀNH PHẦN</w:t>
      </w:r>
      <w:bookmarkEnd w:id="60"/>
    </w:p>
    <w:p w:rsidR="001F6956" w:rsidRDefault="003716E2" w:rsidP="003716E2">
      <w:pPr>
        <w:ind w:firstLine="142"/>
      </w:pPr>
      <w:r>
        <w:rPr>
          <w:noProof/>
          <w:lang w:eastAsia="en-US"/>
        </w:rPr>
        <w:drawing>
          <wp:inline distT="0" distB="0" distL="0" distR="0" wp14:anchorId="4EF0DC6D" wp14:editId="09451FF0">
            <wp:extent cx="5964061" cy="32670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tp.png"/>
                    <pic:cNvPicPr/>
                  </pic:nvPicPr>
                  <pic:blipFill>
                    <a:blip r:embed="rId92">
                      <a:extLst>
                        <a:ext uri="{28A0092B-C50C-407E-A947-70E740481C1C}">
                          <a14:useLocalDpi xmlns:a14="http://schemas.microsoft.com/office/drawing/2010/main" val="0"/>
                        </a:ext>
                      </a:extLst>
                    </a:blip>
                    <a:stretch>
                      <a:fillRect/>
                    </a:stretch>
                  </pic:blipFill>
                  <pic:spPr>
                    <a:xfrm>
                      <a:off x="0" y="0"/>
                      <a:ext cx="5964061" cy="3267075"/>
                    </a:xfrm>
                    <a:prstGeom prst="rect">
                      <a:avLst/>
                    </a:prstGeom>
                  </pic:spPr>
                </pic:pic>
              </a:graphicData>
            </a:graphic>
          </wp:inline>
        </w:drawing>
      </w:r>
    </w:p>
    <w:p w:rsidR="006919FF" w:rsidRDefault="001B7CEA" w:rsidP="002629B1">
      <w:pPr>
        <w:pStyle w:val="Heading2"/>
      </w:pPr>
      <w:bookmarkStart w:id="61" w:name="_Toc498560018"/>
      <w:r>
        <w:t xml:space="preserve">3.2. </w:t>
      </w:r>
      <w:r w:rsidR="006919FF">
        <w:t>THIẾT KẾ CHI TIẾT</w:t>
      </w:r>
      <w:bookmarkEnd w:id="61"/>
    </w:p>
    <w:p w:rsidR="000A01C0" w:rsidRDefault="000A01C0" w:rsidP="000A01C0">
      <w:pPr>
        <w:pStyle w:val="Heading3"/>
        <w:ind w:left="142"/>
      </w:pPr>
      <w:bookmarkStart w:id="62" w:name="_Toc498560019"/>
      <w:r>
        <w:t>3.2.1. Thiết kế cơ sở dữ liệu vật lý</w:t>
      </w:r>
      <w:bookmarkEnd w:id="62"/>
    </w:p>
    <w:p w:rsidR="000A01C0" w:rsidRDefault="00D9354A" w:rsidP="00213B9F">
      <w:pPr>
        <w:pStyle w:val="ListParagraph"/>
        <w:numPr>
          <w:ilvl w:val="0"/>
          <w:numId w:val="37"/>
        </w:numPr>
        <w:rPr>
          <w:sz w:val="26"/>
          <w:szCs w:val="26"/>
        </w:rPr>
      </w:pPr>
      <w:r w:rsidRPr="00D9354A">
        <w:rPr>
          <w:sz w:val="26"/>
          <w:szCs w:val="26"/>
        </w:rPr>
        <w:t>Phòng</w:t>
      </w:r>
    </w:p>
    <w:p w:rsidR="00E87D01" w:rsidRDefault="00E87D01" w:rsidP="00E87D01">
      <w:pPr>
        <w:pStyle w:val="ListParagraph"/>
        <w:jc w:val="center"/>
        <w:rPr>
          <w:sz w:val="26"/>
          <w:szCs w:val="26"/>
        </w:rPr>
      </w:pPr>
      <w:r>
        <w:rPr>
          <w:noProof/>
          <w:sz w:val="26"/>
          <w:szCs w:val="26"/>
          <w:lang w:eastAsia="en-US"/>
        </w:rPr>
        <w:drawing>
          <wp:inline distT="0" distB="0" distL="0" distR="0" wp14:anchorId="3BE6E19A" wp14:editId="23699941">
            <wp:extent cx="3381847" cy="1705213"/>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Phong.png"/>
                    <pic:cNvPicPr/>
                  </pic:nvPicPr>
                  <pic:blipFill>
                    <a:blip r:embed="rId93">
                      <a:extLst>
                        <a:ext uri="{28A0092B-C50C-407E-A947-70E740481C1C}">
                          <a14:useLocalDpi xmlns:a14="http://schemas.microsoft.com/office/drawing/2010/main" val="0"/>
                        </a:ext>
                      </a:extLst>
                    </a:blip>
                    <a:stretch>
                      <a:fillRect/>
                    </a:stretch>
                  </pic:blipFill>
                  <pic:spPr>
                    <a:xfrm>
                      <a:off x="0" y="0"/>
                      <a:ext cx="3381847" cy="1705213"/>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Loại phòng</w:t>
      </w:r>
    </w:p>
    <w:p w:rsidR="00E87D01" w:rsidRDefault="00E87D01" w:rsidP="00E87D01">
      <w:pPr>
        <w:pStyle w:val="ListParagraph"/>
        <w:jc w:val="center"/>
        <w:rPr>
          <w:sz w:val="26"/>
          <w:szCs w:val="26"/>
        </w:rPr>
      </w:pPr>
      <w:r>
        <w:rPr>
          <w:noProof/>
          <w:sz w:val="26"/>
          <w:szCs w:val="26"/>
          <w:lang w:eastAsia="en-US"/>
        </w:rPr>
        <w:drawing>
          <wp:inline distT="0" distB="0" distL="0" distR="0" wp14:anchorId="252910F5" wp14:editId="337C3F47">
            <wp:extent cx="3381375" cy="15430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LoaiP.png"/>
                    <pic:cNvPicPr/>
                  </pic:nvPicPr>
                  <pic:blipFill>
                    <a:blip r:embed="rId94">
                      <a:extLst>
                        <a:ext uri="{28A0092B-C50C-407E-A947-70E740481C1C}">
                          <a14:useLocalDpi xmlns:a14="http://schemas.microsoft.com/office/drawing/2010/main" val="0"/>
                        </a:ext>
                      </a:extLst>
                    </a:blip>
                    <a:stretch>
                      <a:fillRect/>
                    </a:stretch>
                  </pic:blipFill>
                  <pic:spPr>
                    <a:xfrm>
                      <a:off x="0" y="0"/>
                      <a:ext cx="3381847" cy="1543265"/>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lastRenderedPageBreak/>
        <w:t>Loại tình trạng</w:t>
      </w:r>
    </w:p>
    <w:p w:rsidR="00E87D01" w:rsidRDefault="00E87D01" w:rsidP="00E87D01">
      <w:pPr>
        <w:pStyle w:val="ListParagraph"/>
        <w:jc w:val="center"/>
        <w:rPr>
          <w:sz w:val="26"/>
          <w:szCs w:val="26"/>
        </w:rPr>
      </w:pPr>
      <w:r>
        <w:rPr>
          <w:noProof/>
          <w:sz w:val="26"/>
          <w:szCs w:val="26"/>
          <w:lang w:eastAsia="en-US"/>
        </w:rPr>
        <w:drawing>
          <wp:inline distT="0" distB="0" distL="0" distR="0" wp14:anchorId="40944A14" wp14:editId="13EABF74">
            <wp:extent cx="3400900" cy="1181265"/>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LTT.png"/>
                    <pic:cNvPicPr/>
                  </pic:nvPicPr>
                  <pic:blipFill>
                    <a:blip r:embed="rId95">
                      <a:extLst>
                        <a:ext uri="{28A0092B-C50C-407E-A947-70E740481C1C}">
                          <a14:useLocalDpi xmlns:a14="http://schemas.microsoft.com/office/drawing/2010/main" val="0"/>
                        </a:ext>
                      </a:extLst>
                    </a:blip>
                    <a:stretch>
                      <a:fillRect/>
                    </a:stretch>
                  </pic:blipFill>
                  <pic:spPr>
                    <a:xfrm>
                      <a:off x="0" y="0"/>
                      <a:ext cx="3400900" cy="1181265"/>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Phiếu nhận phòng</w:t>
      </w:r>
    </w:p>
    <w:p w:rsidR="00E87D01" w:rsidRDefault="00E87D01" w:rsidP="00E87D01">
      <w:pPr>
        <w:pStyle w:val="ListParagraph"/>
        <w:jc w:val="center"/>
        <w:rPr>
          <w:sz w:val="26"/>
          <w:szCs w:val="26"/>
        </w:rPr>
      </w:pPr>
      <w:r>
        <w:rPr>
          <w:noProof/>
          <w:sz w:val="26"/>
          <w:szCs w:val="26"/>
          <w:lang w:eastAsia="en-US"/>
        </w:rPr>
        <w:drawing>
          <wp:inline distT="0" distB="0" distL="0" distR="0" wp14:anchorId="2FBF84FB" wp14:editId="615D61BB">
            <wp:extent cx="3381847" cy="1305107"/>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PNP.png"/>
                    <pic:cNvPicPr/>
                  </pic:nvPicPr>
                  <pic:blipFill>
                    <a:blip r:embed="rId96">
                      <a:extLst>
                        <a:ext uri="{28A0092B-C50C-407E-A947-70E740481C1C}">
                          <a14:useLocalDpi xmlns:a14="http://schemas.microsoft.com/office/drawing/2010/main" val="0"/>
                        </a:ext>
                      </a:extLst>
                    </a:blip>
                    <a:stretch>
                      <a:fillRect/>
                    </a:stretch>
                  </pic:blipFill>
                  <pic:spPr>
                    <a:xfrm>
                      <a:off x="0" y="0"/>
                      <a:ext cx="3381847" cy="1305107"/>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Chi tiết phiếu nhận phòng</w:t>
      </w:r>
    </w:p>
    <w:p w:rsidR="00E87D01" w:rsidRDefault="00E87D01" w:rsidP="00E87D01">
      <w:pPr>
        <w:pStyle w:val="ListParagraph"/>
        <w:jc w:val="center"/>
        <w:rPr>
          <w:sz w:val="26"/>
          <w:szCs w:val="26"/>
        </w:rPr>
      </w:pPr>
      <w:r>
        <w:rPr>
          <w:noProof/>
          <w:sz w:val="26"/>
          <w:szCs w:val="26"/>
          <w:lang w:eastAsia="en-US"/>
        </w:rPr>
        <w:drawing>
          <wp:inline distT="0" distB="0" distL="0" distR="0" wp14:anchorId="567B26E3" wp14:editId="4D8FB824">
            <wp:extent cx="3381847" cy="2172003"/>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CTPNP.png"/>
                    <pic:cNvPicPr/>
                  </pic:nvPicPr>
                  <pic:blipFill>
                    <a:blip r:embed="rId97">
                      <a:extLst>
                        <a:ext uri="{28A0092B-C50C-407E-A947-70E740481C1C}">
                          <a14:useLocalDpi xmlns:a14="http://schemas.microsoft.com/office/drawing/2010/main" val="0"/>
                        </a:ext>
                      </a:extLst>
                    </a:blip>
                    <a:stretch>
                      <a:fillRect/>
                    </a:stretch>
                  </pic:blipFill>
                  <pic:spPr>
                    <a:xfrm>
                      <a:off x="0" y="0"/>
                      <a:ext cx="3381847" cy="2172003"/>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Phiếu thuê phòng</w:t>
      </w:r>
    </w:p>
    <w:p w:rsidR="00E87D01" w:rsidRDefault="00E87D01" w:rsidP="00E87D01">
      <w:pPr>
        <w:pStyle w:val="ListParagraph"/>
        <w:jc w:val="center"/>
        <w:rPr>
          <w:sz w:val="26"/>
          <w:szCs w:val="26"/>
        </w:rPr>
      </w:pPr>
      <w:r>
        <w:rPr>
          <w:noProof/>
          <w:sz w:val="26"/>
          <w:szCs w:val="26"/>
          <w:lang w:eastAsia="en-US"/>
        </w:rPr>
        <w:drawing>
          <wp:inline distT="0" distB="0" distL="0" distR="0" wp14:anchorId="1D982994" wp14:editId="717FC6D7">
            <wp:extent cx="3391374" cy="128605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PTP.png"/>
                    <pic:cNvPicPr/>
                  </pic:nvPicPr>
                  <pic:blipFill>
                    <a:blip r:embed="rId98">
                      <a:extLst>
                        <a:ext uri="{28A0092B-C50C-407E-A947-70E740481C1C}">
                          <a14:useLocalDpi xmlns:a14="http://schemas.microsoft.com/office/drawing/2010/main" val="0"/>
                        </a:ext>
                      </a:extLst>
                    </a:blip>
                    <a:stretch>
                      <a:fillRect/>
                    </a:stretch>
                  </pic:blipFill>
                  <pic:spPr>
                    <a:xfrm>
                      <a:off x="0" y="0"/>
                      <a:ext cx="3391374" cy="1286055"/>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D9354A" w:rsidRDefault="00D9354A" w:rsidP="00213B9F">
      <w:pPr>
        <w:pStyle w:val="ListParagraph"/>
        <w:numPr>
          <w:ilvl w:val="0"/>
          <w:numId w:val="37"/>
        </w:numPr>
        <w:rPr>
          <w:sz w:val="26"/>
          <w:szCs w:val="26"/>
        </w:rPr>
      </w:pPr>
      <w:r>
        <w:rPr>
          <w:sz w:val="26"/>
          <w:szCs w:val="26"/>
        </w:rPr>
        <w:lastRenderedPageBreak/>
        <w:t>Chi tiết phiếu thuê phòng</w:t>
      </w:r>
    </w:p>
    <w:p w:rsidR="00E87D01" w:rsidRDefault="00E87D01" w:rsidP="00E87D01">
      <w:pPr>
        <w:pStyle w:val="ListParagraph"/>
        <w:jc w:val="center"/>
        <w:rPr>
          <w:sz w:val="26"/>
          <w:szCs w:val="26"/>
        </w:rPr>
      </w:pPr>
      <w:r>
        <w:rPr>
          <w:noProof/>
          <w:sz w:val="26"/>
          <w:szCs w:val="26"/>
          <w:lang w:eastAsia="en-US"/>
        </w:rPr>
        <w:drawing>
          <wp:inline distT="0" distB="0" distL="0" distR="0" wp14:anchorId="4DFC0929" wp14:editId="58F848AD">
            <wp:extent cx="3400900" cy="1714739"/>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CTPTP.png"/>
                    <pic:cNvPicPr/>
                  </pic:nvPicPr>
                  <pic:blipFill>
                    <a:blip r:embed="rId99">
                      <a:extLst>
                        <a:ext uri="{28A0092B-C50C-407E-A947-70E740481C1C}">
                          <a14:useLocalDpi xmlns:a14="http://schemas.microsoft.com/office/drawing/2010/main" val="0"/>
                        </a:ext>
                      </a:extLst>
                    </a:blip>
                    <a:stretch>
                      <a:fillRect/>
                    </a:stretch>
                  </pic:blipFill>
                  <pic:spPr>
                    <a:xfrm>
                      <a:off x="0" y="0"/>
                      <a:ext cx="3400900" cy="1714739"/>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Chính sách trả phòng</w:t>
      </w:r>
    </w:p>
    <w:p w:rsidR="00E87D01" w:rsidRDefault="00E87D01" w:rsidP="00E87D01">
      <w:pPr>
        <w:pStyle w:val="ListParagraph"/>
        <w:jc w:val="center"/>
        <w:rPr>
          <w:sz w:val="26"/>
          <w:szCs w:val="26"/>
        </w:rPr>
      </w:pPr>
      <w:r>
        <w:rPr>
          <w:noProof/>
          <w:sz w:val="26"/>
          <w:szCs w:val="26"/>
          <w:lang w:eastAsia="en-US"/>
        </w:rPr>
        <w:drawing>
          <wp:inline distT="0" distB="0" distL="0" distR="0" wp14:anchorId="48090C6F" wp14:editId="1E2ED445">
            <wp:extent cx="3410426" cy="15051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CSTP.png"/>
                    <pic:cNvPicPr/>
                  </pic:nvPicPr>
                  <pic:blipFill>
                    <a:blip r:embed="rId100">
                      <a:extLst>
                        <a:ext uri="{28A0092B-C50C-407E-A947-70E740481C1C}">
                          <a14:useLocalDpi xmlns:a14="http://schemas.microsoft.com/office/drawing/2010/main" val="0"/>
                        </a:ext>
                      </a:extLst>
                    </a:blip>
                    <a:stretch>
                      <a:fillRect/>
                    </a:stretch>
                  </pic:blipFill>
                  <pic:spPr>
                    <a:xfrm>
                      <a:off x="0" y="0"/>
                      <a:ext cx="3410426" cy="1505160"/>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Khách hàng</w:t>
      </w:r>
    </w:p>
    <w:p w:rsidR="00E87D01" w:rsidRDefault="00E87D01" w:rsidP="00E87D01">
      <w:pPr>
        <w:pStyle w:val="ListParagraph"/>
        <w:jc w:val="center"/>
        <w:rPr>
          <w:sz w:val="26"/>
          <w:szCs w:val="26"/>
        </w:rPr>
      </w:pPr>
      <w:r>
        <w:rPr>
          <w:noProof/>
          <w:sz w:val="26"/>
          <w:szCs w:val="26"/>
          <w:lang w:eastAsia="en-US"/>
        </w:rPr>
        <w:drawing>
          <wp:inline distT="0" distB="0" distL="0" distR="0" wp14:anchorId="05921BA9" wp14:editId="513BC589">
            <wp:extent cx="3381847" cy="2276793"/>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KH.png"/>
                    <pic:cNvPicPr/>
                  </pic:nvPicPr>
                  <pic:blipFill>
                    <a:blip r:embed="rId101">
                      <a:extLst>
                        <a:ext uri="{28A0092B-C50C-407E-A947-70E740481C1C}">
                          <a14:useLocalDpi xmlns:a14="http://schemas.microsoft.com/office/drawing/2010/main" val="0"/>
                        </a:ext>
                      </a:extLst>
                    </a:blip>
                    <a:stretch>
                      <a:fillRect/>
                    </a:stretch>
                  </pic:blipFill>
                  <pic:spPr>
                    <a:xfrm>
                      <a:off x="0" y="0"/>
                      <a:ext cx="3381847" cy="2276793"/>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Dịch vụ</w:t>
      </w:r>
    </w:p>
    <w:p w:rsidR="00E87D01" w:rsidRDefault="00E87D01" w:rsidP="00E87D01">
      <w:pPr>
        <w:pStyle w:val="ListParagraph"/>
        <w:jc w:val="center"/>
        <w:rPr>
          <w:sz w:val="26"/>
          <w:szCs w:val="26"/>
        </w:rPr>
      </w:pPr>
      <w:r>
        <w:rPr>
          <w:noProof/>
          <w:sz w:val="26"/>
          <w:szCs w:val="26"/>
          <w:lang w:eastAsia="en-US"/>
        </w:rPr>
        <w:drawing>
          <wp:inline distT="0" distB="0" distL="0" distR="0" wp14:anchorId="7D15F9E0" wp14:editId="4F1FEFCC">
            <wp:extent cx="3381847" cy="1705213"/>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DV.png"/>
                    <pic:cNvPicPr/>
                  </pic:nvPicPr>
                  <pic:blipFill>
                    <a:blip r:embed="rId102">
                      <a:extLst>
                        <a:ext uri="{28A0092B-C50C-407E-A947-70E740481C1C}">
                          <a14:useLocalDpi xmlns:a14="http://schemas.microsoft.com/office/drawing/2010/main" val="0"/>
                        </a:ext>
                      </a:extLst>
                    </a:blip>
                    <a:stretch>
                      <a:fillRect/>
                    </a:stretch>
                  </pic:blipFill>
                  <pic:spPr>
                    <a:xfrm>
                      <a:off x="0" y="0"/>
                      <a:ext cx="3381847" cy="1705213"/>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lastRenderedPageBreak/>
        <w:t>Danh sách sử dụng dịch vụ</w:t>
      </w:r>
    </w:p>
    <w:p w:rsidR="00E87D01" w:rsidRDefault="00E87D01" w:rsidP="00E87D01">
      <w:pPr>
        <w:pStyle w:val="ListParagraph"/>
        <w:jc w:val="center"/>
        <w:rPr>
          <w:sz w:val="26"/>
          <w:szCs w:val="26"/>
        </w:rPr>
      </w:pPr>
      <w:r>
        <w:rPr>
          <w:noProof/>
          <w:sz w:val="26"/>
          <w:szCs w:val="26"/>
          <w:lang w:eastAsia="en-US"/>
        </w:rPr>
        <w:drawing>
          <wp:inline distT="0" distB="0" distL="0" distR="0" wp14:anchorId="173F54D5" wp14:editId="73A61C2F">
            <wp:extent cx="3381847" cy="1676634"/>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DSSDDV.png"/>
                    <pic:cNvPicPr/>
                  </pic:nvPicPr>
                  <pic:blipFill>
                    <a:blip r:embed="rId103">
                      <a:extLst>
                        <a:ext uri="{28A0092B-C50C-407E-A947-70E740481C1C}">
                          <a14:useLocalDpi xmlns:a14="http://schemas.microsoft.com/office/drawing/2010/main" val="0"/>
                        </a:ext>
                      </a:extLst>
                    </a:blip>
                    <a:stretch>
                      <a:fillRect/>
                    </a:stretch>
                  </pic:blipFill>
                  <pic:spPr>
                    <a:xfrm>
                      <a:off x="0" y="0"/>
                      <a:ext cx="3381847" cy="1676634"/>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Loại dịch vụ</w:t>
      </w:r>
    </w:p>
    <w:p w:rsidR="00E87D01" w:rsidRPr="00E87D01" w:rsidRDefault="00E87D01" w:rsidP="00E87D01">
      <w:pPr>
        <w:pStyle w:val="ListParagraph"/>
        <w:jc w:val="center"/>
        <w:rPr>
          <w:sz w:val="26"/>
          <w:szCs w:val="26"/>
        </w:rPr>
      </w:pPr>
      <w:r>
        <w:rPr>
          <w:noProof/>
          <w:sz w:val="26"/>
          <w:szCs w:val="26"/>
          <w:lang w:eastAsia="en-US"/>
        </w:rPr>
        <w:drawing>
          <wp:inline distT="0" distB="0" distL="0" distR="0" wp14:anchorId="469428BE" wp14:editId="3CEBC9A1">
            <wp:extent cx="3391374" cy="1305107"/>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LoaiDV.png"/>
                    <pic:cNvPicPr/>
                  </pic:nvPicPr>
                  <pic:blipFill>
                    <a:blip r:embed="rId104">
                      <a:extLst>
                        <a:ext uri="{28A0092B-C50C-407E-A947-70E740481C1C}">
                          <a14:useLocalDpi xmlns:a14="http://schemas.microsoft.com/office/drawing/2010/main" val="0"/>
                        </a:ext>
                      </a:extLst>
                    </a:blip>
                    <a:stretch>
                      <a:fillRect/>
                    </a:stretch>
                  </pic:blipFill>
                  <pic:spPr>
                    <a:xfrm>
                      <a:off x="0" y="0"/>
                      <a:ext cx="3391374" cy="1305107"/>
                    </a:xfrm>
                    <a:prstGeom prst="rect">
                      <a:avLst/>
                    </a:prstGeom>
                  </pic:spPr>
                </pic:pic>
              </a:graphicData>
            </a:graphic>
          </wp:inline>
        </w:drawing>
      </w:r>
    </w:p>
    <w:p w:rsidR="00E87D01" w:rsidRDefault="00E87D01" w:rsidP="00E87D01">
      <w:pPr>
        <w:pStyle w:val="ListParagraph"/>
        <w:rPr>
          <w:sz w:val="26"/>
          <w:szCs w:val="26"/>
        </w:rPr>
      </w:pPr>
    </w:p>
    <w:p w:rsidR="00D9354A" w:rsidRDefault="00D9354A" w:rsidP="00213B9F">
      <w:pPr>
        <w:pStyle w:val="ListParagraph"/>
        <w:numPr>
          <w:ilvl w:val="0"/>
          <w:numId w:val="37"/>
        </w:numPr>
        <w:rPr>
          <w:sz w:val="26"/>
          <w:szCs w:val="26"/>
        </w:rPr>
      </w:pPr>
      <w:r>
        <w:rPr>
          <w:sz w:val="26"/>
          <w:szCs w:val="26"/>
        </w:rPr>
        <w:t>Hóa đơn</w:t>
      </w:r>
    </w:p>
    <w:p w:rsidR="00E87D01" w:rsidRDefault="00E87D01" w:rsidP="00E87D01">
      <w:pPr>
        <w:pStyle w:val="ListParagraph"/>
        <w:jc w:val="center"/>
        <w:rPr>
          <w:sz w:val="26"/>
          <w:szCs w:val="26"/>
        </w:rPr>
      </w:pPr>
      <w:r>
        <w:rPr>
          <w:noProof/>
          <w:sz w:val="26"/>
          <w:szCs w:val="26"/>
          <w:lang w:eastAsia="en-US"/>
        </w:rPr>
        <w:drawing>
          <wp:inline distT="0" distB="0" distL="0" distR="0" wp14:anchorId="3CA2FFB4" wp14:editId="54386A8A">
            <wp:extent cx="3381847" cy="1895740"/>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HD.png"/>
                    <pic:cNvPicPr/>
                  </pic:nvPicPr>
                  <pic:blipFill>
                    <a:blip r:embed="rId105">
                      <a:extLst>
                        <a:ext uri="{28A0092B-C50C-407E-A947-70E740481C1C}">
                          <a14:useLocalDpi xmlns:a14="http://schemas.microsoft.com/office/drawing/2010/main" val="0"/>
                        </a:ext>
                      </a:extLst>
                    </a:blip>
                    <a:stretch>
                      <a:fillRect/>
                    </a:stretch>
                  </pic:blipFill>
                  <pic:spPr>
                    <a:xfrm>
                      <a:off x="0" y="0"/>
                      <a:ext cx="3381847" cy="189574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D9354A" w:rsidRDefault="00D9354A" w:rsidP="00213B9F">
      <w:pPr>
        <w:pStyle w:val="ListParagraph"/>
        <w:numPr>
          <w:ilvl w:val="0"/>
          <w:numId w:val="37"/>
        </w:numPr>
        <w:rPr>
          <w:sz w:val="26"/>
          <w:szCs w:val="26"/>
        </w:rPr>
      </w:pPr>
      <w:r>
        <w:rPr>
          <w:sz w:val="26"/>
          <w:szCs w:val="26"/>
        </w:rPr>
        <w:lastRenderedPageBreak/>
        <w:t>Chi tiết hóa đơn</w:t>
      </w:r>
    </w:p>
    <w:p w:rsidR="00E87D01" w:rsidRDefault="00E87D01" w:rsidP="00E87D01">
      <w:pPr>
        <w:pStyle w:val="ListParagraph"/>
        <w:jc w:val="center"/>
        <w:rPr>
          <w:sz w:val="26"/>
          <w:szCs w:val="26"/>
        </w:rPr>
      </w:pPr>
      <w:r>
        <w:rPr>
          <w:noProof/>
          <w:sz w:val="26"/>
          <w:szCs w:val="26"/>
          <w:lang w:eastAsia="en-US"/>
        </w:rPr>
        <w:drawing>
          <wp:inline distT="0" distB="0" distL="0" distR="0" wp14:anchorId="135C1B49" wp14:editId="4F8F6941">
            <wp:extent cx="3362795" cy="2915057"/>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CTHD.png"/>
                    <pic:cNvPicPr/>
                  </pic:nvPicPr>
                  <pic:blipFill>
                    <a:blip r:embed="rId106">
                      <a:extLst>
                        <a:ext uri="{28A0092B-C50C-407E-A947-70E740481C1C}">
                          <a14:useLocalDpi xmlns:a14="http://schemas.microsoft.com/office/drawing/2010/main" val="0"/>
                        </a:ext>
                      </a:extLst>
                    </a:blip>
                    <a:stretch>
                      <a:fillRect/>
                    </a:stretch>
                  </pic:blipFill>
                  <pic:spPr>
                    <a:xfrm>
                      <a:off x="0" y="0"/>
                      <a:ext cx="3362795" cy="2915057"/>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Người dùng</w:t>
      </w:r>
    </w:p>
    <w:p w:rsidR="00E87D01" w:rsidRDefault="00E87D01" w:rsidP="00E87D01">
      <w:pPr>
        <w:pStyle w:val="ListParagraph"/>
        <w:jc w:val="center"/>
        <w:rPr>
          <w:sz w:val="26"/>
          <w:szCs w:val="26"/>
        </w:rPr>
      </w:pPr>
      <w:r>
        <w:rPr>
          <w:noProof/>
          <w:sz w:val="26"/>
          <w:szCs w:val="26"/>
          <w:lang w:eastAsia="en-US"/>
        </w:rPr>
        <w:drawing>
          <wp:inline distT="0" distB="0" distL="0" distR="0" wp14:anchorId="4BC5C31F" wp14:editId="7CDB544D">
            <wp:extent cx="3391374" cy="1495634"/>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NguoiDung.png"/>
                    <pic:cNvPicPr/>
                  </pic:nvPicPr>
                  <pic:blipFill>
                    <a:blip r:embed="rId107">
                      <a:extLst>
                        <a:ext uri="{28A0092B-C50C-407E-A947-70E740481C1C}">
                          <a14:useLocalDpi xmlns:a14="http://schemas.microsoft.com/office/drawing/2010/main" val="0"/>
                        </a:ext>
                      </a:extLst>
                    </a:blip>
                    <a:stretch>
                      <a:fillRect/>
                    </a:stretch>
                  </pic:blipFill>
                  <pic:spPr>
                    <a:xfrm>
                      <a:off x="0" y="0"/>
                      <a:ext cx="3391374" cy="1495634"/>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Loại người dùng</w:t>
      </w:r>
    </w:p>
    <w:p w:rsidR="00E87D01" w:rsidRDefault="00E87D01" w:rsidP="00E87D01">
      <w:pPr>
        <w:pStyle w:val="ListParagraph"/>
        <w:jc w:val="center"/>
        <w:rPr>
          <w:sz w:val="26"/>
          <w:szCs w:val="26"/>
        </w:rPr>
      </w:pPr>
      <w:r>
        <w:rPr>
          <w:noProof/>
          <w:sz w:val="26"/>
          <w:szCs w:val="26"/>
          <w:lang w:eastAsia="en-US"/>
        </w:rPr>
        <w:drawing>
          <wp:inline distT="0" distB="0" distL="0" distR="0" wp14:anchorId="053DF83A" wp14:editId="35686BEA">
            <wp:extent cx="3381847" cy="128605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LoaiNguoiDung.png"/>
                    <pic:cNvPicPr/>
                  </pic:nvPicPr>
                  <pic:blipFill>
                    <a:blip r:embed="rId108">
                      <a:extLst>
                        <a:ext uri="{28A0092B-C50C-407E-A947-70E740481C1C}">
                          <a14:useLocalDpi xmlns:a14="http://schemas.microsoft.com/office/drawing/2010/main" val="0"/>
                        </a:ext>
                      </a:extLst>
                    </a:blip>
                    <a:stretch>
                      <a:fillRect/>
                    </a:stretch>
                  </pic:blipFill>
                  <pic:spPr>
                    <a:xfrm>
                      <a:off x="0" y="0"/>
                      <a:ext cx="3381847" cy="1286055"/>
                    </a:xfrm>
                    <a:prstGeom prst="rect">
                      <a:avLst/>
                    </a:prstGeom>
                  </pic:spPr>
                </pic:pic>
              </a:graphicData>
            </a:graphic>
          </wp:inline>
        </w:drawing>
      </w:r>
    </w:p>
    <w:p w:rsidR="00D9354A" w:rsidRDefault="00D9354A" w:rsidP="00213B9F">
      <w:pPr>
        <w:pStyle w:val="ListParagraph"/>
        <w:numPr>
          <w:ilvl w:val="0"/>
          <w:numId w:val="37"/>
        </w:numPr>
        <w:rPr>
          <w:sz w:val="26"/>
          <w:szCs w:val="26"/>
        </w:rPr>
      </w:pPr>
      <w:r>
        <w:rPr>
          <w:sz w:val="26"/>
          <w:szCs w:val="26"/>
        </w:rPr>
        <w:t>Thiết bị</w:t>
      </w:r>
    </w:p>
    <w:p w:rsidR="00E87D01" w:rsidRDefault="00E87D01" w:rsidP="00E87D01">
      <w:pPr>
        <w:pStyle w:val="ListParagraph"/>
        <w:jc w:val="center"/>
        <w:rPr>
          <w:sz w:val="26"/>
          <w:szCs w:val="26"/>
        </w:rPr>
      </w:pPr>
      <w:r>
        <w:rPr>
          <w:noProof/>
          <w:sz w:val="26"/>
          <w:szCs w:val="26"/>
          <w:lang w:eastAsia="en-US"/>
        </w:rPr>
        <w:drawing>
          <wp:inline distT="0" distB="0" distL="0" distR="0" wp14:anchorId="0200B53F" wp14:editId="7035DF11">
            <wp:extent cx="3371850" cy="13620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ThietBi.png"/>
                    <pic:cNvPicPr/>
                  </pic:nvPicPr>
                  <pic:blipFill>
                    <a:blip r:embed="rId109">
                      <a:extLst>
                        <a:ext uri="{28A0092B-C50C-407E-A947-70E740481C1C}">
                          <a14:useLocalDpi xmlns:a14="http://schemas.microsoft.com/office/drawing/2010/main" val="0"/>
                        </a:ext>
                      </a:extLst>
                    </a:blip>
                    <a:stretch>
                      <a:fillRect/>
                    </a:stretch>
                  </pic:blipFill>
                  <pic:spPr>
                    <a:xfrm>
                      <a:off x="0" y="0"/>
                      <a:ext cx="3372321" cy="1362265"/>
                    </a:xfrm>
                    <a:prstGeom prst="rect">
                      <a:avLst/>
                    </a:prstGeom>
                  </pic:spPr>
                </pic:pic>
              </a:graphicData>
            </a:graphic>
          </wp:inline>
        </w:drawing>
      </w:r>
    </w:p>
    <w:p w:rsidR="00E87D01" w:rsidRDefault="00E87D01" w:rsidP="00213B9F">
      <w:pPr>
        <w:pStyle w:val="ListParagraph"/>
        <w:numPr>
          <w:ilvl w:val="0"/>
          <w:numId w:val="37"/>
        </w:numPr>
        <w:rPr>
          <w:sz w:val="26"/>
          <w:szCs w:val="26"/>
        </w:rPr>
      </w:pPr>
      <w:r>
        <w:rPr>
          <w:sz w:val="26"/>
          <w:szCs w:val="26"/>
        </w:rPr>
        <w:lastRenderedPageBreak/>
        <w:t>Liên kết bảng</w:t>
      </w:r>
    </w:p>
    <w:p w:rsidR="00E87D01" w:rsidRPr="00D9354A" w:rsidRDefault="001F6956" w:rsidP="001F6956">
      <w:pPr>
        <w:pStyle w:val="ListParagraph"/>
        <w:ind w:left="284"/>
        <w:rPr>
          <w:sz w:val="26"/>
          <w:szCs w:val="26"/>
        </w:rPr>
      </w:pPr>
      <w:r>
        <w:rPr>
          <w:noProof/>
          <w:sz w:val="26"/>
          <w:szCs w:val="26"/>
          <w:lang w:eastAsia="en-US"/>
        </w:rPr>
        <w:drawing>
          <wp:inline distT="0" distB="0" distL="0" distR="0" wp14:anchorId="5DBB7D52" wp14:editId="7CC3A401">
            <wp:extent cx="5972175" cy="3015615"/>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kbang.png"/>
                    <pic:cNvPicPr/>
                  </pic:nvPicPr>
                  <pic:blipFill>
                    <a:blip r:embed="rId110">
                      <a:extLst>
                        <a:ext uri="{28A0092B-C50C-407E-A947-70E740481C1C}">
                          <a14:useLocalDpi xmlns:a14="http://schemas.microsoft.com/office/drawing/2010/main" val="0"/>
                        </a:ext>
                      </a:extLst>
                    </a:blip>
                    <a:stretch>
                      <a:fillRect/>
                    </a:stretch>
                  </pic:blipFill>
                  <pic:spPr>
                    <a:xfrm>
                      <a:off x="0" y="0"/>
                      <a:ext cx="5972175" cy="3015615"/>
                    </a:xfrm>
                    <a:prstGeom prst="rect">
                      <a:avLst/>
                    </a:prstGeom>
                  </pic:spPr>
                </pic:pic>
              </a:graphicData>
            </a:graphic>
          </wp:inline>
        </w:drawing>
      </w:r>
    </w:p>
    <w:p w:rsidR="00870A93" w:rsidRDefault="000A01C0" w:rsidP="000A01C0">
      <w:pPr>
        <w:pStyle w:val="Heading3"/>
        <w:ind w:left="142"/>
      </w:pPr>
      <w:bookmarkStart w:id="63" w:name="_Toc498560020"/>
      <w:r>
        <w:t>3.2.2. Thiết kế kiểm soát</w:t>
      </w:r>
      <w:bookmarkEnd w:id="63"/>
    </w:p>
    <w:p w:rsidR="001F6956" w:rsidRDefault="001F6956" w:rsidP="00213B9F">
      <w:pPr>
        <w:pStyle w:val="ListParagraph"/>
        <w:numPr>
          <w:ilvl w:val="0"/>
          <w:numId w:val="42"/>
        </w:numPr>
        <w:ind w:left="851"/>
        <w:rPr>
          <w:sz w:val="26"/>
          <w:szCs w:val="26"/>
        </w:rPr>
      </w:pPr>
      <w:r w:rsidRPr="001F6956">
        <w:rPr>
          <w:sz w:val="26"/>
          <w:szCs w:val="26"/>
        </w:rPr>
        <w:t>Mã hóa dữ liệu</w:t>
      </w:r>
    </w:p>
    <w:tbl>
      <w:tblPr>
        <w:tblStyle w:val="TableGrid"/>
        <w:tblW w:w="8505" w:type="dxa"/>
        <w:tblInd w:w="959" w:type="dxa"/>
        <w:tblLook w:val="04A0" w:firstRow="1" w:lastRow="0" w:firstColumn="1" w:lastColumn="0" w:noHBand="0" w:noVBand="1"/>
      </w:tblPr>
      <w:tblGrid>
        <w:gridCol w:w="1701"/>
        <w:gridCol w:w="4394"/>
        <w:gridCol w:w="2410"/>
      </w:tblGrid>
      <w:tr w:rsidR="005608E3" w:rsidRPr="001F6956" w:rsidTr="005608E3">
        <w:trPr>
          <w:trHeight w:val="363"/>
        </w:trPr>
        <w:tc>
          <w:tcPr>
            <w:tcW w:w="1701" w:type="dxa"/>
          </w:tcPr>
          <w:p w:rsidR="001F6956" w:rsidRPr="001F6956" w:rsidRDefault="00473068" w:rsidP="001F6956">
            <w:pPr>
              <w:pStyle w:val="ListParagraph"/>
              <w:ind w:left="0"/>
              <w:jc w:val="center"/>
              <w:rPr>
                <w:b/>
                <w:sz w:val="26"/>
                <w:szCs w:val="26"/>
              </w:rPr>
            </w:pPr>
            <w:r>
              <w:rPr>
                <w:b/>
                <w:sz w:val="26"/>
                <w:szCs w:val="26"/>
              </w:rPr>
              <w:t>Thuộc tính</w:t>
            </w:r>
          </w:p>
        </w:tc>
        <w:tc>
          <w:tcPr>
            <w:tcW w:w="4394" w:type="dxa"/>
          </w:tcPr>
          <w:p w:rsidR="001F6956" w:rsidRPr="001F6956" w:rsidRDefault="001F6956" w:rsidP="001F6956">
            <w:pPr>
              <w:pStyle w:val="ListParagraph"/>
              <w:ind w:left="0"/>
              <w:jc w:val="center"/>
              <w:rPr>
                <w:b/>
                <w:sz w:val="26"/>
                <w:szCs w:val="26"/>
              </w:rPr>
            </w:pPr>
            <w:r w:rsidRPr="001F6956">
              <w:rPr>
                <w:b/>
                <w:sz w:val="26"/>
                <w:szCs w:val="26"/>
              </w:rPr>
              <w:t>Mã hóa</w:t>
            </w:r>
          </w:p>
        </w:tc>
        <w:tc>
          <w:tcPr>
            <w:tcW w:w="2410" w:type="dxa"/>
          </w:tcPr>
          <w:p w:rsidR="001F6956" w:rsidRPr="001F6956" w:rsidRDefault="001F6956" w:rsidP="001F6956">
            <w:pPr>
              <w:pStyle w:val="ListParagraph"/>
              <w:ind w:left="0"/>
              <w:jc w:val="center"/>
              <w:rPr>
                <w:b/>
                <w:sz w:val="26"/>
                <w:szCs w:val="26"/>
              </w:rPr>
            </w:pPr>
            <w:r w:rsidRPr="001F6956">
              <w:rPr>
                <w:b/>
                <w:sz w:val="26"/>
                <w:szCs w:val="26"/>
              </w:rPr>
              <w:t>Ví dụ</w:t>
            </w:r>
          </w:p>
        </w:tc>
      </w:tr>
      <w:tr w:rsidR="005608E3" w:rsidTr="005608E3">
        <w:tc>
          <w:tcPr>
            <w:tcW w:w="1701" w:type="dxa"/>
          </w:tcPr>
          <w:p w:rsidR="001F6956" w:rsidRDefault="00473068" w:rsidP="001F6956">
            <w:pPr>
              <w:pStyle w:val="ListParagraph"/>
              <w:ind w:left="0"/>
              <w:rPr>
                <w:sz w:val="26"/>
                <w:szCs w:val="26"/>
              </w:rPr>
            </w:pPr>
            <w:r>
              <w:rPr>
                <w:sz w:val="26"/>
                <w:szCs w:val="26"/>
              </w:rPr>
              <w:t xml:space="preserve">Mã </w:t>
            </w:r>
            <w:r w:rsidR="005608E3">
              <w:rPr>
                <w:sz w:val="26"/>
                <w:szCs w:val="26"/>
              </w:rPr>
              <w:t>Phòng</w:t>
            </w:r>
          </w:p>
        </w:tc>
        <w:tc>
          <w:tcPr>
            <w:tcW w:w="4394" w:type="dxa"/>
          </w:tcPr>
          <w:p w:rsidR="001F6956" w:rsidRDefault="005608E3" w:rsidP="00213B9F">
            <w:pPr>
              <w:pStyle w:val="ListParagraph"/>
              <w:numPr>
                <w:ilvl w:val="0"/>
                <w:numId w:val="37"/>
              </w:numPr>
              <w:ind w:left="176" w:hanging="176"/>
              <w:rPr>
                <w:sz w:val="26"/>
                <w:szCs w:val="26"/>
              </w:rPr>
            </w:pPr>
            <w:r>
              <w:rPr>
                <w:sz w:val="26"/>
                <w:szCs w:val="26"/>
              </w:rPr>
              <w:t>1 kí tự đầu: P (Phòng)</w:t>
            </w:r>
          </w:p>
          <w:p w:rsidR="005608E3" w:rsidRDefault="005608E3" w:rsidP="00213B9F">
            <w:pPr>
              <w:pStyle w:val="ListParagraph"/>
              <w:numPr>
                <w:ilvl w:val="0"/>
                <w:numId w:val="37"/>
              </w:numPr>
              <w:ind w:left="176" w:hanging="176"/>
              <w:rPr>
                <w:sz w:val="26"/>
                <w:szCs w:val="26"/>
              </w:rPr>
            </w:pPr>
            <w:r>
              <w:rPr>
                <w:sz w:val="26"/>
                <w:szCs w:val="26"/>
              </w:rPr>
              <w:t>2 kí tự tiếp: xx (số tầng)</w:t>
            </w:r>
          </w:p>
          <w:p w:rsidR="005608E3" w:rsidRDefault="005608E3" w:rsidP="00213B9F">
            <w:pPr>
              <w:pStyle w:val="ListParagraph"/>
              <w:numPr>
                <w:ilvl w:val="0"/>
                <w:numId w:val="37"/>
              </w:numPr>
              <w:ind w:left="176" w:hanging="176"/>
              <w:rPr>
                <w:sz w:val="26"/>
                <w:szCs w:val="26"/>
              </w:rPr>
            </w:pPr>
            <w:r>
              <w:rPr>
                <w:sz w:val="26"/>
                <w:szCs w:val="26"/>
              </w:rPr>
              <w:t>2 kí tự cuối: yy (số thứ tự phòng)</w:t>
            </w:r>
          </w:p>
        </w:tc>
        <w:tc>
          <w:tcPr>
            <w:tcW w:w="2410" w:type="dxa"/>
          </w:tcPr>
          <w:p w:rsidR="001F6956" w:rsidRDefault="005608E3" w:rsidP="001F6956">
            <w:pPr>
              <w:pStyle w:val="ListParagraph"/>
              <w:ind w:left="0"/>
              <w:rPr>
                <w:sz w:val="26"/>
                <w:szCs w:val="26"/>
              </w:rPr>
            </w:pPr>
            <w:r>
              <w:rPr>
                <w:sz w:val="26"/>
                <w:szCs w:val="26"/>
              </w:rPr>
              <w:t>P0410: Phòng số 10 thuộc tầng 4</w:t>
            </w:r>
          </w:p>
        </w:tc>
      </w:tr>
      <w:tr w:rsidR="005608E3" w:rsidTr="005608E3">
        <w:tc>
          <w:tcPr>
            <w:tcW w:w="1701" w:type="dxa"/>
          </w:tcPr>
          <w:p w:rsidR="005608E3" w:rsidRDefault="00473068" w:rsidP="001F6956">
            <w:pPr>
              <w:pStyle w:val="ListParagraph"/>
              <w:ind w:left="0"/>
              <w:rPr>
                <w:sz w:val="26"/>
                <w:szCs w:val="26"/>
              </w:rPr>
            </w:pPr>
            <w:r>
              <w:rPr>
                <w:sz w:val="26"/>
                <w:szCs w:val="26"/>
              </w:rPr>
              <w:t>Mã l</w:t>
            </w:r>
            <w:r w:rsidR="005608E3">
              <w:rPr>
                <w:sz w:val="26"/>
                <w:szCs w:val="26"/>
              </w:rPr>
              <w:t>oại phòng</w:t>
            </w:r>
          </w:p>
        </w:tc>
        <w:tc>
          <w:tcPr>
            <w:tcW w:w="4394" w:type="dxa"/>
          </w:tcPr>
          <w:p w:rsidR="005608E3" w:rsidRDefault="005608E3" w:rsidP="00213B9F">
            <w:pPr>
              <w:pStyle w:val="ListParagraph"/>
              <w:numPr>
                <w:ilvl w:val="0"/>
                <w:numId w:val="37"/>
              </w:numPr>
              <w:ind w:left="176" w:hanging="176"/>
              <w:rPr>
                <w:sz w:val="26"/>
                <w:szCs w:val="26"/>
              </w:rPr>
            </w:pPr>
            <w:r>
              <w:rPr>
                <w:sz w:val="26"/>
                <w:szCs w:val="26"/>
              </w:rPr>
              <w:t>2 kí tự đầu: LP (Loại Phòng)</w:t>
            </w:r>
          </w:p>
          <w:p w:rsidR="005608E3" w:rsidRDefault="005608E3" w:rsidP="00213B9F">
            <w:pPr>
              <w:pStyle w:val="ListParagraph"/>
              <w:numPr>
                <w:ilvl w:val="0"/>
                <w:numId w:val="37"/>
              </w:numPr>
              <w:ind w:left="176" w:hanging="176"/>
              <w:rPr>
                <w:sz w:val="26"/>
                <w:szCs w:val="26"/>
              </w:rPr>
            </w:pPr>
            <w:r>
              <w:rPr>
                <w:sz w:val="26"/>
                <w:szCs w:val="26"/>
              </w:rPr>
              <w:t>1 kí tự cuối: x (số thứ tự loại phòng)</w:t>
            </w:r>
          </w:p>
        </w:tc>
        <w:tc>
          <w:tcPr>
            <w:tcW w:w="2410" w:type="dxa"/>
          </w:tcPr>
          <w:p w:rsidR="005608E3" w:rsidRDefault="005608E3" w:rsidP="001F6956">
            <w:pPr>
              <w:pStyle w:val="ListParagraph"/>
              <w:ind w:left="0"/>
              <w:rPr>
                <w:sz w:val="26"/>
                <w:szCs w:val="26"/>
              </w:rPr>
            </w:pPr>
            <w:r>
              <w:rPr>
                <w:sz w:val="26"/>
                <w:szCs w:val="26"/>
              </w:rPr>
              <w:t>LP1</w:t>
            </w:r>
          </w:p>
        </w:tc>
      </w:tr>
      <w:tr w:rsidR="005608E3" w:rsidTr="005608E3">
        <w:tc>
          <w:tcPr>
            <w:tcW w:w="1701" w:type="dxa"/>
          </w:tcPr>
          <w:p w:rsidR="005608E3" w:rsidRDefault="00473068" w:rsidP="001F6956">
            <w:pPr>
              <w:pStyle w:val="ListParagraph"/>
              <w:ind w:left="0"/>
              <w:rPr>
                <w:sz w:val="26"/>
                <w:szCs w:val="26"/>
              </w:rPr>
            </w:pPr>
            <w:r>
              <w:rPr>
                <w:sz w:val="26"/>
                <w:szCs w:val="26"/>
              </w:rPr>
              <w:t>Mã l</w:t>
            </w:r>
            <w:r w:rsidR="005608E3">
              <w:rPr>
                <w:sz w:val="26"/>
                <w:szCs w:val="26"/>
              </w:rPr>
              <w:t>oại tình trạng</w:t>
            </w:r>
            <w:r>
              <w:rPr>
                <w:sz w:val="26"/>
                <w:szCs w:val="26"/>
              </w:rPr>
              <w:t xml:space="preserve"> phòng</w:t>
            </w:r>
          </w:p>
        </w:tc>
        <w:tc>
          <w:tcPr>
            <w:tcW w:w="4394" w:type="dxa"/>
          </w:tcPr>
          <w:p w:rsidR="005608E3" w:rsidRDefault="005608E3" w:rsidP="00213B9F">
            <w:pPr>
              <w:pStyle w:val="ListParagraph"/>
              <w:numPr>
                <w:ilvl w:val="0"/>
                <w:numId w:val="37"/>
              </w:numPr>
              <w:ind w:left="176" w:hanging="176"/>
              <w:rPr>
                <w:sz w:val="26"/>
                <w:szCs w:val="26"/>
              </w:rPr>
            </w:pPr>
            <w:r>
              <w:rPr>
                <w:sz w:val="26"/>
                <w:szCs w:val="26"/>
              </w:rPr>
              <w:t>2 kí tự đầu: TT (Tình trạng)</w:t>
            </w:r>
          </w:p>
          <w:p w:rsidR="005608E3" w:rsidRDefault="005608E3" w:rsidP="00213B9F">
            <w:pPr>
              <w:pStyle w:val="ListParagraph"/>
              <w:numPr>
                <w:ilvl w:val="0"/>
                <w:numId w:val="37"/>
              </w:numPr>
              <w:ind w:left="176" w:hanging="176"/>
              <w:rPr>
                <w:sz w:val="26"/>
                <w:szCs w:val="26"/>
              </w:rPr>
            </w:pPr>
            <w:r>
              <w:rPr>
                <w:sz w:val="26"/>
                <w:szCs w:val="26"/>
              </w:rPr>
              <w:t>1 kí tự cuối: x (số thứ tự tình trạng)</w:t>
            </w:r>
          </w:p>
        </w:tc>
        <w:tc>
          <w:tcPr>
            <w:tcW w:w="2410" w:type="dxa"/>
          </w:tcPr>
          <w:p w:rsidR="005608E3" w:rsidRDefault="005608E3" w:rsidP="001F6956">
            <w:pPr>
              <w:pStyle w:val="ListParagraph"/>
              <w:ind w:left="0"/>
              <w:rPr>
                <w:sz w:val="26"/>
                <w:szCs w:val="26"/>
              </w:rPr>
            </w:pPr>
            <w:r>
              <w:rPr>
                <w:sz w:val="26"/>
                <w:szCs w:val="26"/>
              </w:rPr>
              <w:t>TT1</w:t>
            </w:r>
          </w:p>
        </w:tc>
      </w:tr>
      <w:tr w:rsidR="005608E3" w:rsidTr="005608E3">
        <w:tc>
          <w:tcPr>
            <w:tcW w:w="1701" w:type="dxa"/>
          </w:tcPr>
          <w:p w:rsidR="005608E3" w:rsidRDefault="00473068" w:rsidP="001F6956">
            <w:pPr>
              <w:pStyle w:val="ListParagraph"/>
              <w:ind w:left="0"/>
              <w:rPr>
                <w:sz w:val="26"/>
                <w:szCs w:val="26"/>
              </w:rPr>
            </w:pPr>
            <w:r>
              <w:rPr>
                <w:sz w:val="26"/>
                <w:szCs w:val="26"/>
              </w:rPr>
              <w:t>Mã</w:t>
            </w:r>
            <w:r w:rsidR="005608E3">
              <w:rPr>
                <w:sz w:val="26"/>
                <w:szCs w:val="26"/>
              </w:rPr>
              <w:t xml:space="preserve"> nhận phòng</w:t>
            </w:r>
          </w:p>
        </w:tc>
        <w:tc>
          <w:tcPr>
            <w:tcW w:w="4394" w:type="dxa"/>
          </w:tcPr>
          <w:p w:rsidR="005608E3" w:rsidRDefault="005608E3" w:rsidP="00213B9F">
            <w:pPr>
              <w:pStyle w:val="ListParagraph"/>
              <w:numPr>
                <w:ilvl w:val="0"/>
                <w:numId w:val="37"/>
              </w:numPr>
              <w:ind w:left="176" w:hanging="176"/>
              <w:rPr>
                <w:sz w:val="26"/>
                <w:szCs w:val="26"/>
              </w:rPr>
            </w:pPr>
            <w:r>
              <w:rPr>
                <w:sz w:val="26"/>
                <w:szCs w:val="26"/>
              </w:rPr>
              <w:t>2 kí tự đầu: P</w:t>
            </w:r>
            <w:r w:rsidR="00473068">
              <w:rPr>
                <w:sz w:val="26"/>
                <w:szCs w:val="26"/>
              </w:rPr>
              <w:t>N</w:t>
            </w:r>
            <w:r>
              <w:rPr>
                <w:sz w:val="26"/>
                <w:szCs w:val="26"/>
              </w:rPr>
              <w:t xml:space="preserve"> (Phiếu nhận)</w:t>
            </w:r>
          </w:p>
          <w:p w:rsidR="005608E3" w:rsidRDefault="00473068" w:rsidP="00213B9F">
            <w:pPr>
              <w:pStyle w:val="ListParagraph"/>
              <w:numPr>
                <w:ilvl w:val="0"/>
                <w:numId w:val="37"/>
              </w:numPr>
              <w:ind w:left="176" w:hanging="176"/>
              <w:rPr>
                <w:sz w:val="26"/>
                <w:szCs w:val="26"/>
              </w:rPr>
            </w:pPr>
            <w:r>
              <w:rPr>
                <w:sz w:val="26"/>
                <w:szCs w:val="26"/>
              </w:rPr>
              <w:t>8</w:t>
            </w:r>
            <w:r w:rsidR="005608E3">
              <w:rPr>
                <w:sz w:val="26"/>
                <w:szCs w:val="26"/>
              </w:rPr>
              <w:t xml:space="preserve"> kí tự tiếp: số thứ tự </w:t>
            </w:r>
            <w:r>
              <w:rPr>
                <w:sz w:val="26"/>
                <w:szCs w:val="26"/>
              </w:rPr>
              <w:t>phiếu nhận</w:t>
            </w:r>
          </w:p>
        </w:tc>
        <w:tc>
          <w:tcPr>
            <w:tcW w:w="2410" w:type="dxa"/>
          </w:tcPr>
          <w:p w:rsidR="005608E3" w:rsidRDefault="00473068" w:rsidP="001F6956">
            <w:pPr>
              <w:pStyle w:val="ListParagraph"/>
              <w:ind w:left="0"/>
              <w:rPr>
                <w:sz w:val="26"/>
                <w:szCs w:val="26"/>
              </w:rPr>
            </w:pPr>
            <w:r>
              <w:rPr>
                <w:sz w:val="26"/>
                <w:szCs w:val="26"/>
              </w:rPr>
              <w:t>PN00000001</w:t>
            </w:r>
          </w:p>
        </w:tc>
      </w:tr>
      <w:tr w:rsidR="00473068" w:rsidTr="005608E3">
        <w:tc>
          <w:tcPr>
            <w:tcW w:w="1701" w:type="dxa"/>
          </w:tcPr>
          <w:p w:rsidR="00473068" w:rsidRDefault="00473068" w:rsidP="001F6956">
            <w:pPr>
              <w:pStyle w:val="ListParagraph"/>
              <w:ind w:left="0"/>
              <w:rPr>
                <w:sz w:val="26"/>
                <w:szCs w:val="26"/>
              </w:rPr>
            </w:pPr>
            <w:r>
              <w:rPr>
                <w:sz w:val="26"/>
                <w:szCs w:val="26"/>
              </w:rPr>
              <w:t>Mã phiếu thuê</w:t>
            </w:r>
          </w:p>
        </w:tc>
        <w:tc>
          <w:tcPr>
            <w:tcW w:w="4394" w:type="dxa"/>
          </w:tcPr>
          <w:p w:rsidR="00473068" w:rsidRDefault="00473068" w:rsidP="00213B9F">
            <w:pPr>
              <w:pStyle w:val="ListParagraph"/>
              <w:numPr>
                <w:ilvl w:val="0"/>
                <w:numId w:val="37"/>
              </w:numPr>
              <w:ind w:left="176" w:hanging="176"/>
              <w:rPr>
                <w:sz w:val="26"/>
                <w:szCs w:val="26"/>
              </w:rPr>
            </w:pPr>
            <w:r>
              <w:rPr>
                <w:sz w:val="26"/>
                <w:szCs w:val="26"/>
              </w:rPr>
              <w:t>2 kí tự đầu: PT (Phiếu thuê)</w:t>
            </w:r>
          </w:p>
          <w:p w:rsidR="00473068" w:rsidRDefault="00473068" w:rsidP="00213B9F">
            <w:pPr>
              <w:pStyle w:val="ListParagraph"/>
              <w:numPr>
                <w:ilvl w:val="0"/>
                <w:numId w:val="37"/>
              </w:numPr>
              <w:ind w:left="176" w:hanging="176"/>
              <w:rPr>
                <w:sz w:val="26"/>
                <w:szCs w:val="26"/>
              </w:rPr>
            </w:pPr>
            <w:r>
              <w:rPr>
                <w:sz w:val="26"/>
                <w:szCs w:val="26"/>
              </w:rPr>
              <w:t>8 kí tự tiếp: số thứ tự phiếu thuê</w:t>
            </w:r>
          </w:p>
        </w:tc>
        <w:tc>
          <w:tcPr>
            <w:tcW w:w="2410" w:type="dxa"/>
          </w:tcPr>
          <w:p w:rsidR="00473068" w:rsidRDefault="00473068" w:rsidP="00473068">
            <w:pPr>
              <w:pStyle w:val="ListParagraph"/>
              <w:ind w:left="0"/>
              <w:rPr>
                <w:sz w:val="26"/>
                <w:szCs w:val="26"/>
              </w:rPr>
            </w:pPr>
            <w:r>
              <w:rPr>
                <w:sz w:val="26"/>
                <w:szCs w:val="26"/>
              </w:rPr>
              <w:t>PT00001001</w:t>
            </w:r>
          </w:p>
        </w:tc>
      </w:tr>
      <w:tr w:rsidR="00473068" w:rsidTr="005608E3">
        <w:tc>
          <w:tcPr>
            <w:tcW w:w="1701" w:type="dxa"/>
          </w:tcPr>
          <w:p w:rsidR="00473068" w:rsidRDefault="00473068" w:rsidP="001F6956">
            <w:pPr>
              <w:pStyle w:val="ListParagraph"/>
              <w:ind w:left="0"/>
              <w:rPr>
                <w:sz w:val="26"/>
                <w:szCs w:val="26"/>
              </w:rPr>
            </w:pPr>
            <w:r>
              <w:rPr>
                <w:sz w:val="26"/>
                <w:szCs w:val="26"/>
              </w:rPr>
              <w:t>Mã khách hàng</w:t>
            </w:r>
          </w:p>
        </w:tc>
        <w:tc>
          <w:tcPr>
            <w:tcW w:w="4394" w:type="dxa"/>
          </w:tcPr>
          <w:p w:rsidR="00473068" w:rsidRDefault="00473068" w:rsidP="00213B9F">
            <w:pPr>
              <w:pStyle w:val="ListParagraph"/>
              <w:numPr>
                <w:ilvl w:val="0"/>
                <w:numId w:val="37"/>
              </w:numPr>
              <w:ind w:left="176" w:hanging="176"/>
              <w:rPr>
                <w:sz w:val="26"/>
                <w:szCs w:val="26"/>
              </w:rPr>
            </w:pPr>
            <w:r>
              <w:rPr>
                <w:sz w:val="26"/>
                <w:szCs w:val="26"/>
              </w:rPr>
              <w:t>2 kí tự đầu: KH (Khách hàng)</w:t>
            </w:r>
          </w:p>
          <w:p w:rsidR="00473068" w:rsidRDefault="00473068" w:rsidP="00213B9F">
            <w:pPr>
              <w:pStyle w:val="ListParagraph"/>
              <w:numPr>
                <w:ilvl w:val="0"/>
                <w:numId w:val="37"/>
              </w:numPr>
              <w:ind w:left="176" w:hanging="176"/>
              <w:rPr>
                <w:sz w:val="26"/>
                <w:szCs w:val="26"/>
              </w:rPr>
            </w:pPr>
            <w:r>
              <w:rPr>
                <w:sz w:val="26"/>
                <w:szCs w:val="26"/>
              </w:rPr>
              <w:t>8 kí tự tiếp: số thứ tự khách hàng</w:t>
            </w:r>
          </w:p>
        </w:tc>
        <w:tc>
          <w:tcPr>
            <w:tcW w:w="2410" w:type="dxa"/>
          </w:tcPr>
          <w:p w:rsidR="00473068" w:rsidRDefault="00473068" w:rsidP="001F6956">
            <w:pPr>
              <w:pStyle w:val="ListParagraph"/>
              <w:ind w:left="0"/>
              <w:rPr>
                <w:sz w:val="26"/>
                <w:szCs w:val="26"/>
              </w:rPr>
            </w:pPr>
            <w:r>
              <w:rPr>
                <w:sz w:val="26"/>
                <w:szCs w:val="26"/>
              </w:rPr>
              <w:t>KH00000283</w:t>
            </w:r>
          </w:p>
        </w:tc>
      </w:tr>
      <w:tr w:rsidR="00473068" w:rsidTr="005608E3">
        <w:tc>
          <w:tcPr>
            <w:tcW w:w="1701" w:type="dxa"/>
          </w:tcPr>
          <w:p w:rsidR="00473068" w:rsidRDefault="00473068" w:rsidP="001F6956">
            <w:pPr>
              <w:pStyle w:val="ListParagraph"/>
              <w:ind w:left="0"/>
              <w:rPr>
                <w:sz w:val="26"/>
                <w:szCs w:val="26"/>
              </w:rPr>
            </w:pPr>
            <w:r>
              <w:rPr>
                <w:sz w:val="26"/>
                <w:szCs w:val="26"/>
              </w:rPr>
              <w:t>Mã thiết bị</w:t>
            </w:r>
          </w:p>
        </w:tc>
        <w:tc>
          <w:tcPr>
            <w:tcW w:w="4394" w:type="dxa"/>
          </w:tcPr>
          <w:p w:rsidR="00473068" w:rsidRDefault="00473068" w:rsidP="00213B9F">
            <w:pPr>
              <w:pStyle w:val="ListParagraph"/>
              <w:numPr>
                <w:ilvl w:val="0"/>
                <w:numId w:val="37"/>
              </w:numPr>
              <w:ind w:left="176" w:hanging="176"/>
              <w:rPr>
                <w:sz w:val="26"/>
                <w:szCs w:val="26"/>
              </w:rPr>
            </w:pPr>
            <w:r>
              <w:rPr>
                <w:sz w:val="26"/>
                <w:szCs w:val="26"/>
              </w:rPr>
              <w:t>2 kí tự đầu: TB (Thiết bị)</w:t>
            </w:r>
          </w:p>
          <w:p w:rsidR="00473068" w:rsidRDefault="00473068" w:rsidP="00213B9F">
            <w:pPr>
              <w:pStyle w:val="ListParagraph"/>
              <w:numPr>
                <w:ilvl w:val="0"/>
                <w:numId w:val="37"/>
              </w:numPr>
              <w:ind w:left="176" w:hanging="176"/>
              <w:rPr>
                <w:sz w:val="26"/>
                <w:szCs w:val="26"/>
              </w:rPr>
            </w:pPr>
            <w:r>
              <w:rPr>
                <w:sz w:val="26"/>
                <w:szCs w:val="26"/>
              </w:rPr>
              <w:t>3 kí tự tiếp: số thứ tự thiết bị</w:t>
            </w:r>
          </w:p>
        </w:tc>
        <w:tc>
          <w:tcPr>
            <w:tcW w:w="2410" w:type="dxa"/>
          </w:tcPr>
          <w:p w:rsidR="00473068" w:rsidRDefault="00473068" w:rsidP="001F6956">
            <w:pPr>
              <w:pStyle w:val="ListParagraph"/>
              <w:ind w:left="0"/>
              <w:rPr>
                <w:sz w:val="26"/>
                <w:szCs w:val="26"/>
              </w:rPr>
            </w:pPr>
            <w:r>
              <w:rPr>
                <w:sz w:val="26"/>
                <w:szCs w:val="26"/>
              </w:rPr>
              <w:t>TB027</w:t>
            </w:r>
          </w:p>
        </w:tc>
      </w:tr>
      <w:tr w:rsidR="00C813A2" w:rsidTr="005608E3">
        <w:tc>
          <w:tcPr>
            <w:tcW w:w="1701" w:type="dxa"/>
          </w:tcPr>
          <w:p w:rsidR="00C813A2" w:rsidRDefault="00C813A2" w:rsidP="001F6956">
            <w:pPr>
              <w:pStyle w:val="ListParagraph"/>
              <w:ind w:left="0"/>
              <w:rPr>
                <w:sz w:val="26"/>
                <w:szCs w:val="26"/>
              </w:rPr>
            </w:pPr>
            <w:r>
              <w:rPr>
                <w:sz w:val="26"/>
                <w:szCs w:val="26"/>
              </w:rPr>
              <w:t>Mã dịch vụ</w:t>
            </w:r>
          </w:p>
        </w:tc>
        <w:tc>
          <w:tcPr>
            <w:tcW w:w="4394" w:type="dxa"/>
          </w:tcPr>
          <w:p w:rsidR="00C813A2" w:rsidRDefault="00C813A2" w:rsidP="00213B9F">
            <w:pPr>
              <w:pStyle w:val="ListParagraph"/>
              <w:numPr>
                <w:ilvl w:val="0"/>
                <w:numId w:val="37"/>
              </w:numPr>
              <w:ind w:left="176" w:hanging="176"/>
              <w:rPr>
                <w:sz w:val="26"/>
                <w:szCs w:val="26"/>
              </w:rPr>
            </w:pPr>
            <w:r>
              <w:rPr>
                <w:sz w:val="26"/>
                <w:szCs w:val="26"/>
              </w:rPr>
              <w:t>2 kí tự đầu: DV (dịch vụ)</w:t>
            </w:r>
          </w:p>
          <w:p w:rsidR="00C813A2" w:rsidRDefault="00C813A2" w:rsidP="00213B9F">
            <w:pPr>
              <w:pStyle w:val="ListParagraph"/>
              <w:numPr>
                <w:ilvl w:val="0"/>
                <w:numId w:val="37"/>
              </w:numPr>
              <w:ind w:left="176" w:hanging="176"/>
              <w:rPr>
                <w:sz w:val="26"/>
                <w:szCs w:val="26"/>
              </w:rPr>
            </w:pPr>
            <w:r>
              <w:rPr>
                <w:sz w:val="26"/>
                <w:szCs w:val="26"/>
              </w:rPr>
              <w:t>2 kí tự tiếp: xx (Loại hình dịch vụ)</w:t>
            </w:r>
          </w:p>
          <w:p w:rsidR="00C813A2" w:rsidRDefault="00C813A2" w:rsidP="00213B9F">
            <w:pPr>
              <w:pStyle w:val="ListParagraph"/>
              <w:numPr>
                <w:ilvl w:val="0"/>
                <w:numId w:val="37"/>
              </w:numPr>
              <w:ind w:left="176" w:hanging="176"/>
              <w:rPr>
                <w:sz w:val="26"/>
                <w:szCs w:val="26"/>
              </w:rPr>
            </w:pPr>
            <w:r>
              <w:rPr>
                <w:sz w:val="26"/>
                <w:szCs w:val="26"/>
              </w:rPr>
              <w:t>2 kí tự cuối: số thứ tự dịch vụ</w:t>
            </w:r>
          </w:p>
        </w:tc>
        <w:tc>
          <w:tcPr>
            <w:tcW w:w="2410" w:type="dxa"/>
          </w:tcPr>
          <w:p w:rsidR="00C813A2" w:rsidRDefault="00C813A2" w:rsidP="001F6956">
            <w:pPr>
              <w:pStyle w:val="ListParagraph"/>
              <w:ind w:left="0"/>
              <w:rPr>
                <w:sz w:val="26"/>
                <w:szCs w:val="26"/>
              </w:rPr>
            </w:pPr>
            <w:r>
              <w:rPr>
                <w:sz w:val="26"/>
                <w:szCs w:val="26"/>
              </w:rPr>
              <w:t>DVGT23</w:t>
            </w:r>
          </w:p>
        </w:tc>
      </w:tr>
      <w:tr w:rsidR="00473068" w:rsidTr="005608E3">
        <w:tc>
          <w:tcPr>
            <w:tcW w:w="1701" w:type="dxa"/>
          </w:tcPr>
          <w:p w:rsidR="00473068" w:rsidRDefault="00473068" w:rsidP="001F6956">
            <w:pPr>
              <w:pStyle w:val="ListParagraph"/>
              <w:ind w:left="0"/>
              <w:rPr>
                <w:sz w:val="26"/>
                <w:szCs w:val="26"/>
              </w:rPr>
            </w:pPr>
            <w:r>
              <w:rPr>
                <w:sz w:val="26"/>
                <w:szCs w:val="26"/>
              </w:rPr>
              <w:lastRenderedPageBreak/>
              <w:t>Mã loại dịch vụ</w:t>
            </w:r>
          </w:p>
        </w:tc>
        <w:tc>
          <w:tcPr>
            <w:tcW w:w="4394" w:type="dxa"/>
          </w:tcPr>
          <w:p w:rsidR="00473068" w:rsidRDefault="00473068" w:rsidP="00213B9F">
            <w:pPr>
              <w:pStyle w:val="ListParagraph"/>
              <w:numPr>
                <w:ilvl w:val="0"/>
                <w:numId w:val="37"/>
              </w:numPr>
              <w:ind w:left="176" w:hanging="176"/>
              <w:rPr>
                <w:sz w:val="26"/>
                <w:szCs w:val="26"/>
              </w:rPr>
            </w:pPr>
            <w:r>
              <w:rPr>
                <w:sz w:val="26"/>
                <w:szCs w:val="26"/>
              </w:rPr>
              <w:t>2 kí tự đầu: xx (Loại hình dịch vụ)</w:t>
            </w:r>
          </w:p>
          <w:p w:rsidR="00473068" w:rsidRDefault="00473068" w:rsidP="00213B9F">
            <w:pPr>
              <w:pStyle w:val="ListParagraph"/>
              <w:numPr>
                <w:ilvl w:val="0"/>
                <w:numId w:val="37"/>
              </w:numPr>
              <w:ind w:left="176" w:hanging="176"/>
              <w:rPr>
                <w:sz w:val="26"/>
                <w:szCs w:val="26"/>
              </w:rPr>
            </w:pPr>
            <w:r>
              <w:rPr>
                <w:sz w:val="26"/>
                <w:szCs w:val="26"/>
              </w:rPr>
              <w:t>2 kí tự tiếp: số thứ tự loại dịch vụ</w:t>
            </w:r>
          </w:p>
        </w:tc>
        <w:tc>
          <w:tcPr>
            <w:tcW w:w="2410" w:type="dxa"/>
          </w:tcPr>
          <w:p w:rsidR="00473068" w:rsidRDefault="00473068" w:rsidP="001F6956">
            <w:pPr>
              <w:pStyle w:val="ListParagraph"/>
              <w:ind w:left="0"/>
              <w:rPr>
                <w:sz w:val="26"/>
                <w:szCs w:val="26"/>
              </w:rPr>
            </w:pPr>
            <w:r>
              <w:rPr>
                <w:sz w:val="26"/>
                <w:szCs w:val="26"/>
              </w:rPr>
              <w:t>GT01: giải trí 01</w:t>
            </w:r>
          </w:p>
        </w:tc>
      </w:tr>
      <w:tr w:rsidR="00C813A2" w:rsidTr="005608E3">
        <w:tc>
          <w:tcPr>
            <w:tcW w:w="1701" w:type="dxa"/>
          </w:tcPr>
          <w:p w:rsidR="00C813A2" w:rsidRDefault="00C813A2" w:rsidP="001F6956">
            <w:pPr>
              <w:pStyle w:val="ListParagraph"/>
              <w:ind w:left="0"/>
              <w:rPr>
                <w:sz w:val="26"/>
                <w:szCs w:val="26"/>
              </w:rPr>
            </w:pPr>
            <w:r>
              <w:rPr>
                <w:sz w:val="26"/>
                <w:szCs w:val="26"/>
              </w:rPr>
              <w:t>Mã sử dụng dịch vụ</w:t>
            </w:r>
          </w:p>
        </w:tc>
        <w:tc>
          <w:tcPr>
            <w:tcW w:w="4394" w:type="dxa"/>
          </w:tcPr>
          <w:p w:rsidR="00C813A2" w:rsidRDefault="00C813A2" w:rsidP="00213B9F">
            <w:pPr>
              <w:pStyle w:val="ListParagraph"/>
              <w:numPr>
                <w:ilvl w:val="0"/>
                <w:numId w:val="37"/>
              </w:numPr>
              <w:ind w:left="176" w:hanging="176"/>
              <w:rPr>
                <w:sz w:val="26"/>
                <w:szCs w:val="26"/>
              </w:rPr>
            </w:pPr>
            <w:r>
              <w:rPr>
                <w:sz w:val="26"/>
                <w:szCs w:val="26"/>
              </w:rPr>
              <w:t>2 kí tự đầu: SD (Sử dụng)</w:t>
            </w:r>
          </w:p>
          <w:p w:rsidR="00C813A2" w:rsidRDefault="00C813A2" w:rsidP="00213B9F">
            <w:pPr>
              <w:pStyle w:val="ListParagraph"/>
              <w:numPr>
                <w:ilvl w:val="0"/>
                <w:numId w:val="37"/>
              </w:numPr>
              <w:ind w:left="176" w:hanging="176"/>
              <w:rPr>
                <w:sz w:val="26"/>
                <w:szCs w:val="26"/>
              </w:rPr>
            </w:pPr>
            <w:r>
              <w:rPr>
                <w:sz w:val="26"/>
                <w:szCs w:val="26"/>
              </w:rPr>
              <w:t>8 kí tự tiếp: số thứ tự sử dụng dịch vụ</w:t>
            </w:r>
          </w:p>
        </w:tc>
        <w:tc>
          <w:tcPr>
            <w:tcW w:w="2410" w:type="dxa"/>
          </w:tcPr>
          <w:p w:rsidR="00C813A2" w:rsidRDefault="00C813A2" w:rsidP="001F6956">
            <w:pPr>
              <w:pStyle w:val="ListParagraph"/>
              <w:ind w:left="0"/>
              <w:rPr>
                <w:sz w:val="26"/>
                <w:szCs w:val="26"/>
              </w:rPr>
            </w:pPr>
            <w:r>
              <w:rPr>
                <w:sz w:val="26"/>
                <w:szCs w:val="26"/>
              </w:rPr>
              <w:t>SD00002834</w:t>
            </w:r>
          </w:p>
        </w:tc>
      </w:tr>
      <w:tr w:rsidR="00473068" w:rsidTr="005608E3">
        <w:tc>
          <w:tcPr>
            <w:tcW w:w="1701" w:type="dxa"/>
          </w:tcPr>
          <w:p w:rsidR="00473068" w:rsidRDefault="00473068" w:rsidP="001F6956">
            <w:pPr>
              <w:pStyle w:val="ListParagraph"/>
              <w:ind w:left="0"/>
              <w:rPr>
                <w:sz w:val="26"/>
                <w:szCs w:val="26"/>
              </w:rPr>
            </w:pPr>
            <w:r>
              <w:rPr>
                <w:sz w:val="26"/>
                <w:szCs w:val="26"/>
              </w:rPr>
              <w:t>Mã hóa đơn</w:t>
            </w:r>
          </w:p>
        </w:tc>
        <w:tc>
          <w:tcPr>
            <w:tcW w:w="4394" w:type="dxa"/>
          </w:tcPr>
          <w:p w:rsidR="00473068" w:rsidRDefault="00473068" w:rsidP="00213B9F">
            <w:pPr>
              <w:pStyle w:val="ListParagraph"/>
              <w:numPr>
                <w:ilvl w:val="0"/>
                <w:numId w:val="37"/>
              </w:numPr>
              <w:ind w:left="176" w:hanging="176"/>
              <w:rPr>
                <w:sz w:val="26"/>
                <w:szCs w:val="26"/>
              </w:rPr>
            </w:pPr>
            <w:r>
              <w:rPr>
                <w:sz w:val="26"/>
                <w:szCs w:val="26"/>
              </w:rPr>
              <w:t>2 kí tự đầu: HD (Hóa đơn)</w:t>
            </w:r>
          </w:p>
          <w:p w:rsidR="00473068" w:rsidRDefault="00473068" w:rsidP="00213B9F">
            <w:pPr>
              <w:pStyle w:val="ListParagraph"/>
              <w:numPr>
                <w:ilvl w:val="0"/>
                <w:numId w:val="37"/>
              </w:numPr>
              <w:ind w:left="176" w:hanging="176"/>
              <w:rPr>
                <w:sz w:val="26"/>
                <w:szCs w:val="26"/>
              </w:rPr>
            </w:pPr>
            <w:r>
              <w:rPr>
                <w:sz w:val="26"/>
                <w:szCs w:val="26"/>
              </w:rPr>
              <w:t>8 kí tự tiếp: số thứ tự hóa đơn</w:t>
            </w:r>
          </w:p>
        </w:tc>
        <w:tc>
          <w:tcPr>
            <w:tcW w:w="2410" w:type="dxa"/>
          </w:tcPr>
          <w:p w:rsidR="00473068" w:rsidRDefault="00473068" w:rsidP="001F6956">
            <w:pPr>
              <w:pStyle w:val="ListParagraph"/>
              <w:ind w:left="0"/>
              <w:rPr>
                <w:sz w:val="26"/>
                <w:szCs w:val="26"/>
              </w:rPr>
            </w:pPr>
            <w:r>
              <w:rPr>
                <w:sz w:val="26"/>
                <w:szCs w:val="26"/>
              </w:rPr>
              <w:t>HD00036823</w:t>
            </w:r>
          </w:p>
        </w:tc>
      </w:tr>
      <w:tr w:rsidR="00C813A2" w:rsidTr="005608E3">
        <w:tc>
          <w:tcPr>
            <w:tcW w:w="1701" w:type="dxa"/>
          </w:tcPr>
          <w:p w:rsidR="00C813A2" w:rsidRDefault="00C813A2" w:rsidP="001F6956">
            <w:pPr>
              <w:pStyle w:val="ListParagraph"/>
              <w:ind w:left="0"/>
              <w:rPr>
                <w:sz w:val="26"/>
                <w:szCs w:val="26"/>
              </w:rPr>
            </w:pPr>
            <w:r>
              <w:rPr>
                <w:sz w:val="26"/>
                <w:szCs w:val="26"/>
              </w:rPr>
              <w:t>Mã chính sách</w:t>
            </w:r>
          </w:p>
        </w:tc>
        <w:tc>
          <w:tcPr>
            <w:tcW w:w="4394" w:type="dxa"/>
          </w:tcPr>
          <w:p w:rsidR="00C813A2" w:rsidRDefault="00C813A2" w:rsidP="00213B9F">
            <w:pPr>
              <w:pStyle w:val="ListParagraph"/>
              <w:numPr>
                <w:ilvl w:val="0"/>
                <w:numId w:val="37"/>
              </w:numPr>
              <w:ind w:left="176" w:hanging="176"/>
              <w:rPr>
                <w:sz w:val="26"/>
                <w:szCs w:val="26"/>
              </w:rPr>
            </w:pPr>
            <w:r>
              <w:rPr>
                <w:sz w:val="26"/>
                <w:szCs w:val="26"/>
              </w:rPr>
              <w:t>2 kí tự đầu: xx (Chính sách)</w:t>
            </w:r>
          </w:p>
          <w:p w:rsidR="00C813A2" w:rsidRDefault="00C813A2" w:rsidP="00213B9F">
            <w:pPr>
              <w:pStyle w:val="ListParagraph"/>
              <w:numPr>
                <w:ilvl w:val="0"/>
                <w:numId w:val="37"/>
              </w:numPr>
              <w:ind w:left="176" w:hanging="176"/>
              <w:rPr>
                <w:sz w:val="26"/>
                <w:szCs w:val="26"/>
              </w:rPr>
            </w:pPr>
            <w:r>
              <w:rPr>
                <w:sz w:val="26"/>
                <w:szCs w:val="26"/>
              </w:rPr>
              <w:t>2 kí tự tiếp: số thứ tự chính sách</w:t>
            </w:r>
          </w:p>
        </w:tc>
        <w:tc>
          <w:tcPr>
            <w:tcW w:w="2410" w:type="dxa"/>
          </w:tcPr>
          <w:p w:rsidR="00C813A2" w:rsidRDefault="00C813A2" w:rsidP="001F6956">
            <w:pPr>
              <w:pStyle w:val="ListParagraph"/>
              <w:ind w:left="0"/>
              <w:rPr>
                <w:sz w:val="26"/>
                <w:szCs w:val="26"/>
              </w:rPr>
            </w:pPr>
            <w:r>
              <w:rPr>
                <w:sz w:val="26"/>
                <w:szCs w:val="26"/>
              </w:rPr>
              <w:t>CS04</w:t>
            </w:r>
          </w:p>
        </w:tc>
      </w:tr>
    </w:tbl>
    <w:p w:rsidR="001F6956" w:rsidRPr="001F6956" w:rsidRDefault="001F6956" w:rsidP="001F6956">
      <w:pPr>
        <w:pStyle w:val="ListParagraph"/>
        <w:ind w:left="851"/>
        <w:rPr>
          <w:sz w:val="26"/>
          <w:szCs w:val="26"/>
        </w:rPr>
      </w:pPr>
    </w:p>
    <w:p w:rsidR="001F6956" w:rsidRPr="00915A65" w:rsidRDefault="001F6956" w:rsidP="00213B9F">
      <w:pPr>
        <w:pStyle w:val="ListParagraph"/>
        <w:numPr>
          <w:ilvl w:val="0"/>
          <w:numId w:val="42"/>
        </w:numPr>
        <w:ind w:left="851"/>
      </w:pPr>
      <w:r>
        <w:rPr>
          <w:sz w:val="26"/>
          <w:szCs w:val="26"/>
        </w:rPr>
        <w:t>Phân quyền bảo mật</w:t>
      </w:r>
    </w:p>
    <w:p w:rsidR="00915A65" w:rsidRPr="00915A65" w:rsidRDefault="00915A65" w:rsidP="00213B9F">
      <w:pPr>
        <w:pStyle w:val="ListParagraph"/>
        <w:numPr>
          <w:ilvl w:val="0"/>
          <w:numId w:val="37"/>
        </w:numPr>
        <w:ind w:left="851" w:hanging="284"/>
      </w:pPr>
      <w:r>
        <w:rPr>
          <w:sz w:val="26"/>
          <w:szCs w:val="26"/>
        </w:rPr>
        <w:t xml:space="preserve">Tên đăng nhập: </w:t>
      </w:r>
    </w:p>
    <w:p w:rsidR="00915A65" w:rsidRPr="00915A65" w:rsidRDefault="00915A65" w:rsidP="00213B9F">
      <w:pPr>
        <w:pStyle w:val="ListParagraph"/>
        <w:numPr>
          <w:ilvl w:val="0"/>
          <w:numId w:val="43"/>
        </w:numPr>
        <w:ind w:left="993" w:hanging="284"/>
      </w:pPr>
      <w:r>
        <w:rPr>
          <w:sz w:val="26"/>
          <w:szCs w:val="26"/>
        </w:rPr>
        <w:t>Từ 6-32 kí tự</w:t>
      </w:r>
    </w:p>
    <w:p w:rsidR="00915A65" w:rsidRPr="00915A65" w:rsidRDefault="00915A65" w:rsidP="00213B9F">
      <w:pPr>
        <w:pStyle w:val="ListParagraph"/>
        <w:numPr>
          <w:ilvl w:val="0"/>
          <w:numId w:val="43"/>
        </w:numPr>
        <w:ind w:left="993" w:hanging="284"/>
      </w:pPr>
      <w:r>
        <w:rPr>
          <w:sz w:val="26"/>
          <w:szCs w:val="26"/>
        </w:rPr>
        <w:t>Được phép: chữ hoa, chữ thường, kí tự từ a-z, 0-9, kí tự “_”</w:t>
      </w:r>
    </w:p>
    <w:p w:rsidR="00915A65" w:rsidRPr="00915A65" w:rsidRDefault="00915A65" w:rsidP="00213B9F">
      <w:pPr>
        <w:pStyle w:val="ListParagraph"/>
        <w:numPr>
          <w:ilvl w:val="0"/>
          <w:numId w:val="37"/>
        </w:numPr>
        <w:ind w:left="851" w:hanging="284"/>
      </w:pPr>
      <w:r>
        <w:rPr>
          <w:sz w:val="26"/>
          <w:szCs w:val="26"/>
        </w:rPr>
        <w:t>Mật khẩu:</w:t>
      </w:r>
    </w:p>
    <w:p w:rsidR="00915A65" w:rsidRPr="00915A65" w:rsidRDefault="00915A65" w:rsidP="00213B9F">
      <w:pPr>
        <w:pStyle w:val="ListParagraph"/>
        <w:numPr>
          <w:ilvl w:val="0"/>
          <w:numId w:val="44"/>
        </w:numPr>
        <w:ind w:left="993" w:hanging="284"/>
        <w:rPr>
          <w:sz w:val="26"/>
          <w:szCs w:val="26"/>
        </w:rPr>
      </w:pPr>
      <w:r w:rsidRPr="00915A65">
        <w:rPr>
          <w:sz w:val="26"/>
          <w:szCs w:val="26"/>
        </w:rPr>
        <w:t>Từ 6-32 kí tự</w:t>
      </w:r>
    </w:p>
    <w:p w:rsidR="00915A65" w:rsidRDefault="00915A65" w:rsidP="00213B9F">
      <w:pPr>
        <w:pStyle w:val="ListParagraph"/>
        <w:numPr>
          <w:ilvl w:val="0"/>
          <w:numId w:val="44"/>
        </w:numPr>
        <w:ind w:left="993" w:hanging="284"/>
        <w:rPr>
          <w:sz w:val="26"/>
          <w:szCs w:val="26"/>
        </w:rPr>
      </w:pPr>
      <w:r w:rsidRPr="00915A65">
        <w:rPr>
          <w:sz w:val="26"/>
          <w:szCs w:val="26"/>
        </w:rPr>
        <w:t>Được phép: chữ hoa, chữ thường, kí tự từ a-z, 0-9, kí tự “_”</w:t>
      </w:r>
    </w:p>
    <w:p w:rsidR="00915A65" w:rsidRPr="00915A65" w:rsidRDefault="00915A65" w:rsidP="00213B9F">
      <w:pPr>
        <w:pStyle w:val="ListParagraph"/>
        <w:numPr>
          <w:ilvl w:val="0"/>
          <w:numId w:val="44"/>
        </w:numPr>
        <w:ind w:left="993" w:hanging="284"/>
        <w:rPr>
          <w:sz w:val="26"/>
          <w:szCs w:val="26"/>
        </w:rPr>
      </w:pPr>
      <w:r>
        <w:rPr>
          <w:sz w:val="26"/>
          <w:szCs w:val="26"/>
        </w:rPr>
        <w:t>Khi gõ mật khẩu hiện thị dưới dạng kí tự “*”</w:t>
      </w:r>
    </w:p>
    <w:p w:rsidR="00915A65" w:rsidRPr="00915A65" w:rsidRDefault="00915A65" w:rsidP="00213B9F">
      <w:pPr>
        <w:pStyle w:val="ListParagraph"/>
        <w:numPr>
          <w:ilvl w:val="0"/>
          <w:numId w:val="37"/>
        </w:numPr>
        <w:ind w:left="851" w:hanging="284"/>
      </w:pPr>
      <w:r>
        <w:rPr>
          <w:sz w:val="26"/>
          <w:szCs w:val="26"/>
        </w:rPr>
        <w:t>Phân quyền</w:t>
      </w:r>
      <w:r w:rsidR="00234C82">
        <w:rPr>
          <w:sz w:val="26"/>
          <w:szCs w:val="26"/>
        </w:rPr>
        <w:t xml:space="preserve"> gồm</w:t>
      </w:r>
      <w:r>
        <w:rPr>
          <w:sz w:val="26"/>
          <w:szCs w:val="26"/>
        </w:rPr>
        <w:t>:</w:t>
      </w:r>
    </w:p>
    <w:p w:rsidR="00915A65" w:rsidRPr="00234C82" w:rsidRDefault="00234C82" w:rsidP="00213B9F">
      <w:pPr>
        <w:pStyle w:val="ListParagraph"/>
        <w:numPr>
          <w:ilvl w:val="0"/>
          <w:numId w:val="45"/>
        </w:numPr>
        <w:ind w:left="993" w:hanging="284"/>
      </w:pPr>
      <w:r>
        <w:rPr>
          <w:sz w:val="26"/>
          <w:szCs w:val="26"/>
        </w:rPr>
        <w:t>Lễ tân</w:t>
      </w:r>
    </w:p>
    <w:p w:rsidR="00234C82" w:rsidRPr="00234C82" w:rsidRDefault="00234C82" w:rsidP="00213B9F">
      <w:pPr>
        <w:pStyle w:val="ListParagraph"/>
        <w:numPr>
          <w:ilvl w:val="0"/>
          <w:numId w:val="45"/>
        </w:numPr>
        <w:ind w:left="993" w:hanging="284"/>
      </w:pPr>
      <w:r>
        <w:rPr>
          <w:sz w:val="26"/>
          <w:szCs w:val="26"/>
        </w:rPr>
        <w:t>Nhân viên phòng</w:t>
      </w:r>
    </w:p>
    <w:p w:rsidR="00234C82" w:rsidRPr="001F6956" w:rsidRDefault="00234C82" w:rsidP="00213B9F">
      <w:pPr>
        <w:pStyle w:val="ListParagraph"/>
        <w:numPr>
          <w:ilvl w:val="0"/>
          <w:numId w:val="45"/>
        </w:numPr>
        <w:ind w:left="993" w:hanging="284"/>
      </w:pPr>
      <w:r>
        <w:rPr>
          <w:sz w:val="26"/>
          <w:szCs w:val="26"/>
        </w:rPr>
        <w:t>Nhân viên quản lý</w:t>
      </w:r>
    </w:p>
    <w:p w:rsidR="001F6956" w:rsidRPr="00234C82" w:rsidRDefault="001F6956" w:rsidP="00213B9F">
      <w:pPr>
        <w:pStyle w:val="ListParagraph"/>
        <w:numPr>
          <w:ilvl w:val="0"/>
          <w:numId w:val="42"/>
        </w:numPr>
        <w:ind w:left="851"/>
      </w:pPr>
      <w:r>
        <w:rPr>
          <w:sz w:val="26"/>
          <w:szCs w:val="26"/>
        </w:rPr>
        <w:t>Kiểm soát chương trình</w:t>
      </w:r>
    </w:p>
    <w:p w:rsidR="00234C82" w:rsidRPr="00234C82" w:rsidRDefault="00234C82" w:rsidP="00213B9F">
      <w:pPr>
        <w:pStyle w:val="ListParagraph"/>
        <w:numPr>
          <w:ilvl w:val="0"/>
          <w:numId w:val="37"/>
        </w:numPr>
        <w:ind w:left="851" w:hanging="284"/>
      </w:pPr>
      <w:r>
        <w:rPr>
          <w:sz w:val="26"/>
          <w:szCs w:val="26"/>
        </w:rPr>
        <w:t>Chỉ những người có tài khoản người dùng mới được phép truy nhập</w:t>
      </w:r>
    </w:p>
    <w:p w:rsidR="00234C82" w:rsidRDefault="00234C82" w:rsidP="00213B9F">
      <w:pPr>
        <w:pStyle w:val="ListParagraph"/>
        <w:numPr>
          <w:ilvl w:val="0"/>
          <w:numId w:val="37"/>
        </w:numPr>
        <w:ind w:left="851" w:hanging="284"/>
      </w:pPr>
      <w:r>
        <w:rPr>
          <w:sz w:val="26"/>
          <w:szCs w:val="26"/>
        </w:rPr>
        <w:t>Trước khi vào “Trang chủ” phải đăng nhập tài khoản</w:t>
      </w:r>
    </w:p>
    <w:p w:rsidR="00F035C8" w:rsidRDefault="00F035C8">
      <w:pPr>
        <w:spacing w:after="200" w:line="276" w:lineRule="auto"/>
        <w:ind w:firstLine="0"/>
        <w:jc w:val="left"/>
        <w:rPr>
          <w:rFonts w:eastAsiaTheme="majorEastAsia" w:cstheme="majorBidi"/>
          <w:b/>
          <w:bCs/>
          <w:color w:val="auto"/>
        </w:rPr>
      </w:pPr>
      <w:r>
        <w:br w:type="page"/>
      </w:r>
    </w:p>
    <w:p w:rsidR="001B7CEA" w:rsidRDefault="00E87D01" w:rsidP="002629B1">
      <w:pPr>
        <w:pStyle w:val="Heading2"/>
      </w:pPr>
      <w:bookmarkStart w:id="64" w:name="_Toc498560021"/>
      <w:r>
        <w:lastRenderedPageBreak/>
        <w:t>3.3</w:t>
      </w:r>
      <w:r w:rsidR="00870A93">
        <w:t>. THIẾT KẾ GIAO DIỆN</w:t>
      </w:r>
      <w:bookmarkEnd w:id="64"/>
    </w:p>
    <w:p w:rsidR="00E87D01" w:rsidRDefault="00E87D01" w:rsidP="00213B9F">
      <w:pPr>
        <w:pStyle w:val="ListParagraph"/>
        <w:numPr>
          <w:ilvl w:val="0"/>
          <w:numId w:val="37"/>
        </w:numPr>
        <w:rPr>
          <w:sz w:val="26"/>
          <w:szCs w:val="26"/>
        </w:rPr>
      </w:pPr>
      <w:r w:rsidRPr="00E87D01">
        <w:rPr>
          <w:sz w:val="26"/>
          <w:szCs w:val="26"/>
        </w:rPr>
        <w:t>Phòng</w:t>
      </w:r>
    </w:p>
    <w:p w:rsidR="00234C82" w:rsidRPr="00E87D01" w:rsidRDefault="00234C82" w:rsidP="00234C82">
      <w:pPr>
        <w:pStyle w:val="ListParagraph"/>
        <w:ind w:left="284"/>
        <w:rPr>
          <w:sz w:val="26"/>
          <w:szCs w:val="26"/>
        </w:rPr>
      </w:pPr>
      <w:r>
        <w:rPr>
          <w:noProof/>
          <w:sz w:val="26"/>
          <w:szCs w:val="26"/>
          <w:lang w:eastAsia="en-US"/>
        </w:rPr>
        <w:drawing>
          <wp:inline distT="0" distB="0" distL="0" distR="0" wp14:anchorId="7877A5CF" wp14:editId="2120E22C">
            <wp:extent cx="5972175" cy="341503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g.png"/>
                    <pic:cNvPicPr/>
                  </pic:nvPicPr>
                  <pic:blipFill>
                    <a:blip r:embed="rId111">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E87D01" w:rsidRPr="00234C82" w:rsidRDefault="00E87D01" w:rsidP="00213B9F">
      <w:pPr>
        <w:pStyle w:val="ListParagraph"/>
        <w:numPr>
          <w:ilvl w:val="0"/>
          <w:numId w:val="37"/>
        </w:numPr>
      </w:pPr>
      <w:r>
        <w:rPr>
          <w:sz w:val="26"/>
          <w:szCs w:val="26"/>
        </w:rPr>
        <w:t>Loại phòng</w:t>
      </w:r>
    </w:p>
    <w:p w:rsidR="00234C82" w:rsidRPr="00E87D01" w:rsidRDefault="00234C82" w:rsidP="00234C82">
      <w:pPr>
        <w:pStyle w:val="ListParagraph"/>
        <w:ind w:left="284"/>
      </w:pPr>
      <w:r>
        <w:rPr>
          <w:noProof/>
          <w:lang w:eastAsia="en-US"/>
        </w:rPr>
        <w:drawing>
          <wp:inline distT="0" distB="0" distL="0" distR="0" wp14:anchorId="05918216" wp14:editId="3A384023">
            <wp:extent cx="5972175" cy="341503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iphong.png"/>
                    <pic:cNvPicPr/>
                  </pic:nvPicPr>
                  <pic:blipFill>
                    <a:blip r:embed="rId112">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E87D01" w:rsidRPr="00234C82" w:rsidRDefault="00E87D01" w:rsidP="00213B9F">
      <w:pPr>
        <w:pStyle w:val="ListParagraph"/>
        <w:numPr>
          <w:ilvl w:val="0"/>
          <w:numId w:val="37"/>
        </w:numPr>
      </w:pPr>
      <w:r>
        <w:rPr>
          <w:sz w:val="26"/>
          <w:szCs w:val="26"/>
        </w:rPr>
        <w:lastRenderedPageBreak/>
        <w:t>Loại tình trạng</w:t>
      </w:r>
    </w:p>
    <w:p w:rsidR="00234C82" w:rsidRPr="00E87D01" w:rsidRDefault="00234C82" w:rsidP="00234C82">
      <w:pPr>
        <w:pStyle w:val="ListParagraph"/>
        <w:ind w:left="284"/>
      </w:pPr>
      <w:r>
        <w:rPr>
          <w:noProof/>
          <w:lang w:eastAsia="en-US"/>
        </w:rPr>
        <w:drawing>
          <wp:inline distT="0" distB="0" distL="0" distR="0" wp14:anchorId="1B0156C2" wp14:editId="1D6A145D">
            <wp:extent cx="5972175" cy="341503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iTinhTrangPhong.png"/>
                    <pic:cNvPicPr/>
                  </pic:nvPicPr>
                  <pic:blipFill>
                    <a:blip r:embed="rId113">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E87D01" w:rsidRPr="00234C82" w:rsidRDefault="00E87D01" w:rsidP="00213B9F">
      <w:pPr>
        <w:pStyle w:val="ListParagraph"/>
        <w:numPr>
          <w:ilvl w:val="0"/>
          <w:numId w:val="37"/>
        </w:numPr>
      </w:pPr>
      <w:r>
        <w:rPr>
          <w:sz w:val="26"/>
          <w:szCs w:val="26"/>
        </w:rPr>
        <w:t>Phiếu nhận phòng</w:t>
      </w:r>
    </w:p>
    <w:p w:rsidR="00234C82" w:rsidRPr="00E87D01" w:rsidRDefault="00234C82" w:rsidP="00234C82">
      <w:pPr>
        <w:pStyle w:val="ListParagraph"/>
        <w:ind w:left="284"/>
      </w:pPr>
      <w:r>
        <w:rPr>
          <w:noProof/>
          <w:lang w:eastAsia="en-US"/>
        </w:rPr>
        <w:drawing>
          <wp:inline distT="0" distB="0" distL="0" distR="0" wp14:anchorId="099BFCFE" wp14:editId="40456182">
            <wp:extent cx="5972175" cy="341503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NhanPhong.png"/>
                    <pic:cNvPicPr/>
                  </pic:nvPicPr>
                  <pic:blipFill>
                    <a:blip r:embed="rId114">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E87D01" w:rsidRPr="00234C82" w:rsidRDefault="00E87D01" w:rsidP="00213B9F">
      <w:pPr>
        <w:pStyle w:val="ListParagraph"/>
        <w:numPr>
          <w:ilvl w:val="0"/>
          <w:numId w:val="37"/>
        </w:numPr>
      </w:pPr>
      <w:r>
        <w:rPr>
          <w:sz w:val="26"/>
          <w:szCs w:val="26"/>
        </w:rPr>
        <w:lastRenderedPageBreak/>
        <w:t>Chi tiết phiếu nhận phòng</w:t>
      </w:r>
    </w:p>
    <w:p w:rsidR="00234C82" w:rsidRPr="00E87D01" w:rsidRDefault="00234C82" w:rsidP="00234C82">
      <w:pPr>
        <w:pStyle w:val="ListParagraph"/>
        <w:ind w:left="284"/>
      </w:pPr>
      <w:r>
        <w:rPr>
          <w:noProof/>
          <w:lang w:eastAsia="en-US"/>
        </w:rPr>
        <w:drawing>
          <wp:inline distT="0" distB="0" distL="0" distR="0" wp14:anchorId="40BA8BC6" wp14:editId="4F90F2B6">
            <wp:extent cx="5972175" cy="341503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phieunhanphong.png"/>
                    <pic:cNvPicPr/>
                  </pic:nvPicPr>
                  <pic:blipFill>
                    <a:blip r:embed="rId115">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E87D01" w:rsidRPr="00234C82" w:rsidRDefault="00E87D01" w:rsidP="00213B9F">
      <w:pPr>
        <w:pStyle w:val="ListParagraph"/>
        <w:numPr>
          <w:ilvl w:val="0"/>
          <w:numId w:val="37"/>
        </w:numPr>
      </w:pPr>
      <w:r>
        <w:rPr>
          <w:sz w:val="26"/>
          <w:szCs w:val="26"/>
        </w:rPr>
        <w:t>Chi tiết phiếu thuê phòng</w:t>
      </w:r>
    </w:p>
    <w:p w:rsidR="00234C82" w:rsidRPr="00E87D01" w:rsidRDefault="00234C82" w:rsidP="00234C82">
      <w:pPr>
        <w:pStyle w:val="ListParagraph"/>
        <w:ind w:left="284"/>
      </w:pPr>
      <w:r>
        <w:rPr>
          <w:noProof/>
          <w:lang w:eastAsia="en-US"/>
        </w:rPr>
        <w:drawing>
          <wp:inline distT="0" distB="0" distL="0" distR="0" wp14:anchorId="06BC0A69" wp14:editId="76E80CE6">
            <wp:extent cx="5972175" cy="341503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PhieuThuePhong.png"/>
                    <pic:cNvPicPr/>
                  </pic:nvPicPr>
                  <pic:blipFill>
                    <a:blip r:embed="rId116">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E87D01" w:rsidRDefault="00E87D01" w:rsidP="00213B9F">
      <w:pPr>
        <w:pStyle w:val="ListParagraph"/>
        <w:numPr>
          <w:ilvl w:val="0"/>
          <w:numId w:val="37"/>
        </w:numPr>
        <w:rPr>
          <w:sz w:val="26"/>
          <w:szCs w:val="26"/>
        </w:rPr>
      </w:pPr>
      <w:r w:rsidRPr="00E87D01">
        <w:rPr>
          <w:sz w:val="26"/>
          <w:szCs w:val="26"/>
        </w:rPr>
        <w:lastRenderedPageBreak/>
        <w:t>Chính sách trả phòng</w:t>
      </w:r>
    </w:p>
    <w:p w:rsidR="00234C82" w:rsidRPr="00E87D01" w:rsidRDefault="00234C82" w:rsidP="00234C82">
      <w:pPr>
        <w:pStyle w:val="ListParagraph"/>
        <w:ind w:left="284"/>
        <w:rPr>
          <w:sz w:val="26"/>
          <w:szCs w:val="26"/>
        </w:rPr>
      </w:pPr>
      <w:r>
        <w:rPr>
          <w:noProof/>
          <w:sz w:val="26"/>
          <w:szCs w:val="26"/>
          <w:lang w:eastAsia="en-US"/>
        </w:rPr>
        <w:drawing>
          <wp:inline distT="0" distB="0" distL="0" distR="0" wp14:anchorId="3F43BA95" wp14:editId="2459B6AE">
            <wp:extent cx="5972175" cy="341503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raPhong.png"/>
                    <pic:cNvPicPr/>
                  </pic:nvPicPr>
                  <pic:blipFill>
                    <a:blip r:embed="rId117">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E87D01" w:rsidRPr="00234C82" w:rsidRDefault="00E87D01" w:rsidP="00213B9F">
      <w:pPr>
        <w:pStyle w:val="ListParagraph"/>
        <w:numPr>
          <w:ilvl w:val="0"/>
          <w:numId w:val="37"/>
        </w:numPr>
      </w:pPr>
      <w:r>
        <w:rPr>
          <w:sz w:val="26"/>
          <w:szCs w:val="26"/>
        </w:rPr>
        <w:t>Khách hàng</w:t>
      </w:r>
    </w:p>
    <w:p w:rsidR="00234C82" w:rsidRPr="00E87D01" w:rsidRDefault="00234C82" w:rsidP="00234C82">
      <w:pPr>
        <w:pStyle w:val="ListParagraph"/>
        <w:ind w:left="284"/>
      </w:pPr>
      <w:r>
        <w:rPr>
          <w:noProof/>
          <w:lang w:eastAsia="en-US"/>
        </w:rPr>
        <w:drawing>
          <wp:inline distT="0" distB="0" distL="0" distR="0" wp14:anchorId="20C1EECE" wp14:editId="4AF31426">
            <wp:extent cx="5972175" cy="341503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png"/>
                    <pic:cNvPicPr/>
                  </pic:nvPicPr>
                  <pic:blipFill>
                    <a:blip r:embed="rId118">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E87D01" w:rsidRPr="00234C82" w:rsidRDefault="00E87D01" w:rsidP="00213B9F">
      <w:pPr>
        <w:pStyle w:val="ListParagraph"/>
        <w:numPr>
          <w:ilvl w:val="0"/>
          <w:numId w:val="37"/>
        </w:numPr>
      </w:pPr>
      <w:r>
        <w:rPr>
          <w:sz w:val="26"/>
          <w:szCs w:val="26"/>
        </w:rPr>
        <w:lastRenderedPageBreak/>
        <w:t>Dịch vụ</w:t>
      </w:r>
    </w:p>
    <w:p w:rsidR="00234C82" w:rsidRPr="00E87D01" w:rsidRDefault="00234C82" w:rsidP="00234C82">
      <w:pPr>
        <w:pStyle w:val="ListParagraph"/>
        <w:ind w:left="284"/>
      </w:pPr>
      <w:r>
        <w:rPr>
          <w:noProof/>
          <w:lang w:eastAsia="en-US"/>
        </w:rPr>
        <w:drawing>
          <wp:inline distT="0" distB="0" distL="0" distR="0" wp14:anchorId="6A58E24C" wp14:editId="6EEE7E69">
            <wp:extent cx="5972175" cy="341503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hVu.png"/>
                    <pic:cNvPicPr/>
                  </pic:nvPicPr>
                  <pic:blipFill>
                    <a:blip r:embed="rId119">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E87D01" w:rsidRPr="00234C82" w:rsidRDefault="00E87D01" w:rsidP="00213B9F">
      <w:pPr>
        <w:pStyle w:val="ListParagraph"/>
        <w:numPr>
          <w:ilvl w:val="0"/>
          <w:numId w:val="37"/>
        </w:numPr>
      </w:pPr>
      <w:r>
        <w:rPr>
          <w:sz w:val="26"/>
          <w:szCs w:val="26"/>
        </w:rPr>
        <w:t>Danh sách sử dụng dịch vụ</w:t>
      </w:r>
    </w:p>
    <w:p w:rsidR="00234C82" w:rsidRPr="00E87D01" w:rsidRDefault="00234C82" w:rsidP="00234C82">
      <w:pPr>
        <w:pStyle w:val="ListParagraph"/>
        <w:ind w:left="284"/>
      </w:pPr>
      <w:r>
        <w:rPr>
          <w:noProof/>
          <w:lang w:eastAsia="en-US"/>
        </w:rPr>
        <w:drawing>
          <wp:inline distT="0" distB="0" distL="0" distR="0" wp14:anchorId="4E746533" wp14:editId="625B344F">
            <wp:extent cx="5972175" cy="341503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VDichVu.png"/>
                    <pic:cNvPicPr/>
                  </pic:nvPicPr>
                  <pic:blipFill>
                    <a:blip r:embed="rId120">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E87D01" w:rsidRPr="00234C82" w:rsidRDefault="00E87D01" w:rsidP="00213B9F">
      <w:pPr>
        <w:pStyle w:val="ListParagraph"/>
        <w:numPr>
          <w:ilvl w:val="0"/>
          <w:numId w:val="37"/>
        </w:numPr>
      </w:pPr>
      <w:r>
        <w:rPr>
          <w:sz w:val="26"/>
          <w:szCs w:val="26"/>
        </w:rPr>
        <w:lastRenderedPageBreak/>
        <w:t>Loại dịch vụ</w:t>
      </w:r>
    </w:p>
    <w:p w:rsidR="00234C82" w:rsidRPr="00E87D01" w:rsidRDefault="00234C82" w:rsidP="00234C82">
      <w:pPr>
        <w:pStyle w:val="ListParagraph"/>
        <w:ind w:left="284"/>
      </w:pPr>
      <w:r>
        <w:rPr>
          <w:noProof/>
          <w:lang w:eastAsia="en-US"/>
        </w:rPr>
        <w:drawing>
          <wp:inline distT="0" distB="0" distL="0" distR="0" wp14:anchorId="5FF2B248" wp14:editId="7CAE7075">
            <wp:extent cx="5972175" cy="341503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iDichVu.png"/>
                    <pic:cNvPicPr/>
                  </pic:nvPicPr>
                  <pic:blipFill>
                    <a:blip r:embed="rId121">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E87D01" w:rsidRPr="00234C82" w:rsidRDefault="00E87D01" w:rsidP="00213B9F">
      <w:pPr>
        <w:pStyle w:val="ListParagraph"/>
        <w:numPr>
          <w:ilvl w:val="0"/>
          <w:numId w:val="37"/>
        </w:numPr>
      </w:pPr>
      <w:r>
        <w:rPr>
          <w:sz w:val="26"/>
          <w:szCs w:val="26"/>
        </w:rPr>
        <w:t>Hóa đơn</w:t>
      </w:r>
    </w:p>
    <w:p w:rsidR="00234C82" w:rsidRPr="00E87D01" w:rsidRDefault="00234C82" w:rsidP="00234C82">
      <w:pPr>
        <w:pStyle w:val="ListParagraph"/>
        <w:ind w:left="284"/>
      </w:pPr>
      <w:r>
        <w:rPr>
          <w:noProof/>
          <w:lang w:eastAsia="en-US"/>
        </w:rPr>
        <w:drawing>
          <wp:inline distT="0" distB="0" distL="0" distR="0" wp14:anchorId="4B1D45D1" wp14:editId="3D0C52CB">
            <wp:extent cx="5972175" cy="341503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Don.png"/>
                    <pic:cNvPicPr/>
                  </pic:nvPicPr>
                  <pic:blipFill>
                    <a:blip r:embed="rId122">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E87D01" w:rsidRPr="00234C82" w:rsidRDefault="00E87D01" w:rsidP="00213B9F">
      <w:pPr>
        <w:pStyle w:val="ListParagraph"/>
        <w:numPr>
          <w:ilvl w:val="0"/>
          <w:numId w:val="37"/>
        </w:numPr>
      </w:pPr>
      <w:r>
        <w:rPr>
          <w:sz w:val="26"/>
          <w:szCs w:val="26"/>
        </w:rPr>
        <w:lastRenderedPageBreak/>
        <w:t>Chi tiết hóa đơn</w:t>
      </w:r>
    </w:p>
    <w:p w:rsidR="00234C82" w:rsidRPr="00E87D01" w:rsidRDefault="00234C82" w:rsidP="00234C82">
      <w:pPr>
        <w:pStyle w:val="ListParagraph"/>
        <w:ind w:left="284"/>
      </w:pPr>
      <w:r>
        <w:rPr>
          <w:noProof/>
          <w:lang w:eastAsia="en-US"/>
        </w:rPr>
        <w:drawing>
          <wp:inline distT="0" distB="0" distL="0" distR="0" wp14:anchorId="1CD116DB" wp14:editId="1C66929F">
            <wp:extent cx="5972175" cy="341503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HoaDon.png"/>
                    <pic:cNvPicPr/>
                  </pic:nvPicPr>
                  <pic:blipFill>
                    <a:blip r:embed="rId123">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E87D01" w:rsidRPr="00234C82" w:rsidRDefault="00E87D01" w:rsidP="00213B9F">
      <w:pPr>
        <w:pStyle w:val="ListParagraph"/>
        <w:numPr>
          <w:ilvl w:val="0"/>
          <w:numId w:val="37"/>
        </w:numPr>
      </w:pPr>
      <w:r>
        <w:rPr>
          <w:sz w:val="26"/>
          <w:szCs w:val="26"/>
        </w:rPr>
        <w:t>Người dùng</w:t>
      </w:r>
    </w:p>
    <w:p w:rsidR="00234C82" w:rsidRPr="00E87D01" w:rsidRDefault="00234C82" w:rsidP="00234C82">
      <w:pPr>
        <w:pStyle w:val="ListParagraph"/>
        <w:ind w:left="284"/>
      </w:pPr>
      <w:r>
        <w:rPr>
          <w:noProof/>
          <w:lang w:eastAsia="en-US"/>
        </w:rPr>
        <w:drawing>
          <wp:inline distT="0" distB="0" distL="0" distR="0" wp14:anchorId="2613A70B" wp14:editId="5AFC1D32">
            <wp:extent cx="5972175" cy="341503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iDUng.png"/>
                    <pic:cNvPicPr/>
                  </pic:nvPicPr>
                  <pic:blipFill>
                    <a:blip r:embed="rId124">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F035C8" w:rsidRDefault="00F035C8">
      <w:pPr>
        <w:spacing w:after="200" w:line="276" w:lineRule="auto"/>
        <w:ind w:firstLine="0"/>
        <w:jc w:val="left"/>
        <w:rPr>
          <w:rFonts w:cstheme="minorBidi"/>
          <w:color w:val="auto"/>
        </w:rPr>
      </w:pPr>
      <w:r>
        <w:br w:type="page"/>
      </w:r>
    </w:p>
    <w:p w:rsidR="00E87D01" w:rsidRPr="00234C82" w:rsidRDefault="00E87D01" w:rsidP="00213B9F">
      <w:pPr>
        <w:pStyle w:val="ListParagraph"/>
        <w:numPr>
          <w:ilvl w:val="0"/>
          <w:numId w:val="37"/>
        </w:numPr>
      </w:pPr>
      <w:r>
        <w:rPr>
          <w:sz w:val="26"/>
          <w:szCs w:val="26"/>
        </w:rPr>
        <w:lastRenderedPageBreak/>
        <w:t>Thiết bị</w:t>
      </w:r>
    </w:p>
    <w:p w:rsidR="009F2295" w:rsidRDefault="00234C82" w:rsidP="00234C82">
      <w:pPr>
        <w:pStyle w:val="ListParagraph"/>
        <w:ind w:left="284"/>
      </w:pPr>
      <w:r>
        <w:rPr>
          <w:noProof/>
          <w:lang w:eastAsia="en-US"/>
        </w:rPr>
        <w:drawing>
          <wp:inline distT="0" distB="0" distL="0" distR="0" wp14:anchorId="14F8FCF4" wp14:editId="2F0CE4CC">
            <wp:extent cx="5972175" cy="341503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Bi.png"/>
                    <pic:cNvPicPr/>
                  </pic:nvPicPr>
                  <pic:blipFill>
                    <a:blip r:embed="rId125">
                      <a:extLst>
                        <a:ext uri="{28A0092B-C50C-407E-A947-70E740481C1C}">
                          <a14:useLocalDpi xmlns:a14="http://schemas.microsoft.com/office/drawing/2010/main" val="0"/>
                        </a:ext>
                      </a:extLst>
                    </a:blip>
                    <a:stretch>
                      <a:fillRect/>
                    </a:stretch>
                  </pic:blipFill>
                  <pic:spPr>
                    <a:xfrm>
                      <a:off x="0" y="0"/>
                      <a:ext cx="5972175" cy="3415030"/>
                    </a:xfrm>
                    <a:prstGeom prst="rect">
                      <a:avLst/>
                    </a:prstGeom>
                  </pic:spPr>
                </pic:pic>
              </a:graphicData>
            </a:graphic>
          </wp:inline>
        </w:drawing>
      </w:r>
    </w:p>
    <w:p w:rsidR="009F2295" w:rsidRDefault="009F2295">
      <w:pPr>
        <w:spacing w:after="200" w:line="276" w:lineRule="auto"/>
        <w:ind w:firstLine="0"/>
        <w:jc w:val="left"/>
        <w:rPr>
          <w:rFonts w:cstheme="minorBidi"/>
          <w:color w:val="auto"/>
          <w:sz w:val="28"/>
          <w:szCs w:val="22"/>
        </w:rPr>
      </w:pPr>
      <w:r>
        <w:br w:type="page"/>
      </w:r>
    </w:p>
    <w:p w:rsidR="00234C82" w:rsidRDefault="009F2295" w:rsidP="009F2295">
      <w:pPr>
        <w:pStyle w:val="Heading1"/>
      </w:pPr>
      <w:bookmarkStart w:id="65" w:name="_Toc498560022"/>
      <w:r w:rsidRPr="009F2295">
        <w:lastRenderedPageBreak/>
        <w:t>CHƯƠN</w:t>
      </w:r>
      <w:r>
        <w:t>G 4: KẾT LUẬN VÀ HƯỚNG PHÁT TRIỂN</w:t>
      </w:r>
      <w:bookmarkEnd w:id="65"/>
    </w:p>
    <w:p w:rsidR="009F2295" w:rsidRDefault="009F2295" w:rsidP="009F2295">
      <w:pPr>
        <w:pStyle w:val="Heading2"/>
      </w:pPr>
      <w:bookmarkStart w:id="66" w:name="_Toc498560023"/>
      <w:r>
        <w:t>4.1. KẾT LUẬN</w:t>
      </w:r>
      <w:bookmarkEnd w:id="66"/>
    </w:p>
    <w:p w:rsidR="009F2295" w:rsidRPr="009F2295" w:rsidRDefault="009F2295" w:rsidP="00E53B23">
      <w:pPr>
        <w:pStyle w:val="ListParagraph"/>
        <w:ind w:left="426"/>
        <w:jc w:val="both"/>
        <w:rPr>
          <w:sz w:val="26"/>
          <w:szCs w:val="26"/>
        </w:rPr>
      </w:pPr>
      <w:r>
        <w:rPr>
          <w:sz w:val="26"/>
          <w:szCs w:val="26"/>
        </w:rPr>
        <w:t xml:space="preserve">Sau thời gian ba tháng cùng nhau tìm hiểu và làm đồ án, </w:t>
      </w:r>
      <w:r w:rsidR="003716E2">
        <w:rPr>
          <w:sz w:val="26"/>
          <w:szCs w:val="26"/>
        </w:rPr>
        <w:t>nhóm 7</w:t>
      </w:r>
      <w:r>
        <w:rPr>
          <w:sz w:val="26"/>
          <w:szCs w:val="26"/>
        </w:rPr>
        <w:t xml:space="preserve"> chúng em đã có được những kinh nghiệm thực tế về quá trình xây dựng một hệ thống thông tin. Bên cạnh đó, chúng em cũng đã đúc rút được những bài học trong quá trình làm việc như sau:</w:t>
      </w:r>
    </w:p>
    <w:p w:rsidR="00E53B23" w:rsidRPr="009F2295" w:rsidRDefault="00E53B23" w:rsidP="00213B9F">
      <w:pPr>
        <w:pStyle w:val="ListParagraph"/>
        <w:numPr>
          <w:ilvl w:val="0"/>
          <w:numId w:val="37"/>
        </w:numPr>
        <w:ind w:left="709" w:hanging="284"/>
        <w:jc w:val="both"/>
        <w:rPr>
          <w:sz w:val="26"/>
          <w:szCs w:val="26"/>
        </w:rPr>
      </w:pPr>
      <w:r>
        <w:rPr>
          <w:sz w:val="26"/>
          <w:szCs w:val="26"/>
        </w:rPr>
        <w:t>Nắm được quá trình và cách thức khảo sát một hệ thống.</w:t>
      </w:r>
    </w:p>
    <w:p w:rsidR="009F2295" w:rsidRDefault="00E53B23" w:rsidP="00213B9F">
      <w:pPr>
        <w:pStyle w:val="ListParagraph"/>
        <w:numPr>
          <w:ilvl w:val="0"/>
          <w:numId w:val="37"/>
        </w:numPr>
        <w:ind w:left="709" w:hanging="284"/>
        <w:jc w:val="both"/>
        <w:rPr>
          <w:sz w:val="26"/>
          <w:szCs w:val="26"/>
        </w:rPr>
      </w:pPr>
      <w:r>
        <w:rPr>
          <w:sz w:val="26"/>
          <w:szCs w:val="26"/>
        </w:rPr>
        <w:t>Biết vận dụng các phương pháp khảo sát khác nhau để khảo sát hệ thống một cách toàn diện và đầy đủ thông tin.</w:t>
      </w:r>
    </w:p>
    <w:p w:rsidR="00E53B23" w:rsidRDefault="00E53B23" w:rsidP="00213B9F">
      <w:pPr>
        <w:pStyle w:val="ListParagraph"/>
        <w:numPr>
          <w:ilvl w:val="0"/>
          <w:numId w:val="37"/>
        </w:numPr>
        <w:ind w:left="709" w:hanging="284"/>
        <w:jc w:val="both"/>
        <w:rPr>
          <w:sz w:val="26"/>
          <w:szCs w:val="26"/>
        </w:rPr>
      </w:pPr>
      <w:r>
        <w:rPr>
          <w:sz w:val="26"/>
          <w:szCs w:val="26"/>
        </w:rPr>
        <w:t>Lập ra được kế hoạch thực hiện dự án, phân chia công việc để định sẵn hướng đi cho cả nhóm.</w:t>
      </w:r>
    </w:p>
    <w:p w:rsidR="00E53B23" w:rsidRDefault="00E53B23" w:rsidP="00213B9F">
      <w:pPr>
        <w:pStyle w:val="ListParagraph"/>
        <w:numPr>
          <w:ilvl w:val="0"/>
          <w:numId w:val="37"/>
        </w:numPr>
        <w:ind w:left="709" w:hanging="284"/>
        <w:jc w:val="both"/>
        <w:rPr>
          <w:sz w:val="26"/>
          <w:szCs w:val="26"/>
        </w:rPr>
      </w:pPr>
      <w:r>
        <w:rPr>
          <w:sz w:val="26"/>
          <w:szCs w:val="26"/>
        </w:rPr>
        <w:t>Áp dụng ngôn ngữ mô hình hóa UML để phân tích hệ thống, sử dụng những kiến thức từ nhiều môn học khác nhau để vận dụng vào phân tích hệ thống.</w:t>
      </w:r>
    </w:p>
    <w:p w:rsidR="00E53B23" w:rsidRDefault="00E53B23" w:rsidP="00213B9F">
      <w:pPr>
        <w:pStyle w:val="ListParagraph"/>
        <w:numPr>
          <w:ilvl w:val="0"/>
          <w:numId w:val="37"/>
        </w:numPr>
        <w:ind w:left="709" w:hanging="284"/>
        <w:jc w:val="both"/>
        <w:rPr>
          <w:sz w:val="26"/>
          <w:szCs w:val="26"/>
        </w:rPr>
      </w:pPr>
      <w:r>
        <w:rPr>
          <w:sz w:val="26"/>
          <w:szCs w:val="26"/>
        </w:rPr>
        <w:t>Biết vẽ và đọc hiểu các biểu đồ mô phỏng hệ thống và xây dựng được cơ sở dữ liệu</w:t>
      </w:r>
    </w:p>
    <w:p w:rsidR="00E53B23" w:rsidRPr="00E53B23" w:rsidRDefault="00E53B23" w:rsidP="00213B9F">
      <w:pPr>
        <w:pStyle w:val="ListParagraph"/>
        <w:numPr>
          <w:ilvl w:val="0"/>
          <w:numId w:val="37"/>
        </w:numPr>
        <w:ind w:left="709" w:hanging="284"/>
        <w:jc w:val="both"/>
        <w:rPr>
          <w:sz w:val="26"/>
          <w:szCs w:val="26"/>
        </w:rPr>
      </w:pPr>
      <w:r>
        <w:rPr>
          <w:sz w:val="26"/>
          <w:szCs w:val="26"/>
        </w:rPr>
        <w:t xml:space="preserve">Từ những phân tích đó, tiến hành thiết kế chương trình </w:t>
      </w:r>
      <w:r w:rsidRPr="00E53B23">
        <w:rPr>
          <w:i/>
          <w:sz w:val="26"/>
          <w:szCs w:val="26"/>
        </w:rPr>
        <w:t>Quản lý khách sạn</w:t>
      </w:r>
    </w:p>
    <w:p w:rsidR="009F2295" w:rsidRDefault="009F2295" w:rsidP="009F2295">
      <w:pPr>
        <w:pStyle w:val="Heading2"/>
      </w:pPr>
      <w:bookmarkStart w:id="67" w:name="_Toc498560024"/>
      <w:r>
        <w:t>4.2. HƯỚNG PHÁT TRIỂN</w:t>
      </w:r>
      <w:bookmarkEnd w:id="67"/>
    </w:p>
    <w:p w:rsidR="00E53B23" w:rsidRPr="00E53B23" w:rsidRDefault="00E53B23" w:rsidP="00213B9F">
      <w:pPr>
        <w:pStyle w:val="ListParagraph"/>
        <w:numPr>
          <w:ilvl w:val="0"/>
          <w:numId w:val="46"/>
        </w:numPr>
        <w:ind w:left="709"/>
        <w:jc w:val="both"/>
        <w:rPr>
          <w:rFonts w:eastAsiaTheme="majorEastAsia" w:cstheme="majorBidi"/>
          <w:b/>
          <w:bCs/>
          <w:sz w:val="26"/>
          <w:szCs w:val="26"/>
        </w:rPr>
      </w:pPr>
      <w:r w:rsidRPr="00E53B23">
        <w:rPr>
          <w:sz w:val="26"/>
          <w:szCs w:val="26"/>
        </w:rPr>
        <w:t>Tiếp tục phát huy n</w:t>
      </w:r>
      <w:r>
        <w:rPr>
          <w:sz w:val="26"/>
          <w:szCs w:val="26"/>
        </w:rPr>
        <w:t>hững ưu điểm và hạn chế khuyết điểm của bản thân và nâng cao tinh thần làm việc nhóm</w:t>
      </w:r>
    </w:p>
    <w:p w:rsidR="00E53B23" w:rsidRPr="00E53B23" w:rsidRDefault="00E53B23" w:rsidP="00213B9F">
      <w:pPr>
        <w:pStyle w:val="ListParagraph"/>
        <w:numPr>
          <w:ilvl w:val="0"/>
          <w:numId w:val="46"/>
        </w:numPr>
        <w:ind w:left="709"/>
        <w:jc w:val="both"/>
        <w:rPr>
          <w:rFonts w:eastAsiaTheme="majorEastAsia" w:cstheme="majorBidi"/>
          <w:b/>
          <w:bCs/>
          <w:sz w:val="26"/>
          <w:szCs w:val="26"/>
        </w:rPr>
      </w:pPr>
      <w:r>
        <w:rPr>
          <w:sz w:val="26"/>
          <w:szCs w:val="26"/>
        </w:rPr>
        <w:t>Tiếp tục hoàn thiện các chức năng cho hệ thống và tối ưu chúng để hệ thống ngày càng hoàn thiện hơn</w:t>
      </w:r>
    </w:p>
    <w:p w:rsidR="009F2295" w:rsidRPr="00E53B23" w:rsidRDefault="00D94CCD" w:rsidP="00213B9F">
      <w:pPr>
        <w:pStyle w:val="ListParagraph"/>
        <w:numPr>
          <w:ilvl w:val="0"/>
          <w:numId w:val="46"/>
        </w:numPr>
        <w:ind w:left="709"/>
        <w:jc w:val="both"/>
        <w:rPr>
          <w:rFonts w:eastAsiaTheme="majorEastAsia" w:cstheme="majorBidi"/>
          <w:b/>
          <w:bCs/>
          <w:sz w:val="26"/>
          <w:szCs w:val="26"/>
        </w:rPr>
      </w:pPr>
      <w:r>
        <w:rPr>
          <w:sz w:val="26"/>
          <w:szCs w:val="26"/>
        </w:rPr>
        <w:t xml:space="preserve">Hướng đến xây dựng một hệ thống </w:t>
      </w:r>
      <w:r w:rsidRPr="00D94CCD">
        <w:rPr>
          <w:i/>
          <w:sz w:val="26"/>
          <w:szCs w:val="26"/>
        </w:rPr>
        <w:t>Quản lý khách sạn</w:t>
      </w:r>
      <w:r>
        <w:rPr>
          <w:i/>
          <w:sz w:val="26"/>
          <w:szCs w:val="26"/>
        </w:rPr>
        <w:t xml:space="preserve"> </w:t>
      </w:r>
      <w:r>
        <w:rPr>
          <w:sz w:val="26"/>
          <w:szCs w:val="26"/>
        </w:rPr>
        <w:t>với quy mô lớn hơn, nhiều chức năng tiện ích cho người dùng hơn.</w:t>
      </w:r>
      <w:r w:rsidR="009F2295" w:rsidRPr="00E53B23">
        <w:rPr>
          <w:sz w:val="26"/>
          <w:szCs w:val="26"/>
        </w:rPr>
        <w:br w:type="page"/>
      </w:r>
    </w:p>
    <w:p w:rsidR="009F2295" w:rsidRDefault="009F2295" w:rsidP="009F2295">
      <w:pPr>
        <w:pStyle w:val="Heading1"/>
      </w:pPr>
      <w:bookmarkStart w:id="68" w:name="_Toc498560025"/>
      <w:r>
        <w:lastRenderedPageBreak/>
        <w:t>TÀI LIỆU THAM KHẢO</w:t>
      </w:r>
      <w:bookmarkEnd w:id="68"/>
    </w:p>
    <w:p w:rsidR="00D94CCD" w:rsidRPr="00D94CCD" w:rsidRDefault="00D94CCD" w:rsidP="00213B9F">
      <w:pPr>
        <w:pStyle w:val="ListParagraph"/>
        <w:numPr>
          <w:ilvl w:val="0"/>
          <w:numId w:val="47"/>
        </w:numPr>
        <w:jc w:val="both"/>
        <w:rPr>
          <w:sz w:val="26"/>
          <w:szCs w:val="26"/>
        </w:rPr>
      </w:pPr>
      <w:r w:rsidRPr="00D94CCD">
        <w:rPr>
          <w:sz w:val="26"/>
          <w:szCs w:val="26"/>
        </w:rPr>
        <w:t>Giáo trình Phân tích và thiết kế hệ thống - PGS.TS. Phan Huy Khánh</w:t>
      </w:r>
    </w:p>
    <w:p w:rsidR="00D94CCD" w:rsidRDefault="00D94CCD" w:rsidP="00213B9F">
      <w:pPr>
        <w:pStyle w:val="ListParagraph"/>
        <w:numPr>
          <w:ilvl w:val="0"/>
          <w:numId w:val="47"/>
        </w:numPr>
        <w:jc w:val="both"/>
        <w:rPr>
          <w:sz w:val="26"/>
          <w:szCs w:val="26"/>
        </w:rPr>
      </w:pPr>
      <w:r w:rsidRPr="00D94CCD">
        <w:rPr>
          <w:sz w:val="26"/>
          <w:szCs w:val="26"/>
        </w:rPr>
        <w:t xml:space="preserve">Giáo trình phân tích thiết kế hệ thống </w:t>
      </w:r>
      <w:r w:rsidR="004D7CBA">
        <w:rPr>
          <w:sz w:val="26"/>
          <w:szCs w:val="26"/>
        </w:rPr>
        <w:t>thông tin – Trần Đình Quế &amp; Nguyễn Mạnh Sơn</w:t>
      </w:r>
    </w:p>
    <w:p w:rsidR="004D7CBA" w:rsidRPr="00D94CCD" w:rsidRDefault="004D7CBA" w:rsidP="00213B9F">
      <w:pPr>
        <w:pStyle w:val="ListParagraph"/>
        <w:numPr>
          <w:ilvl w:val="0"/>
          <w:numId w:val="47"/>
        </w:numPr>
        <w:jc w:val="both"/>
        <w:rPr>
          <w:sz w:val="26"/>
          <w:szCs w:val="26"/>
        </w:rPr>
      </w:pPr>
      <w:r w:rsidRPr="004D7CBA">
        <w:rPr>
          <w:sz w:val="26"/>
          <w:szCs w:val="26"/>
        </w:rPr>
        <w:t>Giáo trình phân tích thiết kế hệ thống hướng đối tượng với UML</w:t>
      </w:r>
    </w:p>
    <w:sectPr w:rsidR="004D7CBA" w:rsidRPr="00D94CCD" w:rsidSect="00E97FD1">
      <w:headerReference w:type="even" r:id="rId126"/>
      <w:headerReference w:type="default" r:id="rId127"/>
      <w:footerReference w:type="even" r:id="rId128"/>
      <w:footerReference w:type="default" r:id="rId129"/>
      <w:headerReference w:type="first" r:id="rId130"/>
      <w:footerReference w:type="first" r:id="rId131"/>
      <w:pgSz w:w="12240" w:h="15840" w:code="1"/>
      <w:pgMar w:top="1418" w:right="1134" w:bottom="1418" w:left="1701" w:header="709" w:footer="709" w:gutter="0"/>
      <w:pgBorders w:display="firstPage">
        <w:top w:val="twistedLines1" w:sz="18" w:space="1" w:color="E36C0A" w:themeColor="accent6" w:themeShade="BF"/>
        <w:left w:val="twistedLines1" w:sz="18" w:space="4" w:color="E36C0A" w:themeColor="accent6" w:themeShade="BF"/>
        <w:bottom w:val="twistedLines1" w:sz="18" w:space="1" w:color="E36C0A" w:themeColor="accent6" w:themeShade="BF"/>
        <w:right w:val="twistedLines1" w:sz="18" w:space="4" w:color="E36C0A" w:themeColor="accent6" w:themeShade="BF"/>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76A" w:rsidRDefault="006B276A" w:rsidP="00B24F26">
      <w:r>
        <w:separator/>
      </w:r>
    </w:p>
  </w:endnote>
  <w:endnote w:type="continuationSeparator" w:id="0">
    <w:p w:rsidR="006B276A" w:rsidRDefault="006B276A" w:rsidP="00B24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Bold">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C7" w:rsidRDefault="001921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C7" w:rsidRDefault="001921C7">
    <w:pPr>
      <w:ind w:right="260"/>
      <w:rPr>
        <w:color w:val="0F243E" w:themeColor="text2" w:themeShade="80"/>
      </w:rPr>
    </w:pPr>
    <w:r>
      <w:rPr>
        <w:noProof/>
        <w:color w:val="1F497D" w:themeColor="text2"/>
        <w:lang w:eastAsia="en-US"/>
      </w:rPr>
      <mc:AlternateContent>
        <mc:Choice Requires="wps">
          <w:drawing>
            <wp:anchor distT="0" distB="0" distL="114300" distR="114300" simplePos="0" relativeHeight="251662336" behindDoc="0" locked="0" layoutInCell="1" allowOverlap="1" wp14:anchorId="36FE0804" wp14:editId="4A865F7D">
              <wp:simplePos x="0" y="0"/>
              <wp:positionH relativeFrom="column">
                <wp:posOffset>-51435</wp:posOffset>
              </wp:positionH>
              <wp:positionV relativeFrom="paragraph">
                <wp:posOffset>100965</wp:posOffset>
              </wp:positionV>
              <wp:extent cx="6076950" cy="0"/>
              <wp:effectExtent l="38100" t="38100" r="57150" b="95250"/>
              <wp:wrapNone/>
              <wp:docPr id="151" name="Straight Connector 151"/>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5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7.95pt" to="474.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" strokecolor="black [3200]" strokeweight="2pt">
              <v:shadow on="t" color="black" opacity="24903f" origin=",.5" offset="0,.55556mm"/>
            </v:line>
          </w:pict>
        </mc:Fallback>
      </mc:AlternateContent>
    </w:r>
    <w:r>
      <w:rPr>
        <w:noProof/>
        <w:color w:val="1F497D" w:themeColor="text2"/>
        <w:lang w:eastAsia="en-US"/>
      </w:rPr>
      <mc:AlternateContent>
        <mc:Choice Requires="wps">
          <w:drawing>
            <wp:anchor distT="0" distB="0" distL="114300" distR="114300" simplePos="0" relativeHeight="251661312" behindDoc="0" locked="0" layoutInCell="1" allowOverlap="1" wp14:anchorId="027357AE" wp14:editId="1DF76583">
              <wp:simplePos x="0" y="0"/>
              <wp:positionH relativeFrom="page">
                <wp:posOffset>6705600</wp:posOffset>
              </wp:positionH>
              <wp:positionV relativeFrom="page">
                <wp:posOffset>9363075</wp:posOffset>
              </wp:positionV>
              <wp:extent cx="266700" cy="39052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26670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21C7" w:rsidRPr="001921C7" w:rsidRDefault="001921C7" w:rsidP="001921C7">
                          <w:pPr>
                            <w:ind w:firstLine="0"/>
                            <w:rPr>
                              <w:color w:val="auto"/>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F62552">
                            <w:rPr>
                              <w:noProof/>
                              <w:color w:val="0F243E" w:themeColor="text2" w:themeShade="80"/>
                            </w:rPr>
                            <w:t>102</w:t>
                          </w:r>
                          <w:r>
                            <w:rPr>
                              <w:color w:val="0F243E" w:themeColor="text2" w:themeShade="8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528pt;margin-top:737.25pt;width:21pt;height:30.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" fillcolor="white [3201]" stroked="f" strokeweight=".5pt">
              <v:textbox inset="0,,0">
                <w:txbxContent>
                  <w:p w:rsidR="001921C7" w:rsidRPr="001921C7" w:rsidRDefault="001921C7" w:rsidP="001921C7">
                    <w:pPr>
                      <w:ind w:firstLine="0"/>
                      <w:rPr>
                        <w:color w:val="auto"/>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F62552">
                      <w:rPr>
                        <w:noProof/>
                        <w:color w:val="0F243E" w:themeColor="text2" w:themeShade="80"/>
                      </w:rPr>
                      <w:t>102</w:t>
                    </w:r>
                    <w:r>
                      <w:rPr>
                        <w:color w:val="0F243E" w:themeColor="text2" w:themeShade="80"/>
                      </w:rPr>
                      <w:fldChar w:fldCharType="end"/>
                    </w:r>
                  </w:p>
                </w:txbxContent>
              </v:textbox>
              <w10:wrap anchorx="page" anchory="page"/>
            </v:shape>
          </w:pict>
        </mc:Fallback>
      </mc:AlternateContent>
    </w:r>
  </w:p>
  <w:p w:rsidR="00E97FD1" w:rsidRPr="001921C7" w:rsidRDefault="001921C7" w:rsidP="001921C7">
    <w:pPr>
      <w:pStyle w:val="Footer"/>
      <w:ind w:firstLine="0"/>
      <w:rPr>
        <w:i/>
        <w:sz w:val="24"/>
        <w:szCs w:val="24"/>
      </w:rPr>
    </w:pPr>
    <w:r>
      <w:rPr>
        <w:i/>
        <w:sz w:val="24"/>
        <w:szCs w:val="24"/>
      </w:rPr>
      <w:t>Nhóm 7 - 65DCHT22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C7" w:rsidRDefault="001921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76A" w:rsidRDefault="006B276A" w:rsidP="00B24F26">
      <w:r>
        <w:separator/>
      </w:r>
    </w:p>
  </w:footnote>
  <w:footnote w:type="continuationSeparator" w:id="0">
    <w:p w:rsidR="006B276A" w:rsidRDefault="006B276A" w:rsidP="00B24F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C7" w:rsidRDefault="001921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FD1" w:rsidRPr="001921C7" w:rsidRDefault="001921C7" w:rsidP="001921C7">
    <w:pPr>
      <w:pStyle w:val="Header"/>
      <w:ind w:firstLine="0"/>
    </w:pPr>
    <w:r w:rsidRPr="001921C7">
      <w:rPr>
        <w:noProof/>
        <w:lang w:eastAsia="en-US"/>
      </w:rPr>
      <mc:AlternateContent>
        <mc:Choice Requires="wps">
          <w:drawing>
            <wp:anchor distT="0" distB="0" distL="114300" distR="114300" simplePos="0" relativeHeight="251659264" behindDoc="0" locked="0" layoutInCell="1" allowOverlap="1" wp14:anchorId="5AAA4BF1" wp14:editId="52304945">
              <wp:simplePos x="0" y="0"/>
              <wp:positionH relativeFrom="column">
                <wp:posOffset>-51435</wp:posOffset>
              </wp:positionH>
              <wp:positionV relativeFrom="paragraph">
                <wp:posOffset>273685</wp:posOffset>
              </wp:positionV>
              <wp:extent cx="6076950" cy="0"/>
              <wp:effectExtent l="38100" t="38100" r="57150" b="95250"/>
              <wp:wrapNone/>
              <wp:docPr id="150" name="Straight Connector 150"/>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1.55pt" to="474.4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" strokecolor="black [3200]" strokeweight="2pt">
              <v:shadow on="t" color="black" opacity="24903f" origin=",.5" offset="0,.55556mm"/>
            </v:line>
          </w:pict>
        </mc:Fallback>
      </mc:AlternateContent>
    </w:r>
    <w:r>
      <w:rPr>
        <w:i/>
        <w:sz w:val="24"/>
        <w:szCs w:val="24"/>
      </w:rPr>
      <w:t>Đồ án q</w:t>
    </w:r>
    <w:r w:rsidRPr="001921C7">
      <w:rPr>
        <w:i/>
        <w:sz w:val="24"/>
        <w:szCs w:val="24"/>
      </w:rPr>
      <w:t>uản lý khách sạn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C7" w:rsidRDefault="001921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525C"/>
    <w:multiLevelType w:val="hybridMultilevel"/>
    <w:tmpl w:val="DAFC7FF0"/>
    <w:lvl w:ilvl="0" w:tplc="52CE0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30D6B"/>
    <w:multiLevelType w:val="multilevel"/>
    <w:tmpl w:val="A0A671FC"/>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0DCF755C"/>
    <w:multiLevelType w:val="hybridMultilevel"/>
    <w:tmpl w:val="9034C206"/>
    <w:lvl w:ilvl="0" w:tplc="8758D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31238B"/>
    <w:multiLevelType w:val="hybridMultilevel"/>
    <w:tmpl w:val="870E8FEA"/>
    <w:lvl w:ilvl="0" w:tplc="2CCCD736">
      <w:start w:val="3"/>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12FC791F"/>
    <w:multiLevelType w:val="hybridMultilevel"/>
    <w:tmpl w:val="F44EDB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17F256B4"/>
    <w:multiLevelType w:val="hybridMultilevel"/>
    <w:tmpl w:val="E19EFE64"/>
    <w:lvl w:ilvl="0" w:tplc="6E4274F0">
      <w:numFmt w:val="bullet"/>
      <w:lvlText w:val="-"/>
      <w:lvlJc w:val="left"/>
      <w:pPr>
        <w:ind w:left="1620" w:hanging="360"/>
      </w:pPr>
      <w:rPr>
        <w:rFonts w:ascii="Calibri" w:eastAsiaTheme="minorHAns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183A2541"/>
    <w:multiLevelType w:val="hybridMultilevel"/>
    <w:tmpl w:val="ADA07C9A"/>
    <w:lvl w:ilvl="0" w:tplc="934A126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87C0F7A"/>
    <w:multiLevelType w:val="hybridMultilevel"/>
    <w:tmpl w:val="605C3A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13066"/>
    <w:multiLevelType w:val="hybridMultilevel"/>
    <w:tmpl w:val="1FE28B2A"/>
    <w:lvl w:ilvl="0" w:tplc="6E4274F0">
      <w:numFmt w:val="bullet"/>
      <w:lvlText w:val="-"/>
      <w:lvlJc w:val="left"/>
      <w:pPr>
        <w:ind w:left="1620" w:hanging="360"/>
      </w:pPr>
      <w:rPr>
        <w:rFonts w:ascii="Calibri" w:eastAsiaTheme="minorHAns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1937783D"/>
    <w:multiLevelType w:val="hybridMultilevel"/>
    <w:tmpl w:val="2662F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BE859D3"/>
    <w:multiLevelType w:val="hybridMultilevel"/>
    <w:tmpl w:val="95766082"/>
    <w:lvl w:ilvl="0" w:tplc="6E4274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CC3"/>
    <w:multiLevelType w:val="hybridMultilevel"/>
    <w:tmpl w:val="A0D819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1EB36A9B"/>
    <w:multiLevelType w:val="hybridMultilevel"/>
    <w:tmpl w:val="F23EFCAC"/>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nsid w:val="21EF0980"/>
    <w:multiLevelType w:val="hybridMultilevel"/>
    <w:tmpl w:val="FC362C1A"/>
    <w:lvl w:ilvl="0" w:tplc="6E4274F0">
      <w:numFmt w:val="bullet"/>
      <w:lvlText w:val="-"/>
      <w:lvlJc w:val="left"/>
      <w:pPr>
        <w:ind w:left="1620" w:hanging="360"/>
      </w:pPr>
      <w:rPr>
        <w:rFonts w:ascii="Calibri" w:eastAsiaTheme="minorHAns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nsid w:val="25F27972"/>
    <w:multiLevelType w:val="hybridMultilevel"/>
    <w:tmpl w:val="80940A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C225A"/>
    <w:multiLevelType w:val="hybridMultilevel"/>
    <w:tmpl w:val="FEA21108"/>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nsid w:val="2C380DBA"/>
    <w:multiLevelType w:val="hybridMultilevel"/>
    <w:tmpl w:val="B93A894C"/>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7">
    <w:nsid w:val="2CCC4D18"/>
    <w:multiLevelType w:val="hybridMultilevel"/>
    <w:tmpl w:val="25F698E4"/>
    <w:lvl w:ilvl="0" w:tplc="89DE9330">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3E3963"/>
    <w:multiLevelType w:val="hybridMultilevel"/>
    <w:tmpl w:val="32729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EAB0456"/>
    <w:multiLevelType w:val="hybridMultilevel"/>
    <w:tmpl w:val="B6D6A3AC"/>
    <w:lvl w:ilvl="0" w:tplc="2CCCD736">
      <w:start w:val="3"/>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nsid w:val="30090BE4"/>
    <w:multiLevelType w:val="hybridMultilevel"/>
    <w:tmpl w:val="AC6C5E08"/>
    <w:lvl w:ilvl="0" w:tplc="75664C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6A546E"/>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2251A7"/>
    <w:multiLevelType w:val="hybridMultilevel"/>
    <w:tmpl w:val="612AFE3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nsid w:val="3F670861"/>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FD22BB4"/>
    <w:multiLevelType w:val="hybridMultilevel"/>
    <w:tmpl w:val="930829F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nsid w:val="406F2059"/>
    <w:multiLevelType w:val="hybridMultilevel"/>
    <w:tmpl w:val="3FB438E8"/>
    <w:lvl w:ilvl="0" w:tplc="6E4274F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4D1F6137"/>
    <w:multiLevelType w:val="hybridMultilevel"/>
    <w:tmpl w:val="08B441D2"/>
    <w:lvl w:ilvl="0" w:tplc="0C4896F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9D2166"/>
    <w:multiLevelType w:val="hybridMultilevel"/>
    <w:tmpl w:val="7494EA02"/>
    <w:lvl w:ilvl="0" w:tplc="6E4274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CB53E2"/>
    <w:multiLevelType w:val="hybridMultilevel"/>
    <w:tmpl w:val="A3629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0E35333"/>
    <w:multiLevelType w:val="hybridMultilevel"/>
    <w:tmpl w:val="16CC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565CF2"/>
    <w:multiLevelType w:val="hybridMultilevel"/>
    <w:tmpl w:val="C13CA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68C7487"/>
    <w:multiLevelType w:val="hybridMultilevel"/>
    <w:tmpl w:val="877E8A2E"/>
    <w:lvl w:ilvl="0" w:tplc="2CCCD736">
      <w:start w:val="3"/>
      <w:numFmt w:val="bullet"/>
      <w:lvlText w:val="-"/>
      <w:lvlJc w:val="left"/>
      <w:pPr>
        <w:ind w:left="1637"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353"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A64A2A"/>
    <w:multiLevelType w:val="hybridMultilevel"/>
    <w:tmpl w:val="E5A80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9F96051"/>
    <w:multiLevelType w:val="hybridMultilevel"/>
    <w:tmpl w:val="1F100D30"/>
    <w:lvl w:ilvl="0" w:tplc="29F27BD8">
      <w:numFmt w:val="bullet"/>
      <w:pStyle w:val="NoSpacing"/>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312738"/>
    <w:multiLevelType w:val="hybridMultilevel"/>
    <w:tmpl w:val="897CC4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5C591B14"/>
    <w:multiLevelType w:val="hybridMultilevel"/>
    <w:tmpl w:val="FD1C9F1A"/>
    <w:lvl w:ilvl="0" w:tplc="88628B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0904591"/>
    <w:multiLevelType w:val="multilevel"/>
    <w:tmpl w:val="0B701560"/>
    <w:lvl w:ilvl="0">
      <w:start w:val="2"/>
      <w:numFmt w:val="decimal"/>
      <w:lvlText w:val="%1."/>
      <w:lvlJc w:val="left"/>
      <w:pPr>
        <w:ind w:left="585" w:hanging="585"/>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7">
    <w:nsid w:val="60A44E68"/>
    <w:multiLevelType w:val="hybridMultilevel"/>
    <w:tmpl w:val="4B92746A"/>
    <w:lvl w:ilvl="0" w:tplc="6E4274F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25A574D"/>
    <w:multiLevelType w:val="hybridMultilevel"/>
    <w:tmpl w:val="D80CC09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nsid w:val="62DB4847"/>
    <w:multiLevelType w:val="hybridMultilevel"/>
    <w:tmpl w:val="02E43488"/>
    <w:lvl w:ilvl="0" w:tplc="6E4274F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46F4FC2"/>
    <w:multiLevelType w:val="hybridMultilevel"/>
    <w:tmpl w:val="B26C6B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528007C"/>
    <w:multiLevelType w:val="hybridMultilevel"/>
    <w:tmpl w:val="9FE0CE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80A1038"/>
    <w:multiLevelType w:val="hybridMultilevel"/>
    <w:tmpl w:val="602C0CE8"/>
    <w:lvl w:ilvl="0" w:tplc="3B2445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83C15D8"/>
    <w:multiLevelType w:val="hybridMultilevel"/>
    <w:tmpl w:val="4E78DB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4">
    <w:nsid w:val="75FF0A80"/>
    <w:multiLevelType w:val="hybridMultilevel"/>
    <w:tmpl w:val="85B030BC"/>
    <w:lvl w:ilvl="0" w:tplc="2138AD6A">
      <w:start w:val="1"/>
      <w:numFmt w:val="lowerLetter"/>
      <w:lvlText w:val="%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45">
    <w:nsid w:val="78FF239D"/>
    <w:multiLevelType w:val="hybridMultilevel"/>
    <w:tmpl w:val="027A60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nsid w:val="7F2A44F7"/>
    <w:multiLevelType w:val="hybridMultilevel"/>
    <w:tmpl w:val="041261CC"/>
    <w:lvl w:ilvl="0" w:tplc="19A071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1"/>
  </w:num>
  <w:num w:numId="3">
    <w:abstractNumId w:val="44"/>
  </w:num>
  <w:num w:numId="4">
    <w:abstractNumId w:val="38"/>
  </w:num>
  <w:num w:numId="5">
    <w:abstractNumId w:val="4"/>
  </w:num>
  <w:num w:numId="6">
    <w:abstractNumId w:val="42"/>
  </w:num>
  <w:num w:numId="7">
    <w:abstractNumId w:val="17"/>
  </w:num>
  <w:num w:numId="8">
    <w:abstractNumId w:val="37"/>
  </w:num>
  <w:num w:numId="9">
    <w:abstractNumId w:val="46"/>
  </w:num>
  <w:num w:numId="10">
    <w:abstractNumId w:val="24"/>
  </w:num>
  <w:num w:numId="11">
    <w:abstractNumId w:val="3"/>
  </w:num>
  <w:num w:numId="12">
    <w:abstractNumId w:val="5"/>
  </w:num>
  <w:num w:numId="13">
    <w:abstractNumId w:val="33"/>
  </w:num>
  <w:num w:numId="14">
    <w:abstractNumId w:val="9"/>
  </w:num>
  <w:num w:numId="15">
    <w:abstractNumId w:val="19"/>
  </w:num>
  <w:num w:numId="16">
    <w:abstractNumId w:val="43"/>
  </w:num>
  <w:num w:numId="17">
    <w:abstractNumId w:val="30"/>
  </w:num>
  <w:num w:numId="18">
    <w:abstractNumId w:val="8"/>
  </w:num>
  <w:num w:numId="19">
    <w:abstractNumId w:val="18"/>
  </w:num>
  <w:num w:numId="20">
    <w:abstractNumId w:val="10"/>
  </w:num>
  <w:num w:numId="21">
    <w:abstractNumId w:val="15"/>
  </w:num>
  <w:num w:numId="22">
    <w:abstractNumId w:val="12"/>
  </w:num>
  <w:num w:numId="23">
    <w:abstractNumId w:val="16"/>
  </w:num>
  <w:num w:numId="24">
    <w:abstractNumId w:val="13"/>
  </w:num>
  <w:num w:numId="25">
    <w:abstractNumId w:val="40"/>
  </w:num>
  <w:num w:numId="26">
    <w:abstractNumId w:val="32"/>
  </w:num>
  <w:num w:numId="27">
    <w:abstractNumId w:val="6"/>
  </w:num>
  <w:num w:numId="28">
    <w:abstractNumId w:val="22"/>
  </w:num>
  <w:num w:numId="29">
    <w:abstractNumId w:val="28"/>
  </w:num>
  <w:num w:numId="30">
    <w:abstractNumId w:val="2"/>
  </w:num>
  <w:num w:numId="31">
    <w:abstractNumId w:val="39"/>
  </w:num>
  <w:num w:numId="32">
    <w:abstractNumId w:val="35"/>
  </w:num>
  <w:num w:numId="33">
    <w:abstractNumId w:val="14"/>
  </w:num>
  <w:num w:numId="34">
    <w:abstractNumId w:val="26"/>
  </w:num>
  <w:num w:numId="35">
    <w:abstractNumId w:val="29"/>
  </w:num>
  <w:num w:numId="36">
    <w:abstractNumId w:val="7"/>
  </w:num>
  <w:num w:numId="37">
    <w:abstractNumId w:val="27"/>
  </w:num>
  <w:num w:numId="38">
    <w:abstractNumId w:val="20"/>
  </w:num>
  <w:num w:numId="39">
    <w:abstractNumId w:val="23"/>
  </w:num>
  <w:num w:numId="40">
    <w:abstractNumId w:val="21"/>
  </w:num>
  <w:num w:numId="41">
    <w:abstractNumId w:val="36"/>
  </w:num>
  <w:num w:numId="42">
    <w:abstractNumId w:val="41"/>
  </w:num>
  <w:num w:numId="43">
    <w:abstractNumId w:val="34"/>
  </w:num>
  <w:num w:numId="44">
    <w:abstractNumId w:val="11"/>
  </w:num>
  <w:num w:numId="45">
    <w:abstractNumId w:val="45"/>
  </w:num>
  <w:num w:numId="46">
    <w:abstractNumId w:val="25"/>
  </w:num>
  <w:num w:numId="47">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F26"/>
    <w:rsid w:val="00010685"/>
    <w:rsid w:val="00020B5D"/>
    <w:rsid w:val="00026051"/>
    <w:rsid w:val="00030401"/>
    <w:rsid w:val="000420A2"/>
    <w:rsid w:val="00060A3D"/>
    <w:rsid w:val="000A01C0"/>
    <w:rsid w:val="000B3740"/>
    <w:rsid w:val="000B5363"/>
    <w:rsid w:val="000F6BDA"/>
    <w:rsid w:val="00147DFE"/>
    <w:rsid w:val="001659D4"/>
    <w:rsid w:val="00170D8D"/>
    <w:rsid w:val="00175CFE"/>
    <w:rsid w:val="00176680"/>
    <w:rsid w:val="00182028"/>
    <w:rsid w:val="001838CB"/>
    <w:rsid w:val="001921C7"/>
    <w:rsid w:val="00193F75"/>
    <w:rsid w:val="001B7CEA"/>
    <w:rsid w:val="001C3F79"/>
    <w:rsid w:val="001F6956"/>
    <w:rsid w:val="00213B9F"/>
    <w:rsid w:val="00234C82"/>
    <w:rsid w:val="00241CAC"/>
    <w:rsid w:val="002629B1"/>
    <w:rsid w:val="002A2E02"/>
    <w:rsid w:val="002F2C05"/>
    <w:rsid w:val="003016E1"/>
    <w:rsid w:val="00310E4A"/>
    <w:rsid w:val="00313586"/>
    <w:rsid w:val="003556F5"/>
    <w:rsid w:val="0036120D"/>
    <w:rsid w:val="003716E2"/>
    <w:rsid w:val="003A0E8E"/>
    <w:rsid w:val="003B5A54"/>
    <w:rsid w:val="003C4E2B"/>
    <w:rsid w:val="003E4140"/>
    <w:rsid w:val="003E5428"/>
    <w:rsid w:val="003E7611"/>
    <w:rsid w:val="003F0B05"/>
    <w:rsid w:val="00411DA0"/>
    <w:rsid w:val="00421C56"/>
    <w:rsid w:val="00424251"/>
    <w:rsid w:val="00433E93"/>
    <w:rsid w:val="004535F2"/>
    <w:rsid w:val="004709D4"/>
    <w:rsid w:val="00473068"/>
    <w:rsid w:val="00496AB4"/>
    <w:rsid w:val="004D56FC"/>
    <w:rsid w:val="004D7C36"/>
    <w:rsid w:val="004D7CBA"/>
    <w:rsid w:val="0051536C"/>
    <w:rsid w:val="00535FBB"/>
    <w:rsid w:val="0053644F"/>
    <w:rsid w:val="00547B80"/>
    <w:rsid w:val="005608E3"/>
    <w:rsid w:val="00560BFB"/>
    <w:rsid w:val="00562BFE"/>
    <w:rsid w:val="00577704"/>
    <w:rsid w:val="005903AF"/>
    <w:rsid w:val="005D4444"/>
    <w:rsid w:val="005E3275"/>
    <w:rsid w:val="006021B8"/>
    <w:rsid w:val="00621302"/>
    <w:rsid w:val="00673BFF"/>
    <w:rsid w:val="006919FF"/>
    <w:rsid w:val="006B276A"/>
    <w:rsid w:val="006D13AB"/>
    <w:rsid w:val="006E313D"/>
    <w:rsid w:val="006F0006"/>
    <w:rsid w:val="00707081"/>
    <w:rsid w:val="007170FE"/>
    <w:rsid w:val="007956A6"/>
    <w:rsid w:val="00797C5E"/>
    <w:rsid w:val="007C69D7"/>
    <w:rsid w:val="007E5921"/>
    <w:rsid w:val="007E7312"/>
    <w:rsid w:val="00846822"/>
    <w:rsid w:val="0085448A"/>
    <w:rsid w:val="008562A5"/>
    <w:rsid w:val="00863AA9"/>
    <w:rsid w:val="00870A93"/>
    <w:rsid w:val="008A6DEC"/>
    <w:rsid w:val="008B3A20"/>
    <w:rsid w:val="008C4764"/>
    <w:rsid w:val="008D243B"/>
    <w:rsid w:val="0090287C"/>
    <w:rsid w:val="00905581"/>
    <w:rsid w:val="00911953"/>
    <w:rsid w:val="00915A65"/>
    <w:rsid w:val="009271A3"/>
    <w:rsid w:val="009336E3"/>
    <w:rsid w:val="00951AB1"/>
    <w:rsid w:val="00965740"/>
    <w:rsid w:val="00994A38"/>
    <w:rsid w:val="009A34BB"/>
    <w:rsid w:val="009A4744"/>
    <w:rsid w:val="009B11B4"/>
    <w:rsid w:val="009C5AC3"/>
    <w:rsid w:val="009D7196"/>
    <w:rsid w:val="009F2295"/>
    <w:rsid w:val="009F6E54"/>
    <w:rsid w:val="00A07BF4"/>
    <w:rsid w:val="00A14CC2"/>
    <w:rsid w:val="00A175F3"/>
    <w:rsid w:val="00A20799"/>
    <w:rsid w:val="00A22ABC"/>
    <w:rsid w:val="00A33C9D"/>
    <w:rsid w:val="00A37725"/>
    <w:rsid w:val="00A4046A"/>
    <w:rsid w:val="00A427FF"/>
    <w:rsid w:val="00A62461"/>
    <w:rsid w:val="00AA3FCC"/>
    <w:rsid w:val="00AC4848"/>
    <w:rsid w:val="00AC7D94"/>
    <w:rsid w:val="00AF61FF"/>
    <w:rsid w:val="00B05287"/>
    <w:rsid w:val="00B24C95"/>
    <w:rsid w:val="00B24F26"/>
    <w:rsid w:val="00B55424"/>
    <w:rsid w:val="00B55972"/>
    <w:rsid w:val="00B572FE"/>
    <w:rsid w:val="00B65F9D"/>
    <w:rsid w:val="00B87A00"/>
    <w:rsid w:val="00BB0F0F"/>
    <w:rsid w:val="00BB2427"/>
    <w:rsid w:val="00BB5319"/>
    <w:rsid w:val="00BD7E4C"/>
    <w:rsid w:val="00BE37AE"/>
    <w:rsid w:val="00C06E4E"/>
    <w:rsid w:val="00C070ED"/>
    <w:rsid w:val="00C1212E"/>
    <w:rsid w:val="00C323DD"/>
    <w:rsid w:val="00C518C6"/>
    <w:rsid w:val="00C6488C"/>
    <w:rsid w:val="00C70D14"/>
    <w:rsid w:val="00C72750"/>
    <w:rsid w:val="00C8118F"/>
    <w:rsid w:val="00C813A2"/>
    <w:rsid w:val="00CA78D3"/>
    <w:rsid w:val="00CF23A8"/>
    <w:rsid w:val="00D157BC"/>
    <w:rsid w:val="00D302B9"/>
    <w:rsid w:val="00D34708"/>
    <w:rsid w:val="00D354D1"/>
    <w:rsid w:val="00D4024E"/>
    <w:rsid w:val="00D40277"/>
    <w:rsid w:val="00D43369"/>
    <w:rsid w:val="00D82684"/>
    <w:rsid w:val="00D91C10"/>
    <w:rsid w:val="00D9354A"/>
    <w:rsid w:val="00D94CCD"/>
    <w:rsid w:val="00DB3AD3"/>
    <w:rsid w:val="00DC05F4"/>
    <w:rsid w:val="00DC73E2"/>
    <w:rsid w:val="00E108B6"/>
    <w:rsid w:val="00E15F75"/>
    <w:rsid w:val="00E52CFE"/>
    <w:rsid w:val="00E53B23"/>
    <w:rsid w:val="00E640B7"/>
    <w:rsid w:val="00E84A17"/>
    <w:rsid w:val="00E87D01"/>
    <w:rsid w:val="00E97FD1"/>
    <w:rsid w:val="00EB4629"/>
    <w:rsid w:val="00ED3B14"/>
    <w:rsid w:val="00EE1B3D"/>
    <w:rsid w:val="00EE45EE"/>
    <w:rsid w:val="00EF2619"/>
    <w:rsid w:val="00F035C8"/>
    <w:rsid w:val="00F36A39"/>
    <w:rsid w:val="00F52A1F"/>
    <w:rsid w:val="00F62552"/>
    <w:rsid w:val="00F64647"/>
    <w:rsid w:val="00FC7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F26"/>
    <w:pPr>
      <w:spacing w:after="0" w:line="312" w:lineRule="auto"/>
      <w:ind w:firstLine="720"/>
      <w:jc w:val="both"/>
    </w:pPr>
    <w:rPr>
      <w:rFonts w:ascii="Times New Roman" w:eastAsiaTheme="minorEastAsia" w:hAnsi="Times New Roman" w:cs="Times New Roman"/>
      <w:color w:val="000000" w:themeColor="text1"/>
      <w:sz w:val="26"/>
      <w:szCs w:val="26"/>
      <w:lang w:eastAsia="ja-JP"/>
    </w:rPr>
  </w:style>
  <w:style w:type="paragraph" w:styleId="Heading1">
    <w:name w:val="heading 1"/>
    <w:basedOn w:val="Normal"/>
    <w:next w:val="Normal"/>
    <w:link w:val="Heading1Char"/>
    <w:uiPriority w:val="9"/>
    <w:qFormat/>
    <w:rsid w:val="009F2295"/>
    <w:pPr>
      <w:keepNext/>
      <w:keepLines/>
      <w:ind w:firstLine="0"/>
      <w:jc w:val="center"/>
      <w:outlineLvl w:val="0"/>
    </w:pPr>
    <w:rPr>
      <w:rFonts w:eastAsiaTheme="majorEastAsia" w:cstheme="majorBidi"/>
      <w:b/>
      <w:bCs/>
      <w:caps/>
      <w:color w:val="auto"/>
      <w:sz w:val="28"/>
      <w:szCs w:val="28"/>
    </w:rPr>
  </w:style>
  <w:style w:type="paragraph" w:styleId="Heading2">
    <w:name w:val="heading 2"/>
    <w:basedOn w:val="Normal"/>
    <w:link w:val="Heading2Char"/>
    <w:uiPriority w:val="9"/>
    <w:unhideWhenUsed/>
    <w:qFormat/>
    <w:rsid w:val="00EF2619"/>
    <w:pPr>
      <w:keepNext/>
      <w:keepLines/>
      <w:ind w:firstLine="0"/>
      <w:outlineLvl w:val="1"/>
    </w:pPr>
    <w:rPr>
      <w:rFonts w:eastAsiaTheme="majorEastAsia" w:cstheme="majorBidi"/>
      <w:b/>
      <w:bCs/>
      <w:color w:val="auto"/>
    </w:rPr>
  </w:style>
  <w:style w:type="paragraph" w:styleId="Heading3">
    <w:name w:val="heading 3"/>
    <w:basedOn w:val="Normal"/>
    <w:link w:val="Heading3Char"/>
    <w:uiPriority w:val="9"/>
    <w:unhideWhenUsed/>
    <w:qFormat/>
    <w:rsid w:val="00EF2619"/>
    <w:pPr>
      <w:keepNext/>
      <w:keepLines/>
      <w:ind w:firstLine="0"/>
      <w:outlineLvl w:val="2"/>
    </w:pPr>
    <w:rPr>
      <w:rFonts w:eastAsiaTheme="majorEastAsia" w:cstheme="majorBidi"/>
      <w:b/>
      <w:bCs/>
      <w:color w:val="auto"/>
    </w:rPr>
  </w:style>
  <w:style w:type="paragraph" w:styleId="Heading4">
    <w:name w:val="heading 4"/>
    <w:basedOn w:val="Normal"/>
    <w:link w:val="Heading4Char"/>
    <w:uiPriority w:val="9"/>
    <w:unhideWhenUsed/>
    <w:qFormat/>
    <w:rsid w:val="00B572FE"/>
    <w:pPr>
      <w:keepNext/>
      <w:keepLines/>
      <w:ind w:firstLine="0"/>
      <w:outlineLvl w:val="3"/>
    </w:pPr>
    <w:rPr>
      <w:rFonts w:eastAsiaTheme="majorEastAsia" w:cstheme="majorBidi"/>
      <w:bCs/>
      <w:i/>
      <w:iCs/>
      <w:color w:val="auto"/>
    </w:rPr>
  </w:style>
  <w:style w:type="paragraph" w:styleId="Heading5">
    <w:name w:val="heading 5"/>
    <w:basedOn w:val="Normal"/>
    <w:next w:val="Normal"/>
    <w:link w:val="Heading5Char"/>
    <w:uiPriority w:val="9"/>
    <w:semiHidden/>
    <w:unhideWhenUsed/>
    <w:qFormat/>
    <w:rsid w:val="0036120D"/>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120D"/>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6120D"/>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120D"/>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120D"/>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4F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F26"/>
    <w:rPr>
      <w:rFonts w:ascii="Tahoma" w:eastAsiaTheme="minorEastAsia" w:hAnsi="Tahoma" w:cs="Tahoma"/>
      <w:sz w:val="16"/>
      <w:szCs w:val="16"/>
      <w:lang w:eastAsia="ja-JP"/>
    </w:rPr>
  </w:style>
  <w:style w:type="paragraph" w:styleId="Header">
    <w:name w:val="header"/>
    <w:basedOn w:val="Normal"/>
    <w:link w:val="HeaderChar"/>
    <w:uiPriority w:val="99"/>
    <w:unhideWhenUsed/>
    <w:rsid w:val="00B24F26"/>
    <w:pPr>
      <w:tabs>
        <w:tab w:val="center" w:pos="4680"/>
        <w:tab w:val="right" w:pos="9360"/>
      </w:tabs>
      <w:spacing w:line="240" w:lineRule="auto"/>
    </w:pPr>
  </w:style>
  <w:style w:type="character" w:customStyle="1" w:styleId="HeaderChar">
    <w:name w:val="Header Char"/>
    <w:basedOn w:val="DefaultParagraphFont"/>
    <w:link w:val="Header"/>
    <w:uiPriority w:val="99"/>
    <w:rsid w:val="00B24F26"/>
    <w:rPr>
      <w:rFonts w:ascii="Times New Roman" w:eastAsiaTheme="minorEastAsia" w:hAnsi="Times New Roman"/>
      <w:sz w:val="28"/>
      <w:lang w:eastAsia="ja-JP"/>
    </w:rPr>
  </w:style>
  <w:style w:type="paragraph" w:styleId="Footer">
    <w:name w:val="footer"/>
    <w:basedOn w:val="Normal"/>
    <w:link w:val="FooterChar"/>
    <w:uiPriority w:val="99"/>
    <w:unhideWhenUsed/>
    <w:rsid w:val="00B24F26"/>
    <w:pPr>
      <w:tabs>
        <w:tab w:val="center" w:pos="4680"/>
        <w:tab w:val="right" w:pos="9360"/>
      </w:tabs>
      <w:spacing w:line="240" w:lineRule="auto"/>
    </w:pPr>
  </w:style>
  <w:style w:type="character" w:customStyle="1" w:styleId="FooterChar">
    <w:name w:val="Footer Char"/>
    <w:basedOn w:val="DefaultParagraphFont"/>
    <w:link w:val="Footer"/>
    <w:uiPriority w:val="99"/>
    <w:rsid w:val="00B24F26"/>
    <w:rPr>
      <w:rFonts w:ascii="Times New Roman" w:eastAsiaTheme="minorEastAsia" w:hAnsi="Times New Roman"/>
      <w:sz w:val="28"/>
      <w:lang w:eastAsia="ja-JP"/>
    </w:rPr>
  </w:style>
  <w:style w:type="character" w:customStyle="1" w:styleId="Heading1Char">
    <w:name w:val="Heading 1 Char"/>
    <w:basedOn w:val="DefaultParagraphFont"/>
    <w:link w:val="Heading1"/>
    <w:uiPriority w:val="9"/>
    <w:rsid w:val="009F2295"/>
    <w:rPr>
      <w:rFonts w:ascii="Times New Roman" w:eastAsiaTheme="majorEastAsia" w:hAnsi="Times New Roman" w:cstheme="majorBidi"/>
      <w:b/>
      <w:bCs/>
      <w:caps/>
      <w:sz w:val="28"/>
      <w:szCs w:val="28"/>
      <w:lang w:eastAsia="ja-JP"/>
    </w:rPr>
  </w:style>
  <w:style w:type="paragraph" w:styleId="ListParagraph">
    <w:name w:val="List Paragraph"/>
    <w:basedOn w:val="Normal"/>
    <w:uiPriority w:val="34"/>
    <w:qFormat/>
    <w:rsid w:val="00B24F26"/>
    <w:pPr>
      <w:spacing w:after="200" w:line="276" w:lineRule="auto"/>
      <w:ind w:left="720" w:firstLine="0"/>
      <w:contextualSpacing/>
      <w:jc w:val="left"/>
    </w:pPr>
    <w:rPr>
      <w:rFonts w:cstheme="minorBidi"/>
      <w:color w:val="auto"/>
      <w:sz w:val="28"/>
      <w:szCs w:val="22"/>
    </w:rPr>
  </w:style>
  <w:style w:type="character" w:customStyle="1" w:styleId="apple-converted-space">
    <w:name w:val="apple-converted-space"/>
    <w:basedOn w:val="DefaultParagraphFont"/>
    <w:rsid w:val="00B24F26"/>
  </w:style>
  <w:style w:type="paragraph" w:styleId="NormalWeb">
    <w:name w:val="Normal (Web)"/>
    <w:basedOn w:val="Normal"/>
    <w:uiPriority w:val="99"/>
    <w:unhideWhenUsed/>
    <w:rsid w:val="00B24F26"/>
    <w:pPr>
      <w:spacing w:before="100" w:beforeAutospacing="1" w:after="100" w:afterAutospacing="1" w:line="240" w:lineRule="auto"/>
      <w:ind w:firstLine="0"/>
      <w:jc w:val="left"/>
    </w:pPr>
    <w:rPr>
      <w:rFonts w:eastAsia="Times New Roman"/>
      <w:color w:val="auto"/>
      <w:sz w:val="24"/>
      <w:szCs w:val="24"/>
    </w:rPr>
  </w:style>
  <w:style w:type="character" w:styleId="Hyperlink">
    <w:name w:val="Hyperlink"/>
    <w:basedOn w:val="DefaultParagraphFont"/>
    <w:uiPriority w:val="99"/>
    <w:unhideWhenUsed/>
    <w:rsid w:val="00B24F26"/>
    <w:rPr>
      <w:color w:val="0000FF"/>
      <w:u w:val="single"/>
    </w:rPr>
  </w:style>
  <w:style w:type="paragraph" w:styleId="Title">
    <w:name w:val="Title"/>
    <w:basedOn w:val="Normal"/>
    <w:next w:val="Normal"/>
    <w:link w:val="TitleChar"/>
    <w:uiPriority w:val="10"/>
    <w:qFormat/>
    <w:rsid w:val="004242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4251"/>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Heading3Char">
    <w:name w:val="Heading 3 Char"/>
    <w:basedOn w:val="DefaultParagraphFont"/>
    <w:link w:val="Heading3"/>
    <w:uiPriority w:val="9"/>
    <w:rsid w:val="00EF2619"/>
    <w:rPr>
      <w:rFonts w:ascii="Times New Roman" w:eastAsiaTheme="majorEastAsia" w:hAnsi="Times New Roman" w:cstheme="majorBidi"/>
      <w:b/>
      <w:bCs/>
      <w:sz w:val="26"/>
      <w:szCs w:val="26"/>
      <w:lang w:eastAsia="ja-JP"/>
    </w:rPr>
  </w:style>
  <w:style w:type="character" w:customStyle="1" w:styleId="Heading2Char">
    <w:name w:val="Heading 2 Char"/>
    <w:basedOn w:val="DefaultParagraphFont"/>
    <w:link w:val="Heading2"/>
    <w:uiPriority w:val="9"/>
    <w:rsid w:val="00EF2619"/>
    <w:rPr>
      <w:rFonts w:ascii="Times New Roman" w:eastAsiaTheme="majorEastAsia" w:hAnsi="Times New Roman" w:cstheme="majorBidi"/>
      <w:b/>
      <w:bCs/>
      <w:sz w:val="26"/>
      <w:szCs w:val="26"/>
      <w:lang w:eastAsia="ja-JP"/>
    </w:rPr>
  </w:style>
  <w:style w:type="character" w:customStyle="1" w:styleId="Heading4Char">
    <w:name w:val="Heading 4 Char"/>
    <w:basedOn w:val="DefaultParagraphFont"/>
    <w:link w:val="Heading4"/>
    <w:uiPriority w:val="9"/>
    <w:rsid w:val="00B572FE"/>
    <w:rPr>
      <w:rFonts w:ascii="Times New Roman" w:eastAsiaTheme="majorEastAsia" w:hAnsi="Times New Roman" w:cstheme="majorBidi"/>
      <w:bCs/>
      <w:i/>
      <w:iCs/>
      <w:sz w:val="26"/>
      <w:szCs w:val="26"/>
      <w:lang w:eastAsia="ja-JP"/>
    </w:rPr>
  </w:style>
  <w:style w:type="character" w:styleId="Strong">
    <w:name w:val="Strong"/>
    <w:basedOn w:val="DefaultParagraphFont"/>
    <w:uiPriority w:val="22"/>
    <w:qFormat/>
    <w:rsid w:val="00B572FE"/>
    <w:rPr>
      <w:b/>
      <w:bCs/>
    </w:rPr>
  </w:style>
  <w:style w:type="paragraph" w:styleId="NoSpacing">
    <w:name w:val="No Spacing"/>
    <w:basedOn w:val="ListParagraph"/>
    <w:uiPriority w:val="1"/>
    <w:rsid w:val="00951AB1"/>
    <w:pPr>
      <w:numPr>
        <w:numId w:val="13"/>
      </w:numPr>
    </w:pPr>
  </w:style>
  <w:style w:type="table" w:styleId="TableGrid">
    <w:name w:val="Table Grid"/>
    <w:basedOn w:val="TableNormal"/>
    <w:uiPriority w:val="59"/>
    <w:rsid w:val="00193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93F75"/>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Heading5Char">
    <w:name w:val="Heading 5 Char"/>
    <w:basedOn w:val="DefaultParagraphFont"/>
    <w:link w:val="Heading5"/>
    <w:uiPriority w:val="9"/>
    <w:semiHidden/>
    <w:rsid w:val="0036120D"/>
    <w:rPr>
      <w:rFonts w:asciiTheme="majorHAnsi" w:eastAsiaTheme="majorEastAsia" w:hAnsiTheme="majorHAnsi" w:cstheme="majorBidi"/>
      <w:color w:val="243F60" w:themeColor="accent1" w:themeShade="7F"/>
      <w:sz w:val="26"/>
      <w:szCs w:val="26"/>
      <w:lang w:eastAsia="ja-JP"/>
    </w:rPr>
  </w:style>
  <w:style w:type="character" w:customStyle="1" w:styleId="Heading6Char">
    <w:name w:val="Heading 6 Char"/>
    <w:basedOn w:val="DefaultParagraphFont"/>
    <w:link w:val="Heading6"/>
    <w:uiPriority w:val="9"/>
    <w:semiHidden/>
    <w:rsid w:val="0036120D"/>
    <w:rPr>
      <w:rFonts w:asciiTheme="majorHAnsi" w:eastAsiaTheme="majorEastAsia" w:hAnsiTheme="majorHAnsi" w:cstheme="majorBidi"/>
      <w:i/>
      <w:iCs/>
      <w:color w:val="243F60" w:themeColor="accent1" w:themeShade="7F"/>
      <w:sz w:val="26"/>
      <w:szCs w:val="26"/>
      <w:lang w:eastAsia="ja-JP"/>
    </w:rPr>
  </w:style>
  <w:style w:type="character" w:customStyle="1" w:styleId="Heading7Char">
    <w:name w:val="Heading 7 Char"/>
    <w:basedOn w:val="DefaultParagraphFont"/>
    <w:link w:val="Heading7"/>
    <w:uiPriority w:val="9"/>
    <w:semiHidden/>
    <w:rsid w:val="0036120D"/>
    <w:rPr>
      <w:rFonts w:asciiTheme="majorHAnsi" w:eastAsiaTheme="majorEastAsia" w:hAnsiTheme="majorHAnsi" w:cstheme="majorBidi"/>
      <w:i/>
      <w:iCs/>
      <w:color w:val="404040" w:themeColor="text1" w:themeTint="BF"/>
      <w:sz w:val="26"/>
      <w:szCs w:val="26"/>
      <w:lang w:eastAsia="ja-JP"/>
    </w:rPr>
  </w:style>
  <w:style w:type="character" w:customStyle="1" w:styleId="Heading8Char">
    <w:name w:val="Heading 8 Char"/>
    <w:basedOn w:val="DefaultParagraphFont"/>
    <w:link w:val="Heading8"/>
    <w:uiPriority w:val="9"/>
    <w:semiHidden/>
    <w:rsid w:val="0036120D"/>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36120D"/>
    <w:rPr>
      <w:rFonts w:asciiTheme="majorHAnsi" w:eastAsiaTheme="majorEastAsia" w:hAnsiTheme="majorHAnsi" w:cstheme="majorBidi"/>
      <w:i/>
      <w:iCs/>
      <w:color w:val="404040" w:themeColor="text1" w:themeTint="BF"/>
      <w:sz w:val="20"/>
      <w:szCs w:val="20"/>
      <w:lang w:eastAsia="ja-JP"/>
    </w:rPr>
  </w:style>
  <w:style w:type="numbering" w:customStyle="1" w:styleId="Style1">
    <w:name w:val="Style1"/>
    <w:uiPriority w:val="99"/>
    <w:rsid w:val="00A62461"/>
    <w:pPr>
      <w:numPr>
        <w:numId w:val="39"/>
      </w:numPr>
    </w:pPr>
  </w:style>
  <w:style w:type="numbering" w:customStyle="1" w:styleId="Style2">
    <w:name w:val="Style2"/>
    <w:uiPriority w:val="99"/>
    <w:rsid w:val="002629B1"/>
    <w:pPr>
      <w:numPr>
        <w:numId w:val="40"/>
      </w:numPr>
    </w:pPr>
  </w:style>
  <w:style w:type="paragraph" w:styleId="TOCHeading">
    <w:name w:val="TOC Heading"/>
    <w:basedOn w:val="Heading1"/>
    <w:next w:val="Normal"/>
    <w:uiPriority w:val="39"/>
    <w:semiHidden/>
    <w:unhideWhenUsed/>
    <w:qFormat/>
    <w:rsid w:val="00E97FD1"/>
    <w:pPr>
      <w:spacing w:before="480" w:line="276" w:lineRule="auto"/>
      <w:jc w:val="left"/>
      <w:outlineLvl w:val="9"/>
    </w:pPr>
    <w:rPr>
      <w:rFonts w:asciiTheme="majorHAnsi" w:hAnsiTheme="majorHAnsi"/>
      <w:caps w:val="0"/>
      <w:color w:val="365F91" w:themeColor="accent1" w:themeShade="BF"/>
    </w:rPr>
  </w:style>
  <w:style w:type="paragraph" w:styleId="TOC1">
    <w:name w:val="toc 1"/>
    <w:basedOn w:val="Normal"/>
    <w:next w:val="Normal"/>
    <w:autoRedefine/>
    <w:uiPriority w:val="39"/>
    <w:unhideWhenUsed/>
    <w:rsid w:val="00E97FD1"/>
    <w:pPr>
      <w:spacing w:after="100"/>
    </w:pPr>
  </w:style>
  <w:style w:type="paragraph" w:styleId="TOC2">
    <w:name w:val="toc 2"/>
    <w:basedOn w:val="Normal"/>
    <w:next w:val="Normal"/>
    <w:autoRedefine/>
    <w:uiPriority w:val="39"/>
    <w:unhideWhenUsed/>
    <w:rsid w:val="00E97FD1"/>
    <w:pPr>
      <w:spacing w:after="100"/>
      <w:ind w:left="260"/>
    </w:pPr>
  </w:style>
  <w:style w:type="paragraph" w:styleId="TOC3">
    <w:name w:val="toc 3"/>
    <w:basedOn w:val="Normal"/>
    <w:next w:val="Normal"/>
    <w:autoRedefine/>
    <w:uiPriority w:val="39"/>
    <w:unhideWhenUsed/>
    <w:rsid w:val="00E97FD1"/>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F26"/>
    <w:pPr>
      <w:spacing w:after="0" w:line="312" w:lineRule="auto"/>
      <w:ind w:firstLine="720"/>
      <w:jc w:val="both"/>
    </w:pPr>
    <w:rPr>
      <w:rFonts w:ascii="Times New Roman" w:eastAsiaTheme="minorEastAsia" w:hAnsi="Times New Roman" w:cs="Times New Roman"/>
      <w:color w:val="000000" w:themeColor="text1"/>
      <w:sz w:val="26"/>
      <w:szCs w:val="26"/>
      <w:lang w:eastAsia="ja-JP"/>
    </w:rPr>
  </w:style>
  <w:style w:type="paragraph" w:styleId="Heading1">
    <w:name w:val="heading 1"/>
    <w:basedOn w:val="Normal"/>
    <w:next w:val="Normal"/>
    <w:link w:val="Heading1Char"/>
    <w:uiPriority w:val="9"/>
    <w:qFormat/>
    <w:rsid w:val="009F2295"/>
    <w:pPr>
      <w:keepNext/>
      <w:keepLines/>
      <w:ind w:firstLine="0"/>
      <w:jc w:val="center"/>
      <w:outlineLvl w:val="0"/>
    </w:pPr>
    <w:rPr>
      <w:rFonts w:eastAsiaTheme="majorEastAsia" w:cstheme="majorBidi"/>
      <w:b/>
      <w:bCs/>
      <w:caps/>
      <w:color w:val="auto"/>
      <w:sz w:val="28"/>
      <w:szCs w:val="28"/>
    </w:rPr>
  </w:style>
  <w:style w:type="paragraph" w:styleId="Heading2">
    <w:name w:val="heading 2"/>
    <w:basedOn w:val="Normal"/>
    <w:link w:val="Heading2Char"/>
    <w:uiPriority w:val="9"/>
    <w:unhideWhenUsed/>
    <w:qFormat/>
    <w:rsid w:val="00EF2619"/>
    <w:pPr>
      <w:keepNext/>
      <w:keepLines/>
      <w:ind w:firstLine="0"/>
      <w:outlineLvl w:val="1"/>
    </w:pPr>
    <w:rPr>
      <w:rFonts w:eastAsiaTheme="majorEastAsia" w:cstheme="majorBidi"/>
      <w:b/>
      <w:bCs/>
      <w:color w:val="auto"/>
    </w:rPr>
  </w:style>
  <w:style w:type="paragraph" w:styleId="Heading3">
    <w:name w:val="heading 3"/>
    <w:basedOn w:val="Normal"/>
    <w:link w:val="Heading3Char"/>
    <w:uiPriority w:val="9"/>
    <w:unhideWhenUsed/>
    <w:qFormat/>
    <w:rsid w:val="00EF2619"/>
    <w:pPr>
      <w:keepNext/>
      <w:keepLines/>
      <w:ind w:firstLine="0"/>
      <w:outlineLvl w:val="2"/>
    </w:pPr>
    <w:rPr>
      <w:rFonts w:eastAsiaTheme="majorEastAsia" w:cstheme="majorBidi"/>
      <w:b/>
      <w:bCs/>
      <w:color w:val="auto"/>
    </w:rPr>
  </w:style>
  <w:style w:type="paragraph" w:styleId="Heading4">
    <w:name w:val="heading 4"/>
    <w:basedOn w:val="Normal"/>
    <w:link w:val="Heading4Char"/>
    <w:uiPriority w:val="9"/>
    <w:unhideWhenUsed/>
    <w:qFormat/>
    <w:rsid w:val="00B572FE"/>
    <w:pPr>
      <w:keepNext/>
      <w:keepLines/>
      <w:ind w:firstLine="0"/>
      <w:outlineLvl w:val="3"/>
    </w:pPr>
    <w:rPr>
      <w:rFonts w:eastAsiaTheme="majorEastAsia" w:cstheme="majorBidi"/>
      <w:bCs/>
      <w:i/>
      <w:iCs/>
      <w:color w:val="auto"/>
    </w:rPr>
  </w:style>
  <w:style w:type="paragraph" w:styleId="Heading5">
    <w:name w:val="heading 5"/>
    <w:basedOn w:val="Normal"/>
    <w:next w:val="Normal"/>
    <w:link w:val="Heading5Char"/>
    <w:uiPriority w:val="9"/>
    <w:semiHidden/>
    <w:unhideWhenUsed/>
    <w:qFormat/>
    <w:rsid w:val="0036120D"/>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120D"/>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6120D"/>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120D"/>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120D"/>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4F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F26"/>
    <w:rPr>
      <w:rFonts w:ascii="Tahoma" w:eastAsiaTheme="minorEastAsia" w:hAnsi="Tahoma" w:cs="Tahoma"/>
      <w:sz w:val="16"/>
      <w:szCs w:val="16"/>
      <w:lang w:eastAsia="ja-JP"/>
    </w:rPr>
  </w:style>
  <w:style w:type="paragraph" w:styleId="Header">
    <w:name w:val="header"/>
    <w:basedOn w:val="Normal"/>
    <w:link w:val="HeaderChar"/>
    <w:uiPriority w:val="99"/>
    <w:unhideWhenUsed/>
    <w:rsid w:val="00B24F26"/>
    <w:pPr>
      <w:tabs>
        <w:tab w:val="center" w:pos="4680"/>
        <w:tab w:val="right" w:pos="9360"/>
      </w:tabs>
      <w:spacing w:line="240" w:lineRule="auto"/>
    </w:pPr>
  </w:style>
  <w:style w:type="character" w:customStyle="1" w:styleId="HeaderChar">
    <w:name w:val="Header Char"/>
    <w:basedOn w:val="DefaultParagraphFont"/>
    <w:link w:val="Header"/>
    <w:uiPriority w:val="99"/>
    <w:rsid w:val="00B24F26"/>
    <w:rPr>
      <w:rFonts w:ascii="Times New Roman" w:eastAsiaTheme="minorEastAsia" w:hAnsi="Times New Roman"/>
      <w:sz w:val="28"/>
      <w:lang w:eastAsia="ja-JP"/>
    </w:rPr>
  </w:style>
  <w:style w:type="paragraph" w:styleId="Footer">
    <w:name w:val="footer"/>
    <w:basedOn w:val="Normal"/>
    <w:link w:val="FooterChar"/>
    <w:uiPriority w:val="99"/>
    <w:unhideWhenUsed/>
    <w:rsid w:val="00B24F26"/>
    <w:pPr>
      <w:tabs>
        <w:tab w:val="center" w:pos="4680"/>
        <w:tab w:val="right" w:pos="9360"/>
      </w:tabs>
      <w:spacing w:line="240" w:lineRule="auto"/>
    </w:pPr>
  </w:style>
  <w:style w:type="character" w:customStyle="1" w:styleId="FooterChar">
    <w:name w:val="Footer Char"/>
    <w:basedOn w:val="DefaultParagraphFont"/>
    <w:link w:val="Footer"/>
    <w:uiPriority w:val="99"/>
    <w:rsid w:val="00B24F26"/>
    <w:rPr>
      <w:rFonts w:ascii="Times New Roman" w:eastAsiaTheme="minorEastAsia" w:hAnsi="Times New Roman"/>
      <w:sz w:val="28"/>
      <w:lang w:eastAsia="ja-JP"/>
    </w:rPr>
  </w:style>
  <w:style w:type="character" w:customStyle="1" w:styleId="Heading1Char">
    <w:name w:val="Heading 1 Char"/>
    <w:basedOn w:val="DefaultParagraphFont"/>
    <w:link w:val="Heading1"/>
    <w:uiPriority w:val="9"/>
    <w:rsid w:val="009F2295"/>
    <w:rPr>
      <w:rFonts w:ascii="Times New Roman" w:eastAsiaTheme="majorEastAsia" w:hAnsi="Times New Roman" w:cstheme="majorBidi"/>
      <w:b/>
      <w:bCs/>
      <w:caps/>
      <w:sz w:val="28"/>
      <w:szCs w:val="28"/>
      <w:lang w:eastAsia="ja-JP"/>
    </w:rPr>
  </w:style>
  <w:style w:type="paragraph" w:styleId="ListParagraph">
    <w:name w:val="List Paragraph"/>
    <w:basedOn w:val="Normal"/>
    <w:uiPriority w:val="34"/>
    <w:qFormat/>
    <w:rsid w:val="00B24F26"/>
    <w:pPr>
      <w:spacing w:after="200" w:line="276" w:lineRule="auto"/>
      <w:ind w:left="720" w:firstLine="0"/>
      <w:contextualSpacing/>
      <w:jc w:val="left"/>
    </w:pPr>
    <w:rPr>
      <w:rFonts w:cstheme="minorBidi"/>
      <w:color w:val="auto"/>
      <w:sz w:val="28"/>
      <w:szCs w:val="22"/>
    </w:rPr>
  </w:style>
  <w:style w:type="character" w:customStyle="1" w:styleId="apple-converted-space">
    <w:name w:val="apple-converted-space"/>
    <w:basedOn w:val="DefaultParagraphFont"/>
    <w:rsid w:val="00B24F26"/>
  </w:style>
  <w:style w:type="paragraph" w:styleId="NormalWeb">
    <w:name w:val="Normal (Web)"/>
    <w:basedOn w:val="Normal"/>
    <w:uiPriority w:val="99"/>
    <w:unhideWhenUsed/>
    <w:rsid w:val="00B24F26"/>
    <w:pPr>
      <w:spacing w:before="100" w:beforeAutospacing="1" w:after="100" w:afterAutospacing="1" w:line="240" w:lineRule="auto"/>
      <w:ind w:firstLine="0"/>
      <w:jc w:val="left"/>
    </w:pPr>
    <w:rPr>
      <w:rFonts w:eastAsia="Times New Roman"/>
      <w:color w:val="auto"/>
      <w:sz w:val="24"/>
      <w:szCs w:val="24"/>
    </w:rPr>
  </w:style>
  <w:style w:type="character" w:styleId="Hyperlink">
    <w:name w:val="Hyperlink"/>
    <w:basedOn w:val="DefaultParagraphFont"/>
    <w:uiPriority w:val="99"/>
    <w:unhideWhenUsed/>
    <w:rsid w:val="00B24F26"/>
    <w:rPr>
      <w:color w:val="0000FF"/>
      <w:u w:val="single"/>
    </w:rPr>
  </w:style>
  <w:style w:type="paragraph" w:styleId="Title">
    <w:name w:val="Title"/>
    <w:basedOn w:val="Normal"/>
    <w:next w:val="Normal"/>
    <w:link w:val="TitleChar"/>
    <w:uiPriority w:val="10"/>
    <w:qFormat/>
    <w:rsid w:val="004242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4251"/>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Heading3Char">
    <w:name w:val="Heading 3 Char"/>
    <w:basedOn w:val="DefaultParagraphFont"/>
    <w:link w:val="Heading3"/>
    <w:uiPriority w:val="9"/>
    <w:rsid w:val="00EF2619"/>
    <w:rPr>
      <w:rFonts w:ascii="Times New Roman" w:eastAsiaTheme="majorEastAsia" w:hAnsi="Times New Roman" w:cstheme="majorBidi"/>
      <w:b/>
      <w:bCs/>
      <w:sz w:val="26"/>
      <w:szCs w:val="26"/>
      <w:lang w:eastAsia="ja-JP"/>
    </w:rPr>
  </w:style>
  <w:style w:type="character" w:customStyle="1" w:styleId="Heading2Char">
    <w:name w:val="Heading 2 Char"/>
    <w:basedOn w:val="DefaultParagraphFont"/>
    <w:link w:val="Heading2"/>
    <w:uiPriority w:val="9"/>
    <w:rsid w:val="00EF2619"/>
    <w:rPr>
      <w:rFonts w:ascii="Times New Roman" w:eastAsiaTheme="majorEastAsia" w:hAnsi="Times New Roman" w:cstheme="majorBidi"/>
      <w:b/>
      <w:bCs/>
      <w:sz w:val="26"/>
      <w:szCs w:val="26"/>
      <w:lang w:eastAsia="ja-JP"/>
    </w:rPr>
  </w:style>
  <w:style w:type="character" w:customStyle="1" w:styleId="Heading4Char">
    <w:name w:val="Heading 4 Char"/>
    <w:basedOn w:val="DefaultParagraphFont"/>
    <w:link w:val="Heading4"/>
    <w:uiPriority w:val="9"/>
    <w:rsid w:val="00B572FE"/>
    <w:rPr>
      <w:rFonts w:ascii="Times New Roman" w:eastAsiaTheme="majorEastAsia" w:hAnsi="Times New Roman" w:cstheme="majorBidi"/>
      <w:bCs/>
      <w:i/>
      <w:iCs/>
      <w:sz w:val="26"/>
      <w:szCs w:val="26"/>
      <w:lang w:eastAsia="ja-JP"/>
    </w:rPr>
  </w:style>
  <w:style w:type="character" w:styleId="Strong">
    <w:name w:val="Strong"/>
    <w:basedOn w:val="DefaultParagraphFont"/>
    <w:uiPriority w:val="22"/>
    <w:qFormat/>
    <w:rsid w:val="00B572FE"/>
    <w:rPr>
      <w:b/>
      <w:bCs/>
    </w:rPr>
  </w:style>
  <w:style w:type="paragraph" w:styleId="NoSpacing">
    <w:name w:val="No Spacing"/>
    <w:basedOn w:val="ListParagraph"/>
    <w:uiPriority w:val="1"/>
    <w:rsid w:val="00951AB1"/>
    <w:pPr>
      <w:numPr>
        <w:numId w:val="13"/>
      </w:numPr>
    </w:pPr>
  </w:style>
  <w:style w:type="table" w:styleId="TableGrid">
    <w:name w:val="Table Grid"/>
    <w:basedOn w:val="TableNormal"/>
    <w:uiPriority w:val="59"/>
    <w:rsid w:val="00193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93F75"/>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Heading5Char">
    <w:name w:val="Heading 5 Char"/>
    <w:basedOn w:val="DefaultParagraphFont"/>
    <w:link w:val="Heading5"/>
    <w:uiPriority w:val="9"/>
    <w:semiHidden/>
    <w:rsid w:val="0036120D"/>
    <w:rPr>
      <w:rFonts w:asciiTheme="majorHAnsi" w:eastAsiaTheme="majorEastAsia" w:hAnsiTheme="majorHAnsi" w:cstheme="majorBidi"/>
      <w:color w:val="243F60" w:themeColor="accent1" w:themeShade="7F"/>
      <w:sz w:val="26"/>
      <w:szCs w:val="26"/>
      <w:lang w:eastAsia="ja-JP"/>
    </w:rPr>
  </w:style>
  <w:style w:type="character" w:customStyle="1" w:styleId="Heading6Char">
    <w:name w:val="Heading 6 Char"/>
    <w:basedOn w:val="DefaultParagraphFont"/>
    <w:link w:val="Heading6"/>
    <w:uiPriority w:val="9"/>
    <w:semiHidden/>
    <w:rsid w:val="0036120D"/>
    <w:rPr>
      <w:rFonts w:asciiTheme="majorHAnsi" w:eastAsiaTheme="majorEastAsia" w:hAnsiTheme="majorHAnsi" w:cstheme="majorBidi"/>
      <w:i/>
      <w:iCs/>
      <w:color w:val="243F60" w:themeColor="accent1" w:themeShade="7F"/>
      <w:sz w:val="26"/>
      <w:szCs w:val="26"/>
      <w:lang w:eastAsia="ja-JP"/>
    </w:rPr>
  </w:style>
  <w:style w:type="character" w:customStyle="1" w:styleId="Heading7Char">
    <w:name w:val="Heading 7 Char"/>
    <w:basedOn w:val="DefaultParagraphFont"/>
    <w:link w:val="Heading7"/>
    <w:uiPriority w:val="9"/>
    <w:semiHidden/>
    <w:rsid w:val="0036120D"/>
    <w:rPr>
      <w:rFonts w:asciiTheme="majorHAnsi" w:eastAsiaTheme="majorEastAsia" w:hAnsiTheme="majorHAnsi" w:cstheme="majorBidi"/>
      <w:i/>
      <w:iCs/>
      <w:color w:val="404040" w:themeColor="text1" w:themeTint="BF"/>
      <w:sz w:val="26"/>
      <w:szCs w:val="26"/>
      <w:lang w:eastAsia="ja-JP"/>
    </w:rPr>
  </w:style>
  <w:style w:type="character" w:customStyle="1" w:styleId="Heading8Char">
    <w:name w:val="Heading 8 Char"/>
    <w:basedOn w:val="DefaultParagraphFont"/>
    <w:link w:val="Heading8"/>
    <w:uiPriority w:val="9"/>
    <w:semiHidden/>
    <w:rsid w:val="0036120D"/>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36120D"/>
    <w:rPr>
      <w:rFonts w:asciiTheme="majorHAnsi" w:eastAsiaTheme="majorEastAsia" w:hAnsiTheme="majorHAnsi" w:cstheme="majorBidi"/>
      <w:i/>
      <w:iCs/>
      <w:color w:val="404040" w:themeColor="text1" w:themeTint="BF"/>
      <w:sz w:val="20"/>
      <w:szCs w:val="20"/>
      <w:lang w:eastAsia="ja-JP"/>
    </w:rPr>
  </w:style>
  <w:style w:type="numbering" w:customStyle="1" w:styleId="Style1">
    <w:name w:val="Style1"/>
    <w:uiPriority w:val="99"/>
    <w:rsid w:val="00A62461"/>
    <w:pPr>
      <w:numPr>
        <w:numId w:val="39"/>
      </w:numPr>
    </w:pPr>
  </w:style>
  <w:style w:type="numbering" w:customStyle="1" w:styleId="Style2">
    <w:name w:val="Style2"/>
    <w:uiPriority w:val="99"/>
    <w:rsid w:val="002629B1"/>
    <w:pPr>
      <w:numPr>
        <w:numId w:val="40"/>
      </w:numPr>
    </w:pPr>
  </w:style>
  <w:style w:type="paragraph" w:styleId="TOCHeading">
    <w:name w:val="TOC Heading"/>
    <w:basedOn w:val="Heading1"/>
    <w:next w:val="Normal"/>
    <w:uiPriority w:val="39"/>
    <w:semiHidden/>
    <w:unhideWhenUsed/>
    <w:qFormat/>
    <w:rsid w:val="00E97FD1"/>
    <w:pPr>
      <w:spacing w:before="480" w:line="276" w:lineRule="auto"/>
      <w:jc w:val="left"/>
      <w:outlineLvl w:val="9"/>
    </w:pPr>
    <w:rPr>
      <w:rFonts w:asciiTheme="majorHAnsi" w:hAnsiTheme="majorHAnsi"/>
      <w:caps w:val="0"/>
      <w:color w:val="365F91" w:themeColor="accent1" w:themeShade="BF"/>
    </w:rPr>
  </w:style>
  <w:style w:type="paragraph" w:styleId="TOC1">
    <w:name w:val="toc 1"/>
    <w:basedOn w:val="Normal"/>
    <w:next w:val="Normal"/>
    <w:autoRedefine/>
    <w:uiPriority w:val="39"/>
    <w:unhideWhenUsed/>
    <w:rsid w:val="00E97FD1"/>
    <w:pPr>
      <w:spacing w:after="100"/>
    </w:pPr>
  </w:style>
  <w:style w:type="paragraph" w:styleId="TOC2">
    <w:name w:val="toc 2"/>
    <w:basedOn w:val="Normal"/>
    <w:next w:val="Normal"/>
    <w:autoRedefine/>
    <w:uiPriority w:val="39"/>
    <w:unhideWhenUsed/>
    <w:rsid w:val="00E97FD1"/>
    <w:pPr>
      <w:spacing w:after="100"/>
      <w:ind w:left="260"/>
    </w:pPr>
  </w:style>
  <w:style w:type="paragraph" w:styleId="TOC3">
    <w:name w:val="toc 3"/>
    <w:basedOn w:val="Normal"/>
    <w:next w:val="Normal"/>
    <w:autoRedefine/>
    <w:uiPriority w:val="39"/>
    <w:unhideWhenUsed/>
    <w:rsid w:val="00E97FD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367678">
      <w:bodyDiv w:val="1"/>
      <w:marLeft w:val="0"/>
      <w:marRight w:val="0"/>
      <w:marTop w:val="0"/>
      <w:marBottom w:val="0"/>
      <w:divBdr>
        <w:top w:val="none" w:sz="0" w:space="0" w:color="auto"/>
        <w:left w:val="none" w:sz="0" w:space="0" w:color="auto"/>
        <w:bottom w:val="none" w:sz="0" w:space="0" w:color="auto"/>
        <w:right w:val="none" w:sz="0" w:space="0" w:color="auto"/>
      </w:divBdr>
    </w:div>
    <w:div w:id="1299409652">
      <w:bodyDiv w:val="1"/>
      <w:marLeft w:val="0"/>
      <w:marRight w:val="0"/>
      <w:marTop w:val="0"/>
      <w:marBottom w:val="0"/>
      <w:divBdr>
        <w:top w:val="none" w:sz="0" w:space="0" w:color="auto"/>
        <w:left w:val="none" w:sz="0" w:space="0" w:color="auto"/>
        <w:bottom w:val="none" w:sz="0" w:space="0" w:color="auto"/>
        <w:right w:val="none" w:sz="0" w:space="0" w:color="auto"/>
      </w:divBdr>
    </w:div>
    <w:div w:id="131205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theme" Target="theme/theme1.xml"/><Relationship Id="rId16" Type="http://schemas.openxmlformats.org/officeDocument/2006/relationships/image" Target="media/image7.jp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hyperlink" Target="mailto:plan.tic@fpt.vn/plan.tics@yahoo.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header" Target="header2.xml"/><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5C97F-0025-4B13-AB56-616A6E70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120</Pages>
  <Words>7203</Words>
  <Characters>41061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57</cp:revision>
  <dcterms:created xsi:type="dcterms:W3CDTF">2017-09-18T15:44:00Z</dcterms:created>
  <dcterms:modified xsi:type="dcterms:W3CDTF">2017-11-17T14:52:00Z</dcterms:modified>
</cp:coreProperties>
</file>